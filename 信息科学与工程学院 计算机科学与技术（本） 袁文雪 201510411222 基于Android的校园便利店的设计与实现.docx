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39E" w:rsidRDefault="002E139E" w:rsidP="002E139E">
      <w:pPr>
        <w:topLinePunct/>
        <w:spacing w:line="440" w:lineRule="exact"/>
        <w:ind w:firstLine="480"/>
        <w:rPr>
          <w:rFonts w:ascii="方正黑体简体" w:eastAsia="方正黑体简体" w:hAnsi="华文中宋"/>
          <w:bCs/>
          <w:color w:val="0000FF"/>
          <w:sz w:val="72"/>
          <w:szCs w:val="72"/>
        </w:rPr>
      </w:pPr>
      <w:r>
        <w:rPr>
          <w:noProof/>
        </w:rPr>
        <w:drawing>
          <wp:anchor distT="0" distB="0" distL="114300" distR="114300" simplePos="0" relativeHeight="251659264" behindDoc="0" locked="0" layoutInCell="1" allowOverlap="1">
            <wp:simplePos x="0" y="0"/>
            <wp:positionH relativeFrom="column">
              <wp:posOffset>857250</wp:posOffset>
            </wp:positionH>
            <wp:positionV relativeFrom="paragraph">
              <wp:posOffset>70485</wp:posOffset>
            </wp:positionV>
            <wp:extent cx="3856990" cy="1171575"/>
            <wp:effectExtent l="0" t="0" r="0" b="952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699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方正书宋简体" w:eastAsia="方正书宋简体"/>
          <w:bCs/>
          <w:kern w:val="10"/>
          <w:sz w:val="22"/>
          <w:szCs w:val="22"/>
        </w:rPr>
        <w:t xml:space="preserve"> </w:t>
      </w:r>
    </w:p>
    <w:p w:rsidR="002E139E" w:rsidRDefault="002E139E" w:rsidP="002E139E">
      <w:pPr>
        <w:ind w:firstLine="1440"/>
        <w:jc w:val="center"/>
        <w:rPr>
          <w:rFonts w:ascii="方正黑体简体" w:eastAsia="方正黑体简体" w:hAnsi="华文中宋"/>
          <w:bCs/>
          <w:color w:val="0000FF"/>
          <w:sz w:val="72"/>
          <w:szCs w:val="72"/>
        </w:rPr>
      </w:pPr>
    </w:p>
    <w:p w:rsidR="002E139E" w:rsidRDefault="002E139E" w:rsidP="002E139E">
      <w:pPr>
        <w:spacing w:line="240" w:lineRule="auto"/>
        <w:jc w:val="center"/>
        <w:rPr>
          <w:rFonts w:ascii="微软雅黑" w:eastAsia="微软雅黑" w:hAnsi="微软雅黑" w:cs="微软雅黑"/>
          <w:b/>
          <w:bCs/>
          <w:color w:val="000000"/>
          <w:sz w:val="56"/>
          <w:szCs w:val="56"/>
        </w:rPr>
      </w:pPr>
    </w:p>
    <w:p w:rsidR="002E139E" w:rsidRDefault="002E139E" w:rsidP="002E139E">
      <w:pPr>
        <w:spacing w:line="240" w:lineRule="auto"/>
        <w:jc w:val="center"/>
        <w:rPr>
          <w:rFonts w:ascii="方正黑体简体" w:eastAsia="方正黑体简体" w:hAnsi="华文中宋"/>
          <w:b/>
          <w:bCs/>
          <w:color w:val="000000"/>
          <w:sz w:val="84"/>
          <w:szCs w:val="84"/>
        </w:rPr>
      </w:pPr>
      <w:r>
        <w:rPr>
          <w:rFonts w:ascii="微软雅黑" w:eastAsia="微软雅黑" w:hAnsi="微软雅黑" w:cs="微软雅黑" w:hint="eastAsia"/>
          <w:b/>
          <w:bCs/>
          <w:color w:val="000000"/>
          <w:sz w:val="84"/>
          <w:szCs w:val="84"/>
        </w:rPr>
        <w:t>本科毕业设计（论文）</w:t>
      </w:r>
    </w:p>
    <w:p w:rsidR="002E139E" w:rsidRDefault="002E139E" w:rsidP="002E139E">
      <w:pPr>
        <w:topLinePunct/>
        <w:spacing w:line="440" w:lineRule="exact"/>
        <w:ind w:firstLine="440"/>
        <w:rPr>
          <w:rFonts w:ascii="方正书宋简体" w:eastAsia="方正书宋简体"/>
          <w:kern w:val="10"/>
          <w:sz w:val="22"/>
          <w:szCs w:val="22"/>
        </w:rPr>
      </w:pPr>
    </w:p>
    <w:p w:rsidR="002E139E" w:rsidRDefault="002E139E" w:rsidP="002E139E">
      <w:pPr>
        <w:topLinePunct/>
        <w:spacing w:line="440" w:lineRule="exact"/>
        <w:ind w:firstLine="440"/>
        <w:rPr>
          <w:rFonts w:ascii="方正书宋简体" w:eastAsia="方正书宋简体"/>
          <w:kern w:val="10"/>
          <w:sz w:val="22"/>
          <w:szCs w:val="22"/>
        </w:rPr>
      </w:pPr>
    </w:p>
    <w:p w:rsidR="002E139E" w:rsidRDefault="002E139E" w:rsidP="002E139E">
      <w:pPr>
        <w:topLinePunct/>
        <w:spacing w:line="440" w:lineRule="exact"/>
        <w:ind w:firstLine="440"/>
        <w:rPr>
          <w:rFonts w:ascii="方正书宋简体" w:eastAsia="方正书宋简体"/>
          <w:kern w:val="1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346"/>
        <w:gridCol w:w="992"/>
        <w:gridCol w:w="2622"/>
      </w:tblGrid>
      <w:tr w:rsidR="001D754D" w:rsidTr="001D754D">
        <w:trPr>
          <w:trHeight w:hRule="exact" w:val="737"/>
          <w:jc w:val="center"/>
        </w:trPr>
        <w:tc>
          <w:tcPr>
            <w:tcW w:w="1838" w:type="dxa"/>
            <w:tcBorders>
              <w:top w:val="nil"/>
              <w:left w:val="nil"/>
              <w:bottom w:val="nil"/>
              <w:right w:val="nil"/>
            </w:tcBorders>
            <w:vAlign w:val="bottom"/>
          </w:tcPr>
          <w:p w:rsidR="001D754D" w:rsidRDefault="001D754D" w:rsidP="001D754D">
            <w:pPr>
              <w:spacing w:line="240" w:lineRule="auto"/>
              <w:jc w:val="both"/>
              <w:rPr>
                <w:rFonts w:ascii="黑体" w:eastAsia="黑体" w:hAnsi="宋体" w:cs="黑体"/>
                <w:sz w:val="32"/>
                <w:szCs w:val="32"/>
              </w:rPr>
            </w:pPr>
            <w:r>
              <w:rPr>
                <w:rFonts w:ascii="黑体" w:eastAsia="黑体" w:hAnsi="宋体" w:cs="方正黑体简体" w:hint="eastAsia"/>
                <w:kern w:val="10"/>
                <w:sz w:val="36"/>
                <w:szCs w:val="32"/>
                <w:lang w:bidi="ar"/>
              </w:rPr>
              <w:t>题</w:t>
            </w:r>
            <w:r>
              <w:rPr>
                <w:rFonts w:ascii="黑体" w:eastAsia="黑体" w:hAnsi="宋体" w:cs="方正黑体简体"/>
                <w:kern w:val="10"/>
                <w:sz w:val="36"/>
                <w:szCs w:val="32"/>
                <w:lang w:bidi="ar"/>
              </w:rPr>
              <w:t xml:space="preserve">    </w:t>
            </w:r>
            <w:r>
              <w:rPr>
                <w:rFonts w:ascii="黑体" w:eastAsia="黑体" w:hAnsi="宋体" w:cs="方正黑体简体" w:hint="eastAsia"/>
                <w:kern w:val="10"/>
                <w:sz w:val="36"/>
                <w:szCs w:val="32"/>
                <w:lang w:bidi="ar"/>
              </w:rPr>
              <w:t>目</w:t>
            </w:r>
          </w:p>
        </w:tc>
        <w:tc>
          <w:tcPr>
            <w:tcW w:w="5960" w:type="dxa"/>
            <w:gridSpan w:val="3"/>
            <w:tcBorders>
              <w:top w:val="nil"/>
              <w:left w:val="nil"/>
              <w:right w:val="nil"/>
            </w:tcBorders>
            <w:vAlign w:val="bottom"/>
          </w:tcPr>
          <w:p w:rsidR="001D754D" w:rsidRDefault="001D754D" w:rsidP="001D754D">
            <w:pPr>
              <w:spacing w:line="240" w:lineRule="auto"/>
              <w:jc w:val="center"/>
              <w:rPr>
                <w:rFonts w:ascii="黑体" w:eastAsia="黑体" w:hAnsi="黑体"/>
                <w:sz w:val="32"/>
                <w:szCs w:val="32"/>
              </w:rPr>
            </w:pPr>
            <w:r>
              <w:rPr>
                <w:rFonts w:ascii="黑体" w:eastAsia="黑体" w:hAnsi="黑体" w:hint="eastAsia"/>
                <w:sz w:val="32"/>
                <w:szCs w:val="32"/>
              </w:rPr>
              <w:t>基于</w:t>
            </w:r>
            <w:r w:rsidRPr="002E139E">
              <w:rPr>
                <w:rFonts w:eastAsia="黑体"/>
                <w:sz w:val="32"/>
                <w:szCs w:val="32"/>
              </w:rPr>
              <w:t>Android</w:t>
            </w:r>
            <w:r>
              <w:rPr>
                <w:rFonts w:ascii="黑体" w:eastAsia="黑体" w:hAnsi="黑体" w:hint="eastAsia"/>
                <w:sz w:val="32"/>
                <w:szCs w:val="32"/>
              </w:rPr>
              <w:t>的校园便利店的</w:t>
            </w:r>
          </w:p>
        </w:tc>
      </w:tr>
      <w:tr w:rsidR="001D754D" w:rsidTr="001D754D">
        <w:trPr>
          <w:trHeight w:hRule="exact" w:val="737"/>
          <w:jc w:val="center"/>
        </w:trPr>
        <w:tc>
          <w:tcPr>
            <w:tcW w:w="1838" w:type="dxa"/>
            <w:tcBorders>
              <w:top w:val="nil"/>
              <w:left w:val="nil"/>
              <w:bottom w:val="nil"/>
              <w:right w:val="nil"/>
            </w:tcBorders>
            <w:vAlign w:val="bottom"/>
          </w:tcPr>
          <w:p w:rsidR="001D754D" w:rsidRDefault="001D754D" w:rsidP="001D754D">
            <w:pPr>
              <w:jc w:val="both"/>
            </w:pPr>
          </w:p>
        </w:tc>
        <w:tc>
          <w:tcPr>
            <w:tcW w:w="5960" w:type="dxa"/>
            <w:gridSpan w:val="3"/>
            <w:tcBorders>
              <w:left w:val="nil"/>
              <w:right w:val="nil"/>
            </w:tcBorders>
            <w:vAlign w:val="bottom"/>
          </w:tcPr>
          <w:p w:rsidR="001D754D" w:rsidRDefault="001D754D" w:rsidP="001D754D">
            <w:pPr>
              <w:spacing w:line="240" w:lineRule="auto"/>
              <w:jc w:val="center"/>
              <w:rPr>
                <w:rFonts w:ascii="宋体"/>
                <w:sz w:val="32"/>
                <w:szCs w:val="32"/>
              </w:rPr>
            </w:pPr>
            <w:r>
              <w:rPr>
                <w:rFonts w:ascii="黑体" w:eastAsia="黑体" w:hAnsi="黑体" w:hint="eastAsia"/>
                <w:sz w:val="32"/>
                <w:szCs w:val="32"/>
              </w:rPr>
              <w:t>设计与实现</w:t>
            </w:r>
          </w:p>
        </w:tc>
      </w:tr>
      <w:tr w:rsidR="002E139E" w:rsidTr="00313E26">
        <w:trPr>
          <w:trHeight w:hRule="exact" w:val="737"/>
          <w:jc w:val="center"/>
        </w:trPr>
        <w:tc>
          <w:tcPr>
            <w:tcW w:w="1838" w:type="dxa"/>
            <w:tcBorders>
              <w:top w:val="nil"/>
              <w:left w:val="nil"/>
              <w:bottom w:val="nil"/>
              <w:right w:val="nil"/>
            </w:tcBorders>
            <w:vAlign w:val="bottom"/>
          </w:tcPr>
          <w:p w:rsidR="002E139E" w:rsidRDefault="002E139E" w:rsidP="00313E26">
            <w:pPr>
              <w:spacing w:line="240" w:lineRule="auto"/>
              <w:jc w:val="both"/>
              <w:rPr>
                <w:rFonts w:ascii="黑体" w:eastAsia="黑体" w:hAnsi="宋体" w:cs="黑体"/>
                <w:sz w:val="36"/>
                <w:szCs w:val="22"/>
              </w:rPr>
            </w:pPr>
            <w:r>
              <w:rPr>
                <w:rFonts w:ascii="黑体" w:eastAsia="黑体" w:hAnsi="宋体" w:cs="方正黑体简体" w:hint="eastAsia"/>
                <w:kern w:val="10"/>
                <w:sz w:val="36"/>
                <w:szCs w:val="32"/>
                <w:lang w:bidi="ar"/>
              </w:rPr>
              <w:t>学</w:t>
            </w:r>
            <w:r>
              <w:rPr>
                <w:rFonts w:ascii="黑体" w:eastAsia="黑体" w:hAnsi="宋体" w:cs="方正黑体简体"/>
                <w:kern w:val="10"/>
                <w:sz w:val="36"/>
                <w:szCs w:val="32"/>
                <w:lang w:bidi="ar"/>
              </w:rPr>
              <w:t xml:space="preserve">    </w:t>
            </w:r>
            <w:r>
              <w:rPr>
                <w:rFonts w:ascii="黑体" w:eastAsia="黑体" w:hAnsi="宋体" w:cs="方正黑体简体" w:hint="eastAsia"/>
                <w:kern w:val="10"/>
                <w:sz w:val="36"/>
                <w:szCs w:val="32"/>
                <w:lang w:bidi="ar"/>
              </w:rPr>
              <w:t>院</w:t>
            </w:r>
          </w:p>
        </w:tc>
        <w:tc>
          <w:tcPr>
            <w:tcW w:w="5960" w:type="dxa"/>
            <w:gridSpan w:val="3"/>
            <w:tcBorders>
              <w:left w:val="nil"/>
              <w:right w:val="nil"/>
            </w:tcBorders>
            <w:vAlign w:val="bottom"/>
          </w:tcPr>
          <w:p w:rsidR="002E139E" w:rsidRDefault="00F32BFF" w:rsidP="00313E26">
            <w:pPr>
              <w:spacing w:line="240" w:lineRule="auto"/>
              <w:jc w:val="center"/>
              <w:rPr>
                <w:rFonts w:ascii="黑体" w:eastAsia="黑体" w:hAnsi="黑体"/>
                <w:sz w:val="32"/>
                <w:szCs w:val="32"/>
              </w:rPr>
            </w:pPr>
            <w:r>
              <w:rPr>
                <w:rFonts w:ascii="黑体" w:eastAsia="黑体" w:hAnsi="黑体" w:hint="eastAsia"/>
                <w:sz w:val="32"/>
                <w:szCs w:val="32"/>
              </w:rPr>
              <w:t>信息科学与工程</w:t>
            </w:r>
            <w:r w:rsidR="002E139E">
              <w:rPr>
                <w:rFonts w:ascii="黑体" w:eastAsia="黑体" w:hAnsi="黑体" w:hint="eastAsia"/>
                <w:sz w:val="32"/>
                <w:szCs w:val="32"/>
              </w:rPr>
              <w:t>学院</w:t>
            </w:r>
          </w:p>
        </w:tc>
      </w:tr>
      <w:tr w:rsidR="002E139E" w:rsidTr="00313E26">
        <w:trPr>
          <w:trHeight w:hRule="exact" w:val="737"/>
          <w:jc w:val="center"/>
        </w:trPr>
        <w:tc>
          <w:tcPr>
            <w:tcW w:w="1838" w:type="dxa"/>
            <w:tcBorders>
              <w:top w:val="nil"/>
              <w:left w:val="nil"/>
              <w:bottom w:val="nil"/>
              <w:right w:val="nil"/>
            </w:tcBorders>
            <w:vAlign w:val="bottom"/>
          </w:tcPr>
          <w:p w:rsidR="002E139E" w:rsidRDefault="002E139E" w:rsidP="00313E26">
            <w:pPr>
              <w:spacing w:line="240" w:lineRule="auto"/>
              <w:jc w:val="both"/>
              <w:rPr>
                <w:rFonts w:ascii="黑体" w:eastAsia="黑体" w:hAnsi="宋体" w:cs="黑体"/>
                <w:sz w:val="36"/>
                <w:szCs w:val="22"/>
              </w:rPr>
            </w:pPr>
            <w:r>
              <w:rPr>
                <w:rFonts w:ascii="黑体" w:eastAsia="黑体" w:hAnsi="宋体" w:cs="方正黑体简体" w:hint="eastAsia"/>
                <w:kern w:val="10"/>
                <w:sz w:val="36"/>
                <w:szCs w:val="32"/>
                <w:lang w:bidi="ar"/>
              </w:rPr>
              <w:t>专</w:t>
            </w:r>
            <w:r>
              <w:rPr>
                <w:rFonts w:ascii="黑体" w:eastAsia="黑体" w:hAnsi="宋体" w:cs="方正黑体简体"/>
                <w:kern w:val="10"/>
                <w:sz w:val="36"/>
                <w:szCs w:val="32"/>
                <w:lang w:bidi="ar"/>
              </w:rPr>
              <w:t xml:space="preserve">    </w:t>
            </w:r>
            <w:r>
              <w:rPr>
                <w:rFonts w:ascii="黑体" w:eastAsia="黑体" w:hAnsi="宋体" w:cs="方正黑体简体" w:hint="eastAsia"/>
                <w:kern w:val="10"/>
                <w:sz w:val="36"/>
                <w:szCs w:val="32"/>
                <w:lang w:bidi="ar"/>
              </w:rPr>
              <w:t>业</w:t>
            </w:r>
          </w:p>
        </w:tc>
        <w:tc>
          <w:tcPr>
            <w:tcW w:w="5960" w:type="dxa"/>
            <w:gridSpan w:val="3"/>
            <w:tcBorders>
              <w:left w:val="nil"/>
              <w:right w:val="nil"/>
            </w:tcBorders>
            <w:vAlign w:val="bottom"/>
          </w:tcPr>
          <w:p w:rsidR="002E139E" w:rsidRDefault="002E139E" w:rsidP="002E139E">
            <w:pPr>
              <w:spacing w:line="240" w:lineRule="auto"/>
              <w:jc w:val="center"/>
              <w:rPr>
                <w:rFonts w:ascii="黑体" w:eastAsia="黑体" w:hAnsi="黑体"/>
                <w:sz w:val="32"/>
                <w:szCs w:val="32"/>
              </w:rPr>
            </w:pPr>
            <w:r>
              <w:rPr>
                <w:rFonts w:ascii="黑体" w:eastAsia="黑体" w:hAnsi="黑体" w:hint="eastAsia"/>
                <w:sz w:val="32"/>
                <w:szCs w:val="32"/>
              </w:rPr>
              <w:t>计算机科学与技术</w:t>
            </w:r>
          </w:p>
        </w:tc>
      </w:tr>
      <w:tr w:rsidR="002E139E" w:rsidTr="00313E26">
        <w:trPr>
          <w:trHeight w:hRule="exact" w:val="737"/>
          <w:jc w:val="center"/>
        </w:trPr>
        <w:tc>
          <w:tcPr>
            <w:tcW w:w="1838" w:type="dxa"/>
            <w:tcBorders>
              <w:top w:val="nil"/>
              <w:left w:val="nil"/>
              <w:bottom w:val="nil"/>
              <w:right w:val="nil"/>
            </w:tcBorders>
            <w:vAlign w:val="bottom"/>
          </w:tcPr>
          <w:p w:rsidR="002E139E" w:rsidRDefault="002E139E" w:rsidP="00313E26">
            <w:pPr>
              <w:spacing w:line="240" w:lineRule="auto"/>
              <w:jc w:val="both"/>
              <w:rPr>
                <w:rFonts w:ascii="黑体" w:eastAsia="黑体" w:hAnsi="宋体" w:cs="黑体"/>
                <w:sz w:val="36"/>
                <w:szCs w:val="22"/>
              </w:rPr>
            </w:pPr>
            <w:r>
              <w:rPr>
                <w:rFonts w:ascii="黑体" w:eastAsia="黑体" w:hAnsi="宋体" w:cs="方正黑体简体" w:hint="eastAsia"/>
                <w:kern w:val="10"/>
                <w:sz w:val="36"/>
                <w:szCs w:val="32"/>
                <w:lang w:bidi="ar"/>
              </w:rPr>
              <w:t>学生姓名</w:t>
            </w:r>
          </w:p>
        </w:tc>
        <w:tc>
          <w:tcPr>
            <w:tcW w:w="5960" w:type="dxa"/>
            <w:gridSpan w:val="3"/>
            <w:tcBorders>
              <w:left w:val="nil"/>
              <w:right w:val="nil"/>
            </w:tcBorders>
            <w:vAlign w:val="bottom"/>
          </w:tcPr>
          <w:p w:rsidR="002E139E" w:rsidRDefault="002E139E" w:rsidP="00313E26">
            <w:pPr>
              <w:spacing w:line="240" w:lineRule="auto"/>
              <w:jc w:val="center"/>
              <w:rPr>
                <w:rFonts w:ascii="黑体" w:eastAsia="黑体" w:hAnsi="黑体"/>
                <w:sz w:val="32"/>
                <w:szCs w:val="32"/>
              </w:rPr>
            </w:pPr>
            <w:r>
              <w:rPr>
                <w:rFonts w:ascii="黑体" w:eastAsia="黑体" w:hAnsi="黑体" w:hint="eastAsia"/>
                <w:sz w:val="32"/>
                <w:szCs w:val="32"/>
              </w:rPr>
              <w:t>袁文雪</w:t>
            </w:r>
          </w:p>
        </w:tc>
      </w:tr>
      <w:tr w:rsidR="002E139E" w:rsidTr="00D8485B">
        <w:trPr>
          <w:trHeight w:hRule="exact" w:val="737"/>
          <w:jc w:val="center"/>
        </w:trPr>
        <w:tc>
          <w:tcPr>
            <w:tcW w:w="1838" w:type="dxa"/>
            <w:tcBorders>
              <w:top w:val="nil"/>
              <w:left w:val="nil"/>
              <w:bottom w:val="nil"/>
              <w:right w:val="nil"/>
            </w:tcBorders>
            <w:vAlign w:val="bottom"/>
          </w:tcPr>
          <w:p w:rsidR="002E139E" w:rsidRDefault="002E139E" w:rsidP="00313E26">
            <w:pPr>
              <w:spacing w:line="240" w:lineRule="auto"/>
              <w:jc w:val="both"/>
              <w:rPr>
                <w:rFonts w:ascii="黑体" w:eastAsia="黑体" w:hAnsi="宋体" w:cs="黑体"/>
                <w:sz w:val="36"/>
                <w:szCs w:val="22"/>
              </w:rPr>
            </w:pPr>
            <w:r>
              <w:rPr>
                <w:rFonts w:ascii="黑体" w:eastAsia="黑体" w:hAnsi="宋体" w:cs="方正黑体简体" w:hint="eastAsia"/>
                <w:kern w:val="10"/>
                <w:sz w:val="36"/>
                <w:szCs w:val="32"/>
                <w:lang w:bidi="ar"/>
              </w:rPr>
              <w:t>学</w:t>
            </w:r>
            <w:r>
              <w:rPr>
                <w:rFonts w:ascii="黑体" w:eastAsia="黑体" w:hAnsi="宋体" w:cs="方正黑体简体"/>
                <w:kern w:val="10"/>
                <w:sz w:val="36"/>
                <w:szCs w:val="32"/>
                <w:lang w:bidi="ar"/>
              </w:rPr>
              <w:t xml:space="preserve">    </w:t>
            </w:r>
            <w:r>
              <w:rPr>
                <w:rFonts w:ascii="黑体" w:eastAsia="黑体" w:hAnsi="宋体" w:cs="方正黑体简体" w:hint="eastAsia"/>
                <w:kern w:val="10"/>
                <w:sz w:val="36"/>
                <w:szCs w:val="32"/>
                <w:lang w:bidi="ar"/>
              </w:rPr>
              <w:t>号</w:t>
            </w:r>
          </w:p>
        </w:tc>
        <w:tc>
          <w:tcPr>
            <w:tcW w:w="2346" w:type="dxa"/>
            <w:tcBorders>
              <w:left w:val="nil"/>
              <w:right w:val="nil"/>
            </w:tcBorders>
            <w:vAlign w:val="bottom"/>
          </w:tcPr>
          <w:p w:rsidR="002E139E" w:rsidRPr="002E139E" w:rsidRDefault="002E139E" w:rsidP="00313E26">
            <w:pPr>
              <w:spacing w:line="240" w:lineRule="auto"/>
              <w:jc w:val="center"/>
              <w:rPr>
                <w:rFonts w:eastAsia="黑体"/>
                <w:sz w:val="32"/>
                <w:szCs w:val="32"/>
              </w:rPr>
            </w:pPr>
            <w:r w:rsidRPr="002E139E">
              <w:rPr>
                <w:rFonts w:eastAsia="黑体"/>
                <w:sz w:val="32"/>
                <w:szCs w:val="32"/>
              </w:rPr>
              <w:t>201510411222</w:t>
            </w:r>
          </w:p>
        </w:tc>
        <w:tc>
          <w:tcPr>
            <w:tcW w:w="992" w:type="dxa"/>
            <w:tcBorders>
              <w:top w:val="nil"/>
              <w:left w:val="nil"/>
              <w:bottom w:val="nil"/>
              <w:right w:val="nil"/>
            </w:tcBorders>
            <w:vAlign w:val="bottom"/>
          </w:tcPr>
          <w:p w:rsidR="002E139E" w:rsidRPr="00C21676" w:rsidRDefault="002E139E" w:rsidP="00D8485B">
            <w:pPr>
              <w:spacing w:line="240" w:lineRule="auto"/>
              <w:rPr>
                <w:rFonts w:ascii="黑体" w:eastAsia="黑体" w:hAnsi="黑体"/>
                <w:sz w:val="36"/>
                <w:szCs w:val="36"/>
              </w:rPr>
            </w:pPr>
            <w:r w:rsidRPr="00C21676">
              <w:rPr>
                <w:rFonts w:ascii="黑体" w:eastAsia="黑体" w:hAnsi="黑体" w:hint="eastAsia"/>
                <w:sz w:val="36"/>
                <w:szCs w:val="36"/>
              </w:rPr>
              <w:t>班级</w:t>
            </w:r>
          </w:p>
        </w:tc>
        <w:tc>
          <w:tcPr>
            <w:tcW w:w="2622" w:type="dxa"/>
            <w:tcBorders>
              <w:left w:val="nil"/>
              <w:right w:val="nil"/>
            </w:tcBorders>
            <w:vAlign w:val="bottom"/>
          </w:tcPr>
          <w:p w:rsidR="002E139E" w:rsidRDefault="002E139E" w:rsidP="00313E26">
            <w:pPr>
              <w:spacing w:line="240" w:lineRule="auto"/>
              <w:jc w:val="center"/>
              <w:rPr>
                <w:rFonts w:ascii="黑体" w:eastAsia="黑体" w:hAnsi="黑体"/>
                <w:color w:val="FF0000"/>
                <w:sz w:val="32"/>
                <w:szCs w:val="32"/>
              </w:rPr>
            </w:pPr>
            <w:r w:rsidRPr="002E139E">
              <w:rPr>
                <w:rFonts w:eastAsia="黑体"/>
                <w:color w:val="000000" w:themeColor="text1"/>
                <w:sz w:val="32"/>
                <w:szCs w:val="32"/>
              </w:rPr>
              <w:t>2015</w:t>
            </w:r>
            <w:r w:rsidRPr="002E139E">
              <w:rPr>
                <w:rFonts w:ascii="黑体" w:eastAsia="黑体" w:hAnsi="黑体" w:hint="eastAsia"/>
                <w:color w:val="000000" w:themeColor="text1"/>
                <w:sz w:val="32"/>
                <w:szCs w:val="32"/>
              </w:rPr>
              <w:t>级</w:t>
            </w:r>
            <w:r w:rsidRPr="002E139E">
              <w:rPr>
                <w:rFonts w:eastAsia="黑体"/>
                <w:color w:val="000000" w:themeColor="text1"/>
                <w:sz w:val="32"/>
                <w:szCs w:val="32"/>
              </w:rPr>
              <w:t>2</w:t>
            </w:r>
            <w:r w:rsidRPr="002E139E">
              <w:rPr>
                <w:rFonts w:ascii="黑体" w:eastAsia="黑体" w:hAnsi="黑体" w:hint="eastAsia"/>
                <w:color w:val="000000" w:themeColor="text1"/>
                <w:sz w:val="32"/>
                <w:szCs w:val="32"/>
              </w:rPr>
              <w:t>班</w:t>
            </w:r>
          </w:p>
        </w:tc>
      </w:tr>
      <w:tr w:rsidR="002E139E" w:rsidTr="00D8485B">
        <w:trPr>
          <w:trHeight w:hRule="exact" w:val="900"/>
          <w:jc w:val="center"/>
        </w:trPr>
        <w:tc>
          <w:tcPr>
            <w:tcW w:w="1838" w:type="dxa"/>
            <w:tcBorders>
              <w:top w:val="nil"/>
              <w:left w:val="nil"/>
              <w:bottom w:val="nil"/>
              <w:right w:val="nil"/>
            </w:tcBorders>
            <w:vAlign w:val="bottom"/>
          </w:tcPr>
          <w:p w:rsidR="002E139E" w:rsidRDefault="002E139E" w:rsidP="00313E26">
            <w:pPr>
              <w:spacing w:line="240" w:lineRule="auto"/>
              <w:jc w:val="both"/>
              <w:rPr>
                <w:rFonts w:ascii="黑体" w:eastAsia="黑体" w:hAnsi="宋体" w:cs="黑体"/>
                <w:sz w:val="36"/>
                <w:szCs w:val="22"/>
              </w:rPr>
            </w:pPr>
            <w:r>
              <w:rPr>
                <w:rFonts w:ascii="黑体" w:eastAsia="黑体" w:hAnsi="宋体" w:cs="方正黑体简体" w:hint="eastAsia"/>
                <w:kern w:val="10"/>
                <w:sz w:val="36"/>
                <w:szCs w:val="32"/>
                <w:lang w:bidi="ar"/>
              </w:rPr>
              <w:t>指导教师</w:t>
            </w:r>
          </w:p>
        </w:tc>
        <w:tc>
          <w:tcPr>
            <w:tcW w:w="2346" w:type="dxa"/>
            <w:tcBorders>
              <w:left w:val="nil"/>
              <w:right w:val="nil"/>
            </w:tcBorders>
            <w:vAlign w:val="bottom"/>
          </w:tcPr>
          <w:p w:rsidR="002E139E" w:rsidRDefault="002E139E" w:rsidP="00313E26">
            <w:pPr>
              <w:spacing w:line="240" w:lineRule="auto"/>
              <w:jc w:val="center"/>
              <w:rPr>
                <w:rFonts w:ascii="黑体" w:eastAsia="黑体" w:hAnsi="宋体" w:cs="黑体"/>
                <w:sz w:val="32"/>
                <w:szCs w:val="32"/>
              </w:rPr>
            </w:pPr>
            <w:r>
              <w:rPr>
                <w:rFonts w:ascii="黑体" w:eastAsia="黑体" w:hAnsi="宋体" w:cs="黑体" w:hint="eastAsia"/>
                <w:sz w:val="32"/>
                <w:szCs w:val="32"/>
              </w:rPr>
              <w:t>陈晓丹/陈志发</w:t>
            </w:r>
          </w:p>
        </w:tc>
        <w:tc>
          <w:tcPr>
            <w:tcW w:w="992" w:type="dxa"/>
            <w:tcBorders>
              <w:top w:val="nil"/>
              <w:left w:val="nil"/>
              <w:bottom w:val="nil"/>
              <w:right w:val="nil"/>
            </w:tcBorders>
            <w:vAlign w:val="bottom"/>
          </w:tcPr>
          <w:p w:rsidR="002E139E" w:rsidRDefault="002E139E" w:rsidP="00D8485B">
            <w:pPr>
              <w:spacing w:line="240" w:lineRule="auto"/>
              <w:rPr>
                <w:rFonts w:ascii="黑体" w:eastAsia="黑体" w:hAnsi="宋体" w:cs="黑体"/>
                <w:sz w:val="36"/>
                <w:szCs w:val="22"/>
              </w:rPr>
            </w:pPr>
            <w:r>
              <w:rPr>
                <w:rFonts w:ascii="黑体" w:eastAsia="黑体" w:hAnsi="宋体" w:cs="方正黑体简体" w:hint="eastAsia"/>
                <w:kern w:val="10"/>
                <w:sz w:val="36"/>
                <w:szCs w:val="32"/>
                <w:lang w:bidi="ar"/>
              </w:rPr>
              <w:t>职称</w:t>
            </w:r>
          </w:p>
        </w:tc>
        <w:tc>
          <w:tcPr>
            <w:tcW w:w="2622" w:type="dxa"/>
            <w:tcBorders>
              <w:left w:val="nil"/>
              <w:right w:val="nil"/>
            </w:tcBorders>
            <w:vAlign w:val="bottom"/>
          </w:tcPr>
          <w:p w:rsidR="002E139E" w:rsidRDefault="002E139E" w:rsidP="00313E26">
            <w:pPr>
              <w:spacing w:line="240" w:lineRule="auto"/>
              <w:jc w:val="center"/>
              <w:rPr>
                <w:rFonts w:ascii="黑体" w:eastAsia="黑体" w:hAnsi="黑体"/>
                <w:sz w:val="32"/>
                <w:szCs w:val="32"/>
              </w:rPr>
            </w:pPr>
            <w:r>
              <w:rPr>
                <w:rFonts w:ascii="黑体" w:eastAsia="黑体" w:hAnsi="黑体" w:hint="eastAsia"/>
                <w:sz w:val="32"/>
                <w:szCs w:val="32"/>
              </w:rPr>
              <w:t>讲师/高级工程师</w:t>
            </w:r>
          </w:p>
        </w:tc>
      </w:tr>
      <w:tr w:rsidR="002E139E" w:rsidTr="00313E26">
        <w:trPr>
          <w:trHeight w:hRule="exact" w:val="737"/>
          <w:jc w:val="center"/>
        </w:trPr>
        <w:tc>
          <w:tcPr>
            <w:tcW w:w="1838" w:type="dxa"/>
            <w:tcBorders>
              <w:top w:val="nil"/>
              <w:left w:val="nil"/>
              <w:bottom w:val="nil"/>
              <w:right w:val="nil"/>
            </w:tcBorders>
            <w:vAlign w:val="bottom"/>
          </w:tcPr>
          <w:p w:rsidR="002E139E" w:rsidRDefault="002E139E" w:rsidP="00313E26">
            <w:pPr>
              <w:spacing w:line="240" w:lineRule="auto"/>
              <w:jc w:val="both"/>
              <w:rPr>
                <w:rFonts w:ascii="黑体" w:eastAsia="黑体" w:hAnsi="宋体" w:cs="黑体"/>
                <w:sz w:val="36"/>
                <w:szCs w:val="22"/>
              </w:rPr>
            </w:pPr>
            <w:r>
              <w:rPr>
                <w:rFonts w:ascii="黑体" w:eastAsia="黑体" w:hAnsi="宋体" w:cs="方正黑体简体" w:hint="eastAsia"/>
                <w:kern w:val="10"/>
                <w:sz w:val="36"/>
                <w:szCs w:val="32"/>
                <w:lang w:bidi="ar"/>
              </w:rPr>
              <w:t>完成时间</w:t>
            </w:r>
          </w:p>
        </w:tc>
        <w:tc>
          <w:tcPr>
            <w:tcW w:w="5960" w:type="dxa"/>
            <w:gridSpan w:val="3"/>
            <w:tcBorders>
              <w:top w:val="nil"/>
              <w:left w:val="nil"/>
              <w:right w:val="nil"/>
            </w:tcBorders>
            <w:vAlign w:val="bottom"/>
          </w:tcPr>
          <w:p w:rsidR="002E139E" w:rsidRDefault="005A2512" w:rsidP="005A2512">
            <w:pPr>
              <w:spacing w:line="240" w:lineRule="auto"/>
              <w:ind w:firstLineChars="200" w:firstLine="640"/>
            </w:pPr>
            <w:r>
              <w:rPr>
                <w:rFonts w:ascii="黑体" w:eastAsia="黑体" w:hAnsi="黑体" w:cs="黑体" w:hint="eastAsia"/>
                <w:sz w:val="32"/>
                <w:szCs w:val="32"/>
              </w:rPr>
              <w:t xml:space="preserve">2019  </w:t>
            </w:r>
            <w:r w:rsidR="002E139E">
              <w:rPr>
                <w:rFonts w:ascii="黑体" w:eastAsia="黑体" w:hAnsi="黑体" w:cs="黑体" w:hint="eastAsia"/>
                <w:sz w:val="32"/>
                <w:szCs w:val="32"/>
              </w:rPr>
              <w:t>年</w:t>
            </w:r>
            <w:r>
              <w:rPr>
                <w:rFonts w:ascii="黑体" w:eastAsia="黑体" w:hAnsi="黑体" w:cs="黑体"/>
                <w:sz w:val="32"/>
                <w:szCs w:val="32"/>
              </w:rPr>
              <w:t xml:space="preserve">   5</w:t>
            </w:r>
            <w:r w:rsidR="002E139E">
              <w:rPr>
                <w:rFonts w:ascii="黑体" w:eastAsia="黑体" w:hAnsi="黑体" w:cs="黑体"/>
                <w:sz w:val="32"/>
                <w:szCs w:val="32"/>
              </w:rPr>
              <w:t xml:space="preserve">  </w:t>
            </w:r>
            <w:r>
              <w:rPr>
                <w:rFonts w:ascii="黑体" w:eastAsia="黑体" w:hAnsi="黑体" w:cs="黑体" w:hint="eastAsia"/>
                <w:sz w:val="32"/>
                <w:szCs w:val="32"/>
              </w:rPr>
              <w:t xml:space="preserve"> </w:t>
            </w:r>
            <w:r w:rsidR="002E139E">
              <w:rPr>
                <w:rFonts w:ascii="黑体" w:eastAsia="黑体" w:hAnsi="黑体" w:cs="黑体" w:hint="eastAsia"/>
                <w:sz w:val="32"/>
                <w:szCs w:val="32"/>
              </w:rPr>
              <w:t>月</w:t>
            </w:r>
            <w:r>
              <w:rPr>
                <w:rFonts w:ascii="黑体" w:eastAsia="黑体" w:hAnsi="黑体" w:cs="黑体"/>
                <w:sz w:val="32"/>
                <w:szCs w:val="32"/>
              </w:rPr>
              <w:t xml:space="preserve">  </w:t>
            </w:r>
            <w:r w:rsidR="002E139E">
              <w:rPr>
                <w:rFonts w:ascii="黑体" w:eastAsia="黑体" w:hAnsi="黑体" w:cs="黑体"/>
                <w:sz w:val="32"/>
                <w:szCs w:val="32"/>
              </w:rPr>
              <w:t xml:space="preserve"> </w:t>
            </w:r>
            <w:r>
              <w:rPr>
                <w:rFonts w:ascii="黑体" w:eastAsia="黑体" w:hAnsi="黑体" w:cs="黑体"/>
                <w:sz w:val="32"/>
                <w:szCs w:val="32"/>
              </w:rPr>
              <w:t>5</w:t>
            </w:r>
            <w:r w:rsidR="002E139E">
              <w:rPr>
                <w:rFonts w:ascii="黑体" w:eastAsia="黑体" w:hAnsi="黑体" w:cs="黑体"/>
                <w:sz w:val="32"/>
                <w:szCs w:val="32"/>
              </w:rPr>
              <w:t xml:space="preserve"> </w:t>
            </w:r>
            <w:r>
              <w:rPr>
                <w:rFonts w:ascii="黑体" w:eastAsia="黑体" w:hAnsi="黑体" w:cs="黑体" w:hint="eastAsia"/>
                <w:sz w:val="32"/>
                <w:szCs w:val="32"/>
              </w:rPr>
              <w:t xml:space="preserve">  </w:t>
            </w:r>
            <w:r w:rsidR="002E139E">
              <w:rPr>
                <w:rFonts w:ascii="黑体" w:eastAsia="黑体" w:hAnsi="黑体" w:cs="黑体" w:hint="eastAsia"/>
                <w:sz w:val="32"/>
                <w:szCs w:val="32"/>
              </w:rPr>
              <w:t>日</w:t>
            </w:r>
          </w:p>
        </w:tc>
      </w:tr>
    </w:tbl>
    <w:p w:rsidR="002E139E" w:rsidRDefault="002E139E" w:rsidP="002E139E">
      <w:pPr>
        <w:topLinePunct/>
        <w:spacing w:line="440" w:lineRule="exact"/>
        <w:ind w:firstLine="440"/>
        <w:rPr>
          <w:rFonts w:ascii="方正书宋简体" w:eastAsia="方正书宋简体"/>
          <w:kern w:val="10"/>
          <w:sz w:val="22"/>
          <w:szCs w:val="22"/>
        </w:rPr>
      </w:pPr>
    </w:p>
    <w:p w:rsidR="002E139E" w:rsidRDefault="002E139E" w:rsidP="002E139E">
      <w:pPr>
        <w:topLinePunct/>
        <w:spacing w:line="440" w:lineRule="exact"/>
        <w:ind w:firstLine="440"/>
        <w:rPr>
          <w:rFonts w:ascii="方正书宋简体" w:eastAsia="方正书宋简体"/>
          <w:kern w:val="10"/>
          <w:sz w:val="22"/>
          <w:szCs w:val="22"/>
        </w:rPr>
        <w:sectPr w:rsidR="002E139E" w:rsidSect="00402C0F">
          <w:headerReference w:type="default" r:id="rId10"/>
          <w:footerReference w:type="even" r:id="rId11"/>
          <w:footerReference w:type="default" r:id="rId12"/>
          <w:footerReference w:type="first" r:id="rId13"/>
          <w:pgSz w:w="11906" w:h="16838"/>
          <w:pgMar w:top="1985" w:right="1418" w:bottom="1418" w:left="1418" w:header="851" w:footer="851" w:gutter="0"/>
          <w:cols w:space="720"/>
          <w:docGrid w:linePitch="326"/>
        </w:sectPr>
      </w:pPr>
    </w:p>
    <w:p w:rsidR="002E139E" w:rsidRDefault="002E139E" w:rsidP="002E139E">
      <w:pPr>
        <w:pStyle w:val="a7"/>
        <w:rPr>
          <w:szCs w:val="36"/>
        </w:rPr>
      </w:pPr>
      <w:r>
        <w:rPr>
          <w:rFonts w:hint="eastAsia"/>
        </w:rPr>
        <w:lastRenderedPageBreak/>
        <w:t>原创性声明</w:t>
      </w:r>
    </w:p>
    <w:p w:rsidR="002E139E" w:rsidRDefault="002E139E" w:rsidP="00384D81">
      <w:pPr>
        <w:tabs>
          <w:tab w:val="left" w:pos="377"/>
        </w:tabs>
        <w:ind w:firstLineChars="200" w:firstLine="600"/>
        <w:rPr>
          <w:rFonts w:ascii="宋体"/>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rsidR="002E139E" w:rsidRDefault="002E139E" w:rsidP="002E139E">
      <w:pPr>
        <w:tabs>
          <w:tab w:val="left" w:pos="377"/>
        </w:tabs>
        <w:ind w:firstLine="600"/>
        <w:rPr>
          <w:rFonts w:ascii="宋体"/>
          <w:color w:val="000000"/>
          <w:sz w:val="30"/>
          <w:szCs w:val="30"/>
        </w:rPr>
      </w:pPr>
    </w:p>
    <w:p w:rsidR="002E139E" w:rsidRDefault="002E139E" w:rsidP="002E139E">
      <w:pPr>
        <w:tabs>
          <w:tab w:val="left" w:pos="377"/>
        </w:tabs>
        <w:ind w:firstLineChars="200" w:firstLine="600"/>
        <w:rPr>
          <w:rFonts w:ascii="宋体"/>
          <w:color w:val="000000"/>
          <w:sz w:val="30"/>
          <w:szCs w:val="30"/>
        </w:rPr>
      </w:pPr>
      <w:r>
        <w:rPr>
          <w:rFonts w:ascii="宋体" w:hAnsi="宋体" w:hint="eastAsia"/>
          <w:color w:val="000000"/>
          <w:sz w:val="30"/>
          <w:szCs w:val="30"/>
        </w:rPr>
        <w:t>本声明的法律责任由本人承担。</w:t>
      </w:r>
    </w:p>
    <w:p w:rsidR="002E139E" w:rsidRDefault="002E139E" w:rsidP="002E139E">
      <w:pPr>
        <w:tabs>
          <w:tab w:val="left" w:pos="377"/>
        </w:tabs>
        <w:ind w:firstLine="600"/>
        <w:rPr>
          <w:rFonts w:ascii="宋体"/>
          <w:color w:val="000000"/>
          <w:sz w:val="30"/>
          <w:szCs w:val="30"/>
        </w:rPr>
      </w:pPr>
    </w:p>
    <w:p w:rsidR="002E139E" w:rsidRDefault="002E139E" w:rsidP="002E139E">
      <w:pPr>
        <w:tabs>
          <w:tab w:val="left" w:pos="377"/>
        </w:tabs>
        <w:ind w:firstLine="600"/>
        <w:rPr>
          <w:rFonts w:ascii="宋体"/>
          <w:color w:val="000000"/>
          <w:sz w:val="30"/>
          <w:szCs w:val="30"/>
        </w:rPr>
      </w:pPr>
    </w:p>
    <w:p w:rsidR="002E139E" w:rsidRDefault="002E139E" w:rsidP="002E139E">
      <w:pPr>
        <w:tabs>
          <w:tab w:val="left" w:pos="377"/>
        </w:tabs>
        <w:ind w:firstLineChars="200" w:firstLine="600"/>
        <w:rPr>
          <w:rFonts w:ascii="宋体"/>
          <w:color w:val="000000"/>
          <w:sz w:val="30"/>
          <w:szCs w:val="30"/>
        </w:rPr>
      </w:pPr>
      <w:r>
        <w:rPr>
          <w:rFonts w:ascii="宋体" w:hAnsi="宋体" w:hint="eastAsia"/>
          <w:color w:val="000000"/>
          <w:sz w:val="30"/>
          <w:szCs w:val="30"/>
        </w:rPr>
        <w:t>论文作者签名：</w:t>
      </w:r>
      <w:r>
        <w:rPr>
          <w:rFonts w:ascii="宋体"/>
          <w:color w:val="000000"/>
          <w:sz w:val="30"/>
          <w:szCs w:val="30"/>
        </w:rPr>
        <w:t xml:space="preserve">                 </w:t>
      </w:r>
      <w:r>
        <w:rPr>
          <w:rFonts w:ascii="宋体" w:hAnsi="宋体" w:hint="eastAsia"/>
          <w:color w:val="000000"/>
          <w:sz w:val="30"/>
          <w:szCs w:val="30"/>
        </w:rPr>
        <w:t>日</w:t>
      </w:r>
      <w:r>
        <w:rPr>
          <w:rFonts w:ascii="宋体"/>
          <w:color w:val="000000"/>
          <w:sz w:val="30"/>
          <w:szCs w:val="30"/>
        </w:rPr>
        <w:t xml:space="preserve">  </w:t>
      </w:r>
      <w:r>
        <w:rPr>
          <w:rFonts w:ascii="宋体" w:hAnsi="宋体" w:hint="eastAsia"/>
          <w:color w:val="000000"/>
          <w:sz w:val="30"/>
          <w:szCs w:val="30"/>
        </w:rPr>
        <w:t>期：</w:t>
      </w:r>
      <w:r>
        <w:rPr>
          <w:rFonts w:ascii="宋体"/>
          <w:color w:val="000000"/>
          <w:sz w:val="30"/>
          <w:szCs w:val="30"/>
        </w:rPr>
        <w:t xml:space="preserve">                 </w:t>
      </w:r>
    </w:p>
    <w:p w:rsidR="002E139E" w:rsidRDefault="002E139E" w:rsidP="002E139E">
      <w:pPr>
        <w:tabs>
          <w:tab w:val="left" w:pos="377"/>
        </w:tabs>
        <w:ind w:firstLine="600"/>
        <w:rPr>
          <w:color w:val="000000"/>
          <w:sz w:val="30"/>
          <w:szCs w:val="30"/>
        </w:rPr>
      </w:pPr>
    </w:p>
    <w:p w:rsidR="002E139E" w:rsidRDefault="002E139E" w:rsidP="002E139E">
      <w:pPr>
        <w:tabs>
          <w:tab w:val="left" w:pos="377"/>
        </w:tabs>
        <w:ind w:firstLine="480"/>
        <w:rPr>
          <w:color w:val="000000"/>
        </w:rPr>
      </w:pPr>
    </w:p>
    <w:p w:rsidR="002E139E" w:rsidRDefault="002E139E" w:rsidP="002E139E">
      <w:pPr>
        <w:tabs>
          <w:tab w:val="left" w:pos="377"/>
        </w:tabs>
        <w:ind w:firstLine="480"/>
        <w:rPr>
          <w:color w:val="000000"/>
        </w:rPr>
      </w:pPr>
    </w:p>
    <w:p w:rsidR="002E139E" w:rsidRDefault="002E139E" w:rsidP="002E139E">
      <w:pPr>
        <w:tabs>
          <w:tab w:val="left" w:pos="377"/>
        </w:tabs>
        <w:ind w:firstLine="480"/>
        <w:rPr>
          <w:color w:val="000000"/>
        </w:rPr>
      </w:pPr>
    </w:p>
    <w:p w:rsidR="002E139E" w:rsidRDefault="002E139E" w:rsidP="002E139E">
      <w:pPr>
        <w:tabs>
          <w:tab w:val="left" w:pos="377"/>
        </w:tabs>
        <w:ind w:firstLine="480"/>
      </w:pPr>
    </w:p>
    <w:p w:rsidR="002E139E" w:rsidRDefault="002E139E" w:rsidP="002E139E">
      <w:pPr>
        <w:ind w:firstLine="480"/>
        <w:sectPr w:rsidR="002E139E" w:rsidSect="00402C0F">
          <w:headerReference w:type="default" r:id="rId14"/>
          <w:pgSz w:w="11906" w:h="16838"/>
          <w:pgMar w:top="1985" w:right="1418" w:bottom="1418" w:left="1418" w:header="851" w:footer="851" w:gutter="0"/>
          <w:cols w:space="720"/>
          <w:docGrid w:linePitch="326"/>
        </w:sectPr>
      </w:pPr>
    </w:p>
    <w:p w:rsidR="002E139E" w:rsidRDefault="002E139E" w:rsidP="002E139E">
      <w:pPr>
        <w:pStyle w:val="a8"/>
      </w:pPr>
      <w:r>
        <w:rPr>
          <w:rFonts w:hint="eastAsia"/>
        </w:rPr>
        <w:lastRenderedPageBreak/>
        <w:t>关于使用授权的声明</w:t>
      </w:r>
    </w:p>
    <w:p w:rsidR="002E139E" w:rsidRDefault="002E139E" w:rsidP="00384D81">
      <w:pPr>
        <w:tabs>
          <w:tab w:val="left" w:pos="377"/>
        </w:tabs>
        <w:ind w:firstLineChars="200" w:firstLine="600"/>
        <w:rPr>
          <w:rFonts w:ascii="宋体"/>
          <w:color w:val="000000"/>
          <w:sz w:val="30"/>
          <w:szCs w:val="30"/>
        </w:rPr>
      </w:pPr>
      <w:r>
        <w:rPr>
          <w:rFonts w:ascii="宋体" w:hAnsi="宋体" w:hint="eastAsia"/>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rsidR="002E139E" w:rsidRDefault="002E139E" w:rsidP="002E139E">
      <w:pPr>
        <w:tabs>
          <w:tab w:val="left" w:pos="377"/>
        </w:tabs>
        <w:ind w:firstLine="600"/>
        <w:rPr>
          <w:rFonts w:ascii="宋体"/>
          <w:color w:val="000000"/>
          <w:sz w:val="30"/>
          <w:szCs w:val="30"/>
        </w:rPr>
      </w:pPr>
    </w:p>
    <w:p w:rsidR="002E139E" w:rsidRDefault="002E139E" w:rsidP="002E139E">
      <w:pPr>
        <w:tabs>
          <w:tab w:val="left" w:pos="377"/>
        </w:tabs>
        <w:ind w:firstLine="600"/>
        <w:rPr>
          <w:rFonts w:ascii="宋体"/>
          <w:color w:val="000000"/>
          <w:sz w:val="30"/>
          <w:szCs w:val="30"/>
        </w:rPr>
      </w:pPr>
    </w:p>
    <w:p w:rsidR="002E139E" w:rsidRDefault="002E139E" w:rsidP="002E139E">
      <w:pPr>
        <w:tabs>
          <w:tab w:val="left" w:pos="377"/>
        </w:tabs>
        <w:spacing w:line="360" w:lineRule="auto"/>
        <w:ind w:firstLineChars="200" w:firstLine="600"/>
        <w:rPr>
          <w:rFonts w:ascii="宋体"/>
          <w:color w:val="000000"/>
          <w:sz w:val="30"/>
          <w:szCs w:val="30"/>
        </w:rPr>
      </w:pPr>
      <w:r>
        <w:rPr>
          <w:rFonts w:ascii="宋体" w:hAnsi="宋体" w:hint="eastAsia"/>
          <w:color w:val="000000"/>
          <w:sz w:val="30"/>
          <w:szCs w:val="30"/>
        </w:rPr>
        <w:t>论文作者签名：</w:t>
      </w:r>
      <w:r>
        <w:rPr>
          <w:rFonts w:ascii="宋体" w:hAnsi="宋体"/>
          <w:color w:val="000000"/>
          <w:sz w:val="30"/>
          <w:szCs w:val="30"/>
        </w:rPr>
        <w:t xml:space="preserve">                  </w:t>
      </w:r>
      <w:r>
        <w:rPr>
          <w:rFonts w:ascii="宋体" w:hAnsi="宋体" w:hint="eastAsia"/>
          <w:color w:val="000000"/>
          <w:sz w:val="30"/>
          <w:szCs w:val="30"/>
        </w:rPr>
        <w:t>日</w:t>
      </w:r>
      <w:r>
        <w:rPr>
          <w:rFonts w:ascii="宋体" w:hAnsi="宋体"/>
          <w:color w:val="000000"/>
          <w:sz w:val="30"/>
          <w:szCs w:val="30"/>
        </w:rPr>
        <w:t xml:space="preserve">  </w:t>
      </w:r>
      <w:r>
        <w:rPr>
          <w:rFonts w:ascii="宋体" w:hAnsi="宋体" w:hint="eastAsia"/>
          <w:color w:val="000000"/>
          <w:sz w:val="30"/>
          <w:szCs w:val="30"/>
        </w:rPr>
        <w:t>期：</w:t>
      </w:r>
      <w:r>
        <w:rPr>
          <w:rFonts w:ascii="宋体" w:hAnsi="宋体"/>
          <w:color w:val="000000"/>
          <w:sz w:val="30"/>
          <w:szCs w:val="30"/>
        </w:rPr>
        <w:t xml:space="preserve">  </w:t>
      </w:r>
    </w:p>
    <w:p w:rsidR="002E139E" w:rsidRDefault="002E139E" w:rsidP="002E139E">
      <w:pPr>
        <w:tabs>
          <w:tab w:val="left" w:pos="377"/>
        </w:tabs>
        <w:spacing w:line="360" w:lineRule="auto"/>
        <w:ind w:firstLineChars="200" w:firstLine="600"/>
        <w:rPr>
          <w:rFonts w:ascii="宋体"/>
          <w:color w:val="000000"/>
          <w:sz w:val="30"/>
          <w:szCs w:val="30"/>
        </w:rPr>
      </w:pPr>
      <w:r>
        <w:rPr>
          <w:rFonts w:ascii="宋体" w:hAnsi="宋体"/>
          <w:color w:val="000000"/>
          <w:sz w:val="30"/>
          <w:szCs w:val="30"/>
        </w:rPr>
        <w:t xml:space="preserve">              </w:t>
      </w:r>
    </w:p>
    <w:p w:rsidR="002E139E" w:rsidRDefault="002E139E" w:rsidP="00D62022">
      <w:pPr>
        <w:tabs>
          <w:tab w:val="left" w:pos="377"/>
        </w:tabs>
        <w:spacing w:line="360" w:lineRule="auto"/>
        <w:ind w:firstLineChars="200" w:firstLine="600"/>
        <w:rPr>
          <w:rFonts w:ascii="宋体"/>
          <w:color w:val="000000"/>
          <w:sz w:val="30"/>
          <w:szCs w:val="30"/>
        </w:rPr>
      </w:pPr>
      <w:r>
        <w:rPr>
          <w:rFonts w:ascii="宋体" w:hAnsi="宋体" w:hint="eastAsia"/>
          <w:color w:val="000000"/>
          <w:sz w:val="30"/>
          <w:szCs w:val="30"/>
        </w:rPr>
        <w:t>指导教师签名：</w:t>
      </w:r>
      <w:r>
        <w:rPr>
          <w:rFonts w:ascii="宋体" w:hAnsi="宋体"/>
          <w:color w:val="000000"/>
          <w:sz w:val="30"/>
          <w:szCs w:val="30"/>
        </w:rPr>
        <w:t xml:space="preserve">                  </w:t>
      </w:r>
      <w:r>
        <w:rPr>
          <w:rFonts w:ascii="宋体" w:hAnsi="宋体" w:hint="eastAsia"/>
          <w:color w:val="000000"/>
          <w:sz w:val="30"/>
          <w:szCs w:val="30"/>
        </w:rPr>
        <w:t>日</w:t>
      </w:r>
      <w:r>
        <w:rPr>
          <w:rFonts w:ascii="宋体" w:hAnsi="宋体"/>
          <w:color w:val="000000"/>
          <w:sz w:val="30"/>
          <w:szCs w:val="30"/>
        </w:rPr>
        <w:t xml:space="preserve">  </w:t>
      </w:r>
      <w:r>
        <w:rPr>
          <w:rFonts w:ascii="宋体" w:hAnsi="宋体" w:hint="eastAsia"/>
          <w:color w:val="000000"/>
          <w:sz w:val="30"/>
          <w:szCs w:val="30"/>
        </w:rPr>
        <w:t>期：</w:t>
      </w:r>
      <w:r>
        <w:rPr>
          <w:rFonts w:ascii="宋体" w:hAnsi="宋体"/>
          <w:color w:val="000000"/>
          <w:sz w:val="30"/>
          <w:szCs w:val="30"/>
        </w:rPr>
        <w:t xml:space="preserve">        </w:t>
      </w:r>
      <w:r>
        <w:rPr>
          <w:rFonts w:ascii="宋体"/>
          <w:color w:val="000000"/>
          <w:sz w:val="30"/>
          <w:szCs w:val="30"/>
        </w:rPr>
        <w:t xml:space="preserve">        </w:t>
      </w:r>
    </w:p>
    <w:p w:rsidR="002E139E" w:rsidRDefault="002E139E" w:rsidP="002E139E">
      <w:pPr>
        <w:tabs>
          <w:tab w:val="left" w:pos="377"/>
        </w:tabs>
        <w:spacing w:line="360" w:lineRule="auto"/>
        <w:ind w:firstLine="480"/>
        <w:jc w:val="center"/>
      </w:pPr>
    </w:p>
    <w:p w:rsidR="002E139E" w:rsidRPr="00D62022" w:rsidRDefault="002E139E" w:rsidP="002E139E">
      <w:pPr>
        <w:ind w:firstLine="480"/>
      </w:pPr>
    </w:p>
    <w:p w:rsidR="002E139E" w:rsidRDefault="002E139E" w:rsidP="002E139E">
      <w:pPr>
        <w:ind w:firstLine="480"/>
      </w:pPr>
    </w:p>
    <w:p w:rsidR="002E139E" w:rsidRDefault="002E139E" w:rsidP="002E139E">
      <w:pPr>
        <w:ind w:firstLine="480"/>
        <w:sectPr w:rsidR="002E139E" w:rsidSect="00402C0F">
          <w:headerReference w:type="default" r:id="rId15"/>
          <w:pgSz w:w="11906" w:h="16838"/>
          <w:pgMar w:top="1985" w:right="1418" w:bottom="1418" w:left="1418" w:header="851" w:footer="851" w:gutter="0"/>
          <w:cols w:space="720"/>
          <w:docGrid w:linePitch="326"/>
        </w:sectPr>
      </w:pPr>
    </w:p>
    <w:p w:rsidR="002E139E" w:rsidRDefault="00384D81" w:rsidP="002E139E">
      <w:pPr>
        <w:pStyle w:val="a6"/>
      </w:pPr>
      <w:r>
        <w:rPr>
          <w:rFonts w:hint="eastAsia"/>
        </w:rPr>
        <w:lastRenderedPageBreak/>
        <w:t>基于Android的校园便利店的设计与实现</w:t>
      </w:r>
    </w:p>
    <w:p w:rsidR="00D506FC" w:rsidRPr="00D506FC" w:rsidRDefault="00D506FC" w:rsidP="00240C02">
      <w:pPr>
        <w:spacing w:after="240"/>
        <w:ind w:firstLineChars="400" w:firstLine="960"/>
        <w:jc w:val="center"/>
        <w:rPr>
          <w:rFonts w:eastAsia="楷体"/>
          <w:kern w:val="0"/>
        </w:rPr>
      </w:pPr>
      <w:r>
        <w:rPr>
          <w:rFonts w:eastAsia="楷体" w:hAnsi="楷体" w:hint="eastAsia"/>
          <w:kern w:val="0"/>
        </w:rPr>
        <w:t>专业：计算机科学与技术</w:t>
      </w:r>
      <w:r w:rsidRPr="00D506FC">
        <w:rPr>
          <w:rFonts w:eastAsia="楷体"/>
          <w:kern w:val="0"/>
        </w:rPr>
        <w:t xml:space="preserve">       </w:t>
      </w:r>
      <w:r>
        <w:rPr>
          <w:rFonts w:eastAsia="楷体" w:hint="eastAsia"/>
          <w:kern w:val="0"/>
        </w:rPr>
        <w:t xml:space="preserve">      </w:t>
      </w:r>
      <w:r w:rsidRPr="00D506FC">
        <w:rPr>
          <w:rFonts w:eastAsia="楷体" w:hAnsi="楷体" w:hint="eastAsia"/>
          <w:kern w:val="0"/>
        </w:rPr>
        <w:t>学</w:t>
      </w:r>
      <w:r w:rsidRPr="00D506FC">
        <w:rPr>
          <w:rFonts w:eastAsia="楷体"/>
          <w:kern w:val="0"/>
        </w:rPr>
        <w:t xml:space="preserve">    </w:t>
      </w:r>
      <w:r w:rsidRPr="00D506FC">
        <w:rPr>
          <w:rFonts w:eastAsia="楷体" w:hAnsi="楷体" w:hint="eastAsia"/>
          <w:kern w:val="0"/>
        </w:rPr>
        <w:t>号：</w:t>
      </w:r>
      <w:r w:rsidRPr="00D506FC">
        <w:rPr>
          <w:rFonts w:eastAsia="楷体"/>
          <w:kern w:val="0"/>
        </w:rPr>
        <w:t>2</w:t>
      </w:r>
      <w:r>
        <w:rPr>
          <w:rFonts w:eastAsia="楷体"/>
          <w:kern w:val="0"/>
        </w:rPr>
        <w:t>01510411222</w:t>
      </w:r>
    </w:p>
    <w:p w:rsidR="00D506FC" w:rsidRPr="00D506FC" w:rsidRDefault="00D506FC" w:rsidP="00240C02">
      <w:pPr>
        <w:spacing w:after="240"/>
        <w:ind w:firstLineChars="400" w:firstLine="960"/>
        <w:jc w:val="center"/>
        <w:rPr>
          <w:rFonts w:eastAsia="楷体"/>
          <w:color w:val="000000" w:themeColor="text1"/>
          <w:sz w:val="21"/>
          <w:szCs w:val="21"/>
        </w:rPr>
      </w:pPr>
      <w:r w:rsidRPr="00D506FC">
        <w:rPr>
          <w:rFonts w:eastAsia="楷体" w:hAnsi="楷体" w:hint="eastAsia"/>
          <w:kern w:val="0"/>
        </w:rPr>
        <w:t>学生：</w:t>
      </w:r>
      <w:r>
        <w:rPr>
          <w:rFonts w:eastAsia="楷体" w:hAnsi="楷体" w:hint="eastAsia"/>
          <w:kern w:val="0"/>
        </w:rPr>
        <w:t>袁文雪</w:t>
      </w:r>
      <w:r w:rsidRPr="00D506FC">
        <w:rPr>
          <w:rFonts w:eastAsia="楷体"/>
          <w:kern w:val="0"/>
        </w:rPr>
        <w:t xml:space="preserve">                       </w:t>
      </w:r>
      <w:r w:rsidRPr="00D506FC">
        <w:rPr>
          <w:rFonts w:eastAsia="楷体" w:hAnsi="楷体" w:hint="eastAsia"/>
          <w:kern w:val="0"/>
        </w:rPr>
        <w:t>指导教师：</w:t>
      </w:r>
      <w:r w:rsidRPr="00D506FC">
        <w:rPr>
          <w:rFonts w:eastAsia="楷体" w:hAnsi="楷体" w:hint="eastAsia"/>
          <w:color w:val="000000" w:themeColor="text1"/>
          <w:kern w:val="0"/>
        </w:rPr>
        <w:t>陈晓丹</w:t>
      </w:r>
      <w:r w:rsidRPr="00D506FC">
        <w:rPr>
          <w:rFonts w:eastAsia="楷体" w:hAnsi="楷体" w:hint="eastAsia"/>
          <w:color w:val="000000" w:themeColor="text1"/>
          <w:kern w:val="0"/>
        </w:rPr>
        <w:t>/</w:t>
      </w:r>
      <w:r w:rsidRPr="00D506FC">
        <w:rPr>
          <w:rFonts w:eastAsia="楷体" w:hAnsi="楷体" w:hint="eastAsia"/>
          <w:color w:val="000000" w:themeColor="text1"/>
          <w:kern w:val="0"/>
        </w:rPr>
        <w:t>陈志发</w:t>
      </w:r>
    </w:p>
    <w:p w:rsidR="00313E26" w:rsidRPr="006670A7" w:rsidRDefault="00313E26" w:rsidP="005A2512">
      <w:pPr>
        <w:jc w:val="both"/>
        <w:rPr>
          <w:rFonts w:ascii="宋体" w:hAnsi="宋体"/>
        </w:rPr>
      </w:pPr>
      <w:r w:rsidRPr="00672B15">
        <w:rPr>
          <w:rFonts w:ascii="黑体" w:eastAsia="黑体" w:hAnsi="黑体" w:hint="eastAsia"/>
        </w:rPr>
        <w:t>摘要：</w:t>
      </w:r>
      <w:r w:rsidRPr="006670A7">
        <w:rPr>
          <w:rFonts w:ascii="宋体" w:hAnsi="宋体" w:hint="eastAsia"/>
        </w:rPr>
        <w:t>网络科技的进步使现互联网+</w:t>
      </w:r>
      <w:r w:rsidR="00E76200" w:rsidRPr="006670A7">
        <w:rPr>
          <w:rFonts w:ascii="宋体" w:hAnsi="宋体" w:hint="eastAsia"/>
        </w:rPr>
        <w:t>成为这个时代最耀眼的标签之一，人们生活中的每个角落都</w:t>
      </w:r>
      <w:proofErr w:type="gramStart"/>
      <w:r w:rsidR="00E76200" w:rsidRPr="006670A7">
        <w:rPr>
          <w:rFonts w:ascii="宋体" w:hAnsi="宋体" w:hint="eastAsia"/>
        </w:rPr>
        <w:t>跟网络</w:t>
      </w:r>
      <w:proofErr w:type="gramEnd"/>
      <w:r w:rsidR="00E76200" w:rsidRPr="006670A7">
        <w:rPr>
          <w:rFonts w:ascii="宋体" w:hAnsi="宋体" w:hint="eastAsia"/>
        </w:rPr>
        <w:t>密切的联系在了一起。</w:t>
      </w:r>
      <w:r w:rsidRPr="006670A7">
        <w:rPr>
          <w:rFonts w:ascii="宋体" w:hAnsi="宋体" w:hint="eastAsia"/>
        </w:rPr>
        <w:t>由此催生的网络技术也如雨后春笋一般出现在</w:t>
      </w:r>
      <w:r w:rsidR="00E76200" w:rsidRPr="006670A7">
        <w:rPr>
          <w:rFonts w:ascii="宋体" w:hAnsi="宋体" w:hint="eastAsia"/>
        </w:rPr>
        <w:t>人们的</w:t>
      </w:r>
      <w:r w:rsidRPr="006670A7">
        <w:rPr>
          <w:rFonts w:ascii="宋体" w:hAnsi="宋体" w:hint="eastAsia"/>
        </w:rPr>
        <w:t>生活中，</w:t>
      </w:r>
      <w:r w:rsidR="00E76200" w:rsidRPr="006670A7">
        <w:rPr>
          <w:rFonts w:ascii="宋体" w:hAnsi="宋体" w:hint="eastAsia"/>
        </w:rPr>
        <w:t>从而使</w:t>
      </w:r>
      <w:r w:rsidRPr="006670A7">
        <w:rPr>
          <w:rFonts w:ascii="宋体" w:hAnsi="宋体" w:hint="eastAsia"/>
        </w:rPr>
        <w:t>现实生活与网络空间更加完美的融合。本文描述的是基于Android的校园便利店系统，这是一个将校园生活与线上购物和交流融合在一起的</w:t>
      </w:r>
      <w:r w:rsidR="00E76200" w:rsidRPr="006670A7">
        <w:rPr>
          <w:rFonts w:ascii="宋体" w:hAnsi="宋体" w:hint="eastAsia"/>
        </w:rPr>
        <w:t>手机软件。该系统</w:t>
      </w:r>
      <w:r w:rsidRPr="006670A7">
        <w:rPr>
          <w:rFonts w:ascii="宋体" w:hAnsi="宋体" w:hint="eastAsia"/>
        </w:rPr>
        <w:t>很好的适应了社会的发展趋势，</w:t>
      </w:r>
      <w:r w:rsidR="00E76200" w:rsidRPr="006670A7">
        <w:rPr>
          <w:rFonts w:ascii="宋体" w:hAnsi="宋体" w:hint="eastAsia"/>
        </w:rPr>
        <w:t>并且</w:t>
      </w:r>
      <w:r w:rsidRPr="006670A7">
        <w:rPr>
          <w:rFonts w:ascii="宋体" w:hAnsi="宋体" w:hint="eastAsia"/>
        </w:rPr>
        <w:t>也体现了这个时代的特点。</w:t>
      </w:r>
    </w:p>
    <w:p w:rsidR="00313E26" w:rsidRPr="00672B15" w:rsidRDefault="00313E26" w:rsidP="00672B15">
      <w:pPr>
        <w:ind w:firstLineChars="200" w:firstLine="480"/>
        <w:rPr>
          <w:rFonts w:ascii="宋体" w:hAnsi="宋体"/>
        </w:rPr>
      </w:pPr>
      <w:r w:rsidRPr="00672B15">
        <w:rPr>
          <w:rFonts w:ascii="宋体" w:hAnsi="宋体" w:hint="eastAsia"/>
        </w:rPr>
        <w:t>该系统不仅只是</w:t>
      </w:r>
      <w:r w:rsidR="00E76200">
        <w:rPr>
          <w:rFonts w:ascii="宋体" w:hAnsi="宋体" w:hint="eastAsia"/>
        </w:rPr>
        <w:t>具有传统意义上的购物功能，还具有学生用户之间进行论坛交流的功能。因为学生在校的生活已经不是简单的购物能够满足的，所以该系统提供了论坛的交流功能。在论坛中用户可以自由发布消息</w:t>
      </w:r>
      <w:r w:rsidRPr="00672B15">
        <w:rPr>
          <w:rFonts w:ascii="宋体" w:hAnsi="宋体" w:hint="eastAsia"/>
        </w:rPr>
        <w:t>，</w:t>
      </w:r>
      <w:r w:rsidR="00E76200">
        <w:rPr>
          <w:rFonts w:ascii="宋体" w:hAnsi="宋体" w:hint="eastAsia"/>
        </w:rPr>
        <w:t>消息内容包括快递代取、二手交易、失物招领、交友等。该系统</w:t>
      </w:r>
      <w:r w:rsidRPr="00672B15">
        <w:rPr>
          <w:rFonts w:ascii="宋体" w:hAnsi="宋体" w:hint="eastAsia"/>
        </w:rPr>
        <w:t>是一个各位用户可以进行互帮互助的平台，可以很大的提高同学们生活效率。该系统是基于</w:t>
      </w:r>
      <w:r w:rsidRPr="004F143C">
        <w:t>Android</w:t>
      </w:r>
      <w:r w:rsidRPr="00672B15">
        <w:rPr>
          <w:rFonts w:ascii="宋体" w:hAnsi="宋体" w:hint="eastAsia"/>
        </w:rPr>
        <w:t>的一个</w:t>
      </w:r>
      <w:r w:rsidRPr="004F143C">
        <w:rPr>
          <w:rFonts w:hint="eastAsia"/>
        </w:rPr>
        <w:t>app</w:t>
      </w:r>
      <w:r w:rsidR="00E76200">
        <w:rPr>
          <w:rFonts w:ascii="宋体" w:hAnsi="宋体" w:hint="eastAsia"/>
        </w:rPr>
        <w:t>，涉及到服务器、模拟器和数据库等的使用。</w:t>
      </w:r>
      <w:r w:rsidRPr="00672B15">
        <w:rPr>
          <w:rFonts w:ascii="宋体" w:hAnsi="宋体" w:hint="eastAsia"/>
        </w:rPr>
        <w:t>系统主要分为客户端和后台</w:t>
      </w:r>
      <w:r w:rsidR="00EF4736">
        <w:rPr>
          <w:rFonts w:ascii="宋体" w:hAnsi="宋体" w:hint="eastAsia"/>
        </w:rPr>
        <w:t>两大部分的开发。</w:t>
      </w:r>
      <w:r w:rsidRPr="00672B15">
        <w:rPr>
          <w:rFonts w:ascii="宋体" w:hAnsi="宋体" w:hint="eastAsia"/>
        </w:rPr>
        <w:t>客户端用户可进行购物和发表论坛的相关操作，用户主要依托</w:t>
      </w:r>
      <w:r w:rsidRPr="004F143C">
        <w:rPr>
          <w:rFonts w:hint="eastAsia"/>
        </w:rPr>
        <w:t>Android</w:t>
      </w:r>
      <w:r w:rsidRPr="00672B15">
        <w:rPr>
          <w:rFonts w:ascii="宋体" w:hAnsi="宋体" w:hint="eastAsia"/>
        </w:rPr>
        <w:t>手机使用该平台。后台管理员可以对商品进行增删查改，</w:t>
      </w:r>
      <w:r w:rsidR="00EF4736">
        <w:rPr>
          <w:rFonts w:ascii="宋体" w:hAnsi="宋体" w:hint="eastAsia"/>
        </w:rPr>
        <w:t>也可以对商品订单和用户评论进行管理</w:t>
      </w:r>
      <w:r w:rsidRPr="00672B15">
        <w:rPr>
          <w:rFonts w:ascii="宋体" w:hAnsi="宋体" w:hint="eastAsia"/>
        </w:rPr>
        <w:t>，后台</w:t>
      </w:r>
      <w:r w:rsidR="00EF4736">
        <w:rPr>
          <w:rFonts w:ascii="宋体" w:hAnsi="宋体" w:hint="eastAsia"/>
        </w:rPr>
        <w:t>操作</w:t>
      </w:r>
      <w:r w:rsidRPr="00672B15">
        <w:rPr>
          <w:rFonts w:ascii="宋体" w:hAnsi="宋体" w:hint="eastAsia"/>
        </w:rPr>
        <w:t>主要是在</w:t>
      </w:r>
      <w:r w:rsidR="005A2512">
        <w:rPr>
          <w:rFonts w:hint="eastAsia"/>
        </w:rPr>
        <w:t>服务器</w:t>
      </w:r>
      <w:r w:rsidRPr="00672B15">
        <w:rPr>
          <w:rFonts w:ascii="宋体" w:hAnsi="宋体" w:hint="eastAsia"/>
        </w:rPr>
        <w:t>端进行。</w:t>
      </w:r>
    </w:p>
    <w:p w:rsidR="00313E26" w:rsidRPr="00672B15" w:rsidRDefault="00313E26" w:rsidP="00672B15">
      <w:pPr>
        <w:ind w:firstLineChars="200" w:firstLine="480"/>
        <w:rPr>
          <w:rFonts w:ascii="宋体" w:hAnsi="宋体"/>
        </w:rPr>
      </w:pPr>
      <w:r w:rsidRPr="00672B15">
        <w:rPr>
          <w:rFonts w:ascii="宋体" w:hAnsi="宋体" w:hint="eastAsia"/>
        </w:rPr>
        <w:t>该系统的开发使用的是比较流行的面向对象语言</w:t>
      </w:r>
      <w:r w:rsidRPr="004F143C">
        <w:rPr>
          <w:rFonts w:hint="eastAsia"/>
        </w:rPr>
        <w:t>Java</w:t>
      </w:r>
      <w:r w:rsidRPr="00672B15">
        <w:rPr>
          <w:rFonts w:ascii="宋体" w:hAnsi="宋体" w:hint="eastAsia"/>
        </w:rPr>
        <w:t>，使用</w:t>
      </w:r>
      <w:r w:rsidRPr="004F143C">
        <w:rPr>
          <w:rFonts w:hint="eastAsia"/>
        </w:rPr>
        <w:t>MySQL</w:t>
      </w:r>
      <w:r w:rsidR="00EF4736">
        <w:rPr>
          <w:rFonts w:ascii="宋体" w:hAnsi="宋体" w:hint="eastAsia"/>
        </w:rPr>
        <w:t>作为后台数据库。系统的运行</w:t>
      </w:r>
      <w:r w:rsidRPr="00672B15">
        <w:rPr>
          <w:rFonts w:ascii="宋体" w:hAnsi="宋体" w:hint="eastAsia"/>
        </w:rPr>
        <w:t>以</w:t>
      </w:r>
      <w:r w:rsidRPr="004F143C">
        <w:rPr>
          <w:rFonts w:hint="eastAsia"/>
        </w:rPr>
        <w:t>Android</w:t>
      </w:r>
      <w:r w:rsidR="00EF4736">
        <w:rPr>
          <w:rFonts w:ascii="宋体" w:hAnsi="宋体" w:hint="eastAsia"/>
        </w:rPr>
        <w:t>手机为依托，操作简单方便。综上所述，该系统</w:t>
      </w:r>
      <w:r w:rsidRPr="00672B15">
        <w:rPr>
          <w:rFonts w:ascii="宋体" w:hAnsi="宋体" w:hint="eastAsia"/>
        </w:rPr>
        <w:t>能够在极大的方便用户的生活的同时，提高校园便利店的竞争力。</w:t>
      </w:r>
    </w:p>
    <w:p w:rsidR="00313E26" w:rsidRDefault="00313E26" w:rsidP="00672B15">
      <w:pPr>
        <w:spacing w:beforeLines="100" w:before="240" w:line="240" w:lineRule="auto"/>
        <w:rPr>
          <w:rFonts w:eastAsia="黑体"/>
          <w:b/>
        </w:rPr>
      </w:pPr>
      <w:r w:rsidRPr="00672B15">
        <w:rPr>
          <w:rFonts w:eastAsia="黑体" w:hint="eastAsia"/>
        </w:rPr>
        <w:t>关键词</w:t>
      </w:r>
      <w:r>
        <w:rPr>
          <w:rFonts w:eastAsia="黑体" w:hint="eastAsia"/>
          <w:b/>
        </w:rPr>
        <w:t>：</w:t>
      </w:r>
      <w:r w:rsidRPr="004F143C">
        <w:rPr>
          <w:rFonts w:hint="eastAsia"/>
        </w:rPr>
        <w:t>Android</w:t>
      </w:r>
      <w:r w:rsidRPr="00672B15">
        <w:rPr>
          <w:rFonts w:ascii="宋体" w:hAnsi="宋体" w:hint="eastAsia"/>
        </w:rPr>
        <w:t>；便利店；数据库</w:t>
      </w:r>
    </w:p>
    <w:p w:rsidR="00313E26" w:rsidRDefault="00313E26" w:rsidP="00313E26">
      <w:pPr>
        <w:rPr>
          <w:rFonts w:eastAsia="黑体"/>
          <w:b/>
        </w:rPr>
      </w:pPr>
      <w:r>
        <w:rPr>
          <w:rFonts w:eastAsia="黑体" w:hint="eastAsia"/>
          <w:b/>
        </w:rPr>
        <w:t xml:space="preserve">                                </w:t>
      </w:r>
    </w:p>
    <w:p w:rsidR="00D506FC" w:rsidRDefault="00313E26" w:rsidP="00313E26">
      <w:pPr>
        <w:jc w:val="center"/>
        <w:rPr>
          <w:rFonts w:eastAsia="黑体"/>
          <w:b/>
        </w:rPr>
      </w:pPr>
      <w:r>
        <w:rPr>
          <w:rFonts w:eastAsia="黑体"/>
          <w:b/>
        </w:rPr>
        <w:br w:type="page"/>
      </w:r>
    </w:p>
    <w:p w:rsidR="00D506FC" w:rsidRPr="00D506FC" w:rsidRDefault="00D506FC" w:rsidP="00D506FC">
      <w:pPr>
        <w:jc w:val="center"/>
        <w:rPr>
          <w:rFonts w:eastAsia="黑体"/>
          <w:b/>
          <w:sz w:val="36"/>
          <w:szCs w:val="36"/>
        </w:rPr>
      </w:pPr>
      <w:r w:rsidRPr="00D506FC">
        <w:rPr>
          <w:rFonts w:eastAsia="黑体"/>
          <w:b/>
          <w:sz w:val="36"/>
          <w:szCs w:val="36"/>
        </w:rPr>
        <w:lastRenderedPageBreak/>
        <w:t>Design and Implementation of Campus Convenience Store Based on Android</w:t>
      </w:r>
    </w:p>
    <w:p w:rsidR="00D506FC" w:rsidRPr="00D506FC" w:rsidRDefault="00D506FC" w:rsidP="00447DEB">
      <w:pPr>
        <w:spacing w:after="240"/>
        <w:ind w:firstLineChars="100" w:firstLine="240"/>
        <w:rPr>
          <w:rFonts w:cs="宋体"/>
          <w:color w:val="000000" w:themeColor="text1"/>
          <w:kern w:val="0"/>
        </w:rPr>
      </w:pPr>
      <w:r w:rsidRPr="00D506FC">
        <w:rPr>
          <w:rFonts w:cs="宋体"/>
          <w:color w:val="000000" w:themeColor="text1"/>
          <w:kern w:val="0"/>
        </w:rPr>
        <w:t>Major</w:t>
      </w:r>
      <w:r w:rsidRPr="00D506FC">
        <w:rPr>
          <w:rFonts w:cs="宋体" w:hint="eastAsia"/>
          <w:color w:val="000000" w:themeColor="text1"/>
          <w:kern w:val="0"/>
        </w:rPr>
        <w:t>：</w:t>
      </w:r>
      <w:r w:rsidRPr="00D506FC">
        <w:rPr>
          <w:rFonts w:cs="宋体"/>
          <w:color w:val="000000" w:themeColor="text1"/>
          <w:kern w:val="0"/>
        </w:rPr>
        <w:t>Computer Science and Technology</w:t>
      </w:r>
      <w:r>
        <w:rPr>
          <w:rFonts w:cs="宋体" w:hint="eastAsia"/>
          <w:color w:val="000000" w:themeColor="text1"/>
          <w:kern w:val="0"/>
        </w:rPr>
        <w:t xml:space="preserve">     </w:t>
      </w:r>
      <w:r w:rsidRPr="00D506FC">
        <w:rPr>
          <w:rFonts w:cs="宋体"/>
          <w:color w:val="000000" w:themeColor="text1"/>
          <w:kern w:val="0"/>
        </w:rPr>
        <w:t>Student ID</w:t>
      </w:r>
      <w:r w:rsidRPr="00D506FC">
        <w:rPr>
          <w:rFonts w:cs="宋体" w:hint="eastAsia"/>
          <w:color w:val="000000" w:themeColor="text1"/>
          <w:kern w:val="0"/>
        </w:rPr>
        <w:t>：</w:t>
      </w:r>
      <w:r w:rsidR="00F32BFF">
        <w:rPr>
          <w:rFonts w:cs="宋体"/>
          <w:color w:val="000000" w:themeColor="text1"/>
          <w:kern w:val="0"/>
        </w:rPr>
        <w:t>201510411122</w:t>
      </w:r>
    </w:p>
    <w:p w:rsidR="00D506FC" w:rsidRPr="00D506FC" w:rsidRDefault="00D506FC" w:rsidP="00447DEB">
      <w:pPr>
        <w:spacing w:after="240"/>
        <w:ind w:firstLineChars="100" w:firstLine="240"/>
        <w:rPr>
          <w:color w:val="000000" w:themeColor="text1"/>
          <w:sz w:val="30"/>
        </w:rPr>
      </w:pPr>
      <w:r w:rsidRPr="00D506FC">
        <w:rPr>
          <w:rFonts w:cs="宋体"/>
          <w:color w:val="000000" w:themeColor="text1"/>
          <w:kern w:val="0"/>
        </w:rPr>
        <w:t>Student</w:t>
      </w:r>
      <w:r w:rsidRPr="00D506FC">
        <w:rPr>
          <w:rFonts w:cs="宋体" w:hint="eastAsia"/>
          <w:color w:val="000000" w:themeColor="text1"/>
          <w:kern w:val="0"/>
        </w:rPr>
        <w:t>：</w:t>
      </w:r>
      <w:r>
        <w:rPr>
          <w:rFonts w:cs="宋体" w:hint="eastAsia"/>
          <w:color w:val="000000" w:themeColor="text1"/>
          <w:kern w:val="0"/>
        </w:rPr>
        <w:t>Yuan Wen</w:t>
      </w:r>
      <w:r w:rsidR="00447DEB">
        <w:rPr>
          <w:rFonts w:cs="宋体" w:hint="eastAsia"/>
          <w:color w:val="000000" w:themeColor="text1"/>
          <w:kern w:val="0"/>
        </w:rPr>
        <w:t>x</w:t>
      </w:r>
      <w:r>
        <w:rPr>
          <w:rFonts w:cs="宋体" w:hint="eastAsia"/>
          <w:color w:val="000000" w:themeColor="text1"/>
          <w:kern w:val="0"/>
        </w:rPr>
        <w:t>ue</w:t>
      </w:r>
      <w:r w:rsidR="00447DEB">
        <w:rPr>
          <w:rFonts w:cs="宋体"/>
          <w:color w:val="000000" w:themeColor="text1"/>
          <w:kern w:val="0"/>
        </w:rPr>
        <w:t xml:space="preserve">                 </w:t>
      </w:r>
      <w:r w:rsidR="00F32BFF">
        <w:rPr>
          <w:rFonts w:cs="宋体" w:hint="eastAsia"/>
          <w:color w:val="000000" w:themeColor="text1"/>
          <w:kern w:val="0"/>
        </w:rPr>
        <w:t xml:space="preserve">    </w:t>
      </w:r>
      <w:r w:rsidRPr="00D506FC">
        <w:rPr>
          <w:rFonts w:cs="宋体"/>
          <w:color w:val="000000" w:themeColor="text1"/>
          <w:kern w:val="0"/>
        </w:rPr>
        <w:t>Instructor</w:t>
      </w:r>
      <w:r w:rsidRPr="00D506FC">
        <w:rPr>
          <w:rFonts w:cs="宋体" w:hint="eastAsia"/>
          <w:color w:val="000000" w:themeColor="text1"/>
          <w:kern w:val="0"/>
        </w:rPr>
        <w:t>：</w:t>
      </w:r>
      <w:r w:rsidR="00447DEB">
        <w:rPr>
          <w:rFonts w:cs="宋体" w:hint="eastAsia"/>
          <w:color w:val="000000" w:themeColor="text1"/>
          <w:kern w:val="0"/>
        </w:rPr>
        <w:t>Chen Xiaodan/Chen Zhifa</w:t>
      </w:r>
    </w:p>
    <w:p w:rsidR="001936E8" w:rsidRPr="00C21676" w:rsidRDefault="00447DEB" w:rsidP="00C21676">
      <w:pPr>
        <w:ind w:firstLineChars="100" w:firstLine="241"/>
        <w:rPr>
          <w:b/>
        </w:rPr>
      </w:pPr>
      <w:r w:rsidRPr="00447DEB">
        <w:rPr>
          <w:b/>
        </w:rPr>
        <w:t>Abstract</w:t>
      </w:r>
      <w:r>
        <w:rPr>
          <w:b/>
        </w:rPr>
        <w:t>：</w:t>
      </w:r>
      <w:r w:rsidR="001936E8">
        <w:t xml:space="preserve">The progress of network technology </w:t>
      </w:r>
      <w:r w:rsidR="006670A7">
        <w:rPr>
          <w:rFonts w:hint="eastAsia"/>
        </w:rPr>
        <w:t xml:space="preserve">has </w:t>
      </w:r>
      <w:r w:rsidR="006670A7">
        <w:t>ma</w:t>
      </w:r>
      <w:r w:rsidR="006670A7">
        <w:rPr>
          <w:rFonts w:hint="eastAsia"/>
        </w:rPr>
        <w:t>de</w:t>
      </w:r>
      <w:r w:rsidR="001936E8">
        <w:t xml:space="preserve"> Internet plus one of the most dazzling labels in this era. </w:t>
      </w:r>
      <w:r w:rsidR="006670A7">
        <w:t xml:space="preserve">Every corner of people's life </w:t>
      </w:r>
      <w:r w:rsidR="006670A7">
        <w:rPr>
          <w:rFonts w:hint="eastAsia"/>
        </w:rPr>
        <w:t>has</w:t>
      </w:r>
      <w:r w:rsidR="001936E8">
        <w:t xml:space="preserve"> cl</w:t>
      </w:r>
      <w:r w:rsidR="00CD1DE8">
        <w:t>osely linked with the network.</w:t>
      </w:r>
      <w:r w:rsidR="001936E8">
        <w:t>The resulting netw</w:t>
      </w:r>
      <w:r w:rsidR="00CD1DE8">
        <w:rPr>
          <w:rFonts w:hint="eastAsia"/>
        </w:rPr>
        <w:t xml:space="preserve"> </w:t>
      </w:r>
      <w:r w:rsidR="001936E8">
        <w:t>ork technology ha</w:t>
      </w:r>
      <w:r w:rsidR="00CD1DE8">
        <w:t>s mushroomed in people's lives</w:t>
      </w:r>
      <w:proofErr w:type="gramStart"/>
      <w:r w:rsidR="00CD1DE8">
        <w:t>,</w:t>
      </w:r>
      <w:r w:rsidR="001936E8">
        <w:t>thus</w:t>
      </w:r>
      <w:proofErr w:type="gramEnd"/>
      <w:r w:rsidR="001936E8">
        <w:t xml:space="preserve"> making real life and cyberspace more perfect in</w:t>
      </w:r>
      <w:r w:rsidR="00CD1DE8">
        <w:t>tegration.</w:t>
      </w:r>
      <w:r w:rsidR="001936E8">
        <w:t>This article describes the campus convenience store system based on An</w:t>
      </w:r>
      <w:r w:rsidR="00CD1DE8">
        <w:rPr>
          <w:rFonts w:hint="eastAsia"/>
        </w:rPr>
        <w:t xml:space="preserve"> </w:t>
      </w:r>
      <w:r w:rsidR="001936E8">
        <w:t>droid, which is a mobile phone software that integrates campus life with onli</w:t>
      </w:r>
      <w:r w:rsidR="00CD1DE8">
        <w:t>ne shopping and communication.</w:t>
      </w:r>
      <w:r w:rsidR="001936E8">
        <w:t>The system is well adapted to the social development trend and also reflects the characteristics of this era.</w:t>
      </w:r>
    </w:p>
    <w:p w:rsidR="001936E8" w:rsidRDefault="001936E8" w:rsidP="001936E8">
      <w:pPr>
        <w:ind w:firstLineChars="200" w:firstLine="480"/>
      </w:pPr>
      <w:r>
        <w:t xml:space="preserve"> The system not only has the traditional shopping function, but also has the function of forum communication between student users.  Bec</w:t>
      </w:r>
      <w:r w:rsidR="006670A7">
        <w:t xml:space="preserve">ause students' life in school </w:t>
      </w:r>
      <w:r w:rsidR="006670A7">
        <w:rPr>
          <w:rFonts w:hint="eastAsia"/>
        </w:rPr>
        <w:t>has been</w:t>
      </w:r>
      <w:r>
        <w:t xml:space="preserve"> no longer satisfied with simple shopping, the system provi</w:t>
      </w:r>
      <w:r w:rsidR="00CD1DE8">
        <w:t>des a forum for communication.</w:t>
      </w:r>
      <w:r>
        <w:t>Users are free to publish news in the for</w:t>
      </w:r>
      <w:r w:rsidR="00CD1DE8">
        <w:t>um, including express delivery</w:t>
      </w:r>
      <w:r w:rsidR="00CD1DE8">
        <w:rPr>
          <w:rFonts w:hint="eastAsia"/>
        </w:rPr>
        <w:t>,</w:t>
      </w:r>
      <w:r>
        <w:t xml:space="preserve">second-hand transactions, lost </w:t>
      </w:r>
      <w:r w:rsidR="00CD1DE8">
        <w:t>and found items, friends, etc.</w:t>
      </w:r>
      <w:r>
        <w:t>The system is a platform for users to help each other, which can great</w:t>
      </w:r>
      <w:r w:rsidR="00CD1DE8">
        <w:rPr>
          <w:rFonts w:hint="eastAsia"/>
        </w:rPr>
        <w:t xml:space="preserve"> </w:t>
      </w:r>
      <w:r>
        <w:t xml:space="preserve">ly improve </w:t>
      </w:r>
      <w:r w:rsidR="00CD1DE8">
        <w:t>the students' life efficiency.</w:t>
      </w:r>
      <w:r>
        <w:t>The system is an app based on Android, invo</w:t>
      </w:r>
      <w:r w:rsidR="00CD1DE8">
        <w:rPr>
          <w:rFonts w:hint="eastAsia"/>
        </w:rPr>
        <w:t xml:space="preserve"> </w:t>
      </w:r>
      <w:r>
        <w:t>lving the use of serv</w:t>
      </w:r>
      <w:r w:rsidR="00CD1DE8">
        <w:t>ers, simulators and databases.</w:t>
      </w:r>
      <w:r>
        <w:t>The system is mainly divided into the develop</w:t>
      </w:r>
      <w:r w:rsidR="00CD1DE8">
        <w:t>ment of client and background.</w:t>
      </w:r>
      <w:r>
        <w:t>Client users can do shopping and publishin</w:t>
      </w:r>
      <w:r w:rsidR="00CD1DE8">
        <w:t>g related operations.</w:t>
      </w:r>
      <w:r>
        <w:t>Users mainly rely on Andro</w:t>
      </w:r>
      <w:r w:rsidR="00CD1DE8">
        <w:t>id phones to use the platform.</w:t>
      </w:r>
      <w:r>
        <w:t>The background administrator can add, del</w:t>
      </w:r>
      <w:r w:rsidR="00CD1DE8">
        <w:rPr>
          <w:rFonts w:hint="eastAsia"/>
        </w:rPr>
        <w:t xml:space="preserve"> </w:t>
      </w:r>
      <w:r>
        <w:t>ete</w:t>
      </w:r>
      <w:r w:rsidR="00CD1DE8">
        <w:t>, check and modify commodities,</w:t>
      </w:r>
      <w:r>
        <w:t>and also manage commodity orders and user comments. The background operation is mainly carried out on the PC side.</w:t>
      </w:r>
    </w:p>
    <w:p w:rsidR="001936E8" w:rsidRPr="00447DEB" w:rsidRDefault="001936E8" w:rsidP="001936E8">
      <w:pPr>
        <w:ind w:firstLineChars="200" w:firstLine="480"/>
      </w:pPr>
      <w:r>
        <w:t xml:space="preserve"> The</w:t>
      </w:r>
      <w:r w:rsidR="006670A7">
        <w:t xml:space="preserve"> development of this system use</w:t>
      </w:r>
      <w:r w:rsidR="006670A7">
        <w:rPr>
          <w:rFonts w:hint="eastAsia"/>
        </w:rPr>
        <w:t>s</w:t>
      </w:r>
      <w:r>
        <w:t xml:space="preserve"> Java, a popular object-oriented language, and MySQL as the background database.  The opera</w:t>
      </w:r>
      <w:r w:rsidR="006670A7">
        <w:t xml:space="preserve">tion of the system </w:t>
      </w:r>
      <w:r w:rsidR="006670A7">
        <w:rPr>
          <w:rFonts w:hint="eastAsia"/>
        </w:rPr>
        <w:t>is</w:t>
      </w:r>
      <w:r>
        <w:t xml:space="preserve"> based on Android mobile phones, and the opera</w:t>
      </w:r>
      <w:r w:rsidR="00CD1DE8">
        <w:t xml:space="preserve">tion is simple and convenient. </w:t>
      </w:r>
      <w:r>
        <w:t>To sum up, the system can greatly facilitate the life of users while improving the competitiveness of campus convenience stores.</w:t>
      </w:r>
    </w:p>
    <w:p w:rsidR="00313E26" w:rsidRPr="00501EA7" w:rsidRDefault="00BF3872" w:rsidP="00BF3872">
      <w:pPr>
        <w:spacing w:beforeLines="100" w:before="240" w:line="240" w:lineRule="auto"/>
        <w:rPr>
          <w:b/>
        </w:rPr>
        <w:sectPr w:rsidR="00313E26" w:rsidRPr="00501EA7" w:rsidSect="0083541A">
          <w:headerReference w:type="even" r:id="rId16"/>
          <w:footerReference w:type="even" r:id="rId17"/>
          <w:footerReference w:type="default" r:id="rId18"/>
          <w:headerReference w:type="first" r:id="rId19"/>
          <w:footerReference w:type="first" r:id="rId20"/>
          <w:pgSz w:w="11906" w:h="16838"/>
          <w:pgMar w:top="1985" w:right="1418" w:bottom="1418" w:left="1418" w:header="850" w:footer="850" w:gutter="0"/>
          <w:pgNumType w:fmt="upperRoman" w:start="1"/>
          <w:cols w:space="720"/>
          <w:docGrid w:linePitch="326" w:charSpace="-2048"/>
        </w:sectPr>
      </w:pPr>
      <w:r>
        <w:rPr>
          <w:b/>
        </w:rPr>
        <w:t>Key words</w:t>
      </w:r>
      <w:r>
        <w:rPr>
          <w:b/>
        </w:rPr>
        <w:t>：</w:t>
      </w:r>
      <w:r w:rsidR="00313E26" w:rsidRPr="00BF3872">
        <w:rPr>
          <w:b/>
        </w:rPr>
        <w:t>Android</w:t>
      </w:r>
      <w:r w:rsidRPr="00BF3872">
        <w:rPr>
          <w:b/>
        </w:rPr>
        <w:t xml:space="preserve">; </w:t>
      </w:r>
      <w:r>
        <w:rPr>
          <w:b/>
        </w:rPr>
        <w:t>Convenience store</w:t>
      </w:r>
      <w:r>
        <w:rPr>
          <w:rFonts w:hint="eastAsia"/>
          <w:b/>
        </w:rPr>
        <w:t>;</w:t>
      </w:r>
      <w:r w:rsidRPr="00BF3872">
        <w:rPr>
          <w:b/>
        </w:rPr>
        <w:t xml:space="preserve"> </w:t>
      </w:r>
      <w:r w:rsidR="00313E26" w:rsidRPr="00BF3872">
        <w:rPr>
          <w:b/>
        </w:rPr>
        <w:t>Database</w:t>
      </w:r>
    </w:p>
    <w:p w:rsidR="00125992" w:rsidRPr="00125992" w:rsidRDefault="00125992" w:rsidP="00125992">
      <w:pPr>
        <w:pStyle w:val="10"/>
        <w:spacing w:line="360" w:lineRule="auto"/>
        <w:jc w:val="center"/>
        <w:rPr>
          <w:rFonts w:ascii="宋体"/>
          <w:b/>
          <w:spacing w:val="0"/>
          <w:kern w:val="2"/>
          <w:sz w:val="36"/>
          <w:szCs w:val="32"/>
        </w:rPr>
      </w:pPr>
      <w:r w:rsidRPr="00125992">
        <w:rPr>
          <w:rFonts w:ascii="宋体" w:hint="eastAsia"/>
          <w:b/>
          <w:spacing w:val="0"/>
          <w:kern w:val="2"/>
          <w:sz w:val="36"/>
          <w:szCs w:val="32"/>
        </w:rPr>
        <w:lastRenderedPageBreak/>
        <w:t>目 录</w:t>
      </w:r>
    </w:p>
    <w:p w:rsidR="00E9340E" w:rsidRDefault="00E9340E"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8023487" w:history="1">
        <w:r w:rsidRPr="00E13665">
          <w:rPr>
            <w:rStyle w:val="aa"/>
            <w:rFonts w:hAnsi="黑体" w:hint="eastAsia"/>
            <w:noProof/>
          </w:rPr>
          <w:t>绪</w:t>
        </w:r>
        <w:r w:rsidRPr="00E13665">
          <w:rPr>
            <w:rStyle w:val="aa"/>
            <w:rFonts w:hAnsi="黑体"/>
            <w:noProof/>
          </w:rPr>
          <w:t xml:space="preserve"> </w:t>
        </w:r>
        <w:r w:rsidRPr="00E13665">
          <w:rPr>
            <w:rStyle w:val="aa"/>
            <w:rFonts w:hAnsi="黑体" w:hint="eastAsia"/>
            <w:noProof/>
          </w:rPr>
          <w:t>论</w:t>
        </w:r>
        <w:r>
          <w:rPr>
            <w:noProof/>
            <w:webHidden/>
          </w:rPr>
          <w:tab/>
        </w:r>
        <w:r>
          <w:rPr>
            <w:noProof/>
            <w:webHidden/>
          </w:rPr>
          <w:fldChar w:fldCharType="begin"/>
        </w:r>
        <w:r>
          <w:rPr>
            <w:noProof/>
            <w:webHidden/>
          </w:rPr>
          <w:instrText xml:space="preserve"> PAGEREF _Toc8023487 \h </w:instrText>
        </w:r>
        <w:r>
          <w:rPr>
            <w:noProof/>
            <w:webHidden/>
          </w:rPr>
        </w:r>
        <w:r>
          <w:rPr>
            <w:noProof/>
            <w:webHidden/>
          </w:rPr>
          <w:fldChar w:fldCharType="separate"/>
        </w:r>
        <w:r>
          <w:rPr>
            <w:noProof/>
            <w:webHidden/>
          </w:rPr>
          <w:t>1</w:t>
        </w:r>
        <w:r>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488" w:history="1">
        <w:r w:rsidR="00E9340E" w:rsidRPr="00E13665">
          <w:rPr>
            <w:rStyle w:val="aa"/>
            <w:rFonts w:hAnsi="黑体"/>
            <w:noProof/>
          </w:rPr>
          <w:t xml:space="preserve">1 </w:t>
        </w:r>
        <w:r w:rsidR="00E9340E" w:rsidRPr="00E13665">
          <w:rPr>
            <w:rStyle w:val="aa"/>
            <w:rFonts w:hAnsi="黑体" w:hint="eastAsia"/>
            <w:noProof/>
          </w:rPr>
          <w:t>开发工具及相关技术简介</w:t>
        </w:r>
        <w:r w:rsidR="00E9340E">
          <w:rPr>
            <w:noProof/>
            <w:webHidden/>
          </w:rPr>
          <w:tab/>
        </w:r>
        <w:r w:rsidR="00E9340E">
          <w:rPr>
            <w:noProof/>
            <w:webHidden/>
          </w:rPr>
          <w:fldChar w:fldCharType="begin"/>
        </w:r>
        <w:r w:rsidR="00E9340E">
          <w:rPr>
            <w:noProof/>
            <w:webHidden/>
          </w:rPr>
          <w:instrText xml:space="preserve"> PAGEREF _Toc8023488 \h </w:instrText>
        </w:r>
        <w:r w:rsidR="00E9340E">
          <w:rPr>
            <w:noProof/>
            <w:webHidden/>
          </w:rPr>
        </w:r>
        <w:r w:rsidR="00E9340E">
          <w:rPr>
            <w:noProof/>
            <w:webHidden/>
          </w:rPr>
          <w:fldChar w:fldCharType="separate"/>
        </w:r>
        <w:r w:rsidR="00E9340E">
          <w:rPr>
            <w:noProof/>
            <w:webHidden/>
          </w:rPr>
          <w:t>3</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489" w:history="1">
        <w:r w:rsidR="00E9340E" w:rsidRPr="00E13665">
          <w:rPr>
            <w:rStyle w:val="aa"/>
            <w:rFonts w:hAnsi="黑体" w:cs="宋体"/>
            <w:noProof/>
          </w:rPr>
          <w:t xml:space="preserve">1.1 </w:t>
        </w:r>
        <w:r w:rsidR="00E9340E" w:rsidRPr="00E13665">
          <w:rPr>
            <w:rStyle w:val="aa"/>
            <w:rFonts w:hAnsi="黑体" w:cs="宋体" w:hint="eastAsia"/>
            <w:noProof/>
          </w:rPr>
          <w:t>开发工具简介</w:t>
        </w:r>
        <w:r w:rsidR="00E9340E">
          <w:rPr>
            <w:noProof/>
            <w:webHidden/>
          </w:rPr>
          <w:tab/>
        </w:r>
        <w:r w:rsidR="00E9340E">
          <w:rPr>
            <w:noProof/>
            <w:webHidden/>
          </w:rPr>
          <w:fldChar w:fldCharType="begin"/>
        </w:r>
        <w:r w:rsidR="00E9340E">
          <w:rPr>
            <w:noProof/>
            <w:webHidden/>
          </w:rPr>
          <w:instrText xml:space="preserve"> PAGEREF _Toc8023489 \h </w:instrText>
        </w:r>
        <w:r w:rsidR="00E9340E">
          <w:rPr>
            <w:noProof/>
            <w:webHidden/>
          </w:rPr>
        </w:r>
        <w:r w:rsidR="00E9340E">
          <w:rPr>
            <w:noProof/>
            <w:webHidden/>
          </w:rPr>
          <w:fldChar w:fldCharType="separate"/>
        </w:r>
        <w:r w:rsidR="00E9340E">
          <w:rPr>
            <w:noProof/>
            <w:webHidden/>
          </w:rPr>
          <w:t>3</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490" w:history="1">
        <w:r w:rsidR="00E9340E" w:rsidRPr="00E13665">
          <w:rPr>
            <w:rStyle w:val="aa"/>
            <w:rFonts w:hAnsi="黑体" w:cs="宋体"/>
            <w:noProof/>
          </w:rPr>
          <w:t xml:space="preserve">1.2 </w:t>
        </w:r>
        <w:r w:rsidR="00E9340E" w:rsidRPr="00E13665">
          <w:rPr>
            <w:rStyle w:val="aa"/>
            <w:rFonts w:hAnsi="黑体" w:cs="宋体" w:hint="eastAsia"/>
            <w:noProof/>
          </w:rPr>
          <w:t>开发语言简介</w:t>
        </w:r>
        <w:r w:rsidR="00E9340E">
          <w:rPr>
            <w:noProof/>
            <w:webHidden/>
          </w:rPr>
          <w:tab/>
        </w:r>
        <w:r w:rsidR="00E9340E">
          <w:rPr>
            <w:noProof/>
            <w:webHidden/>
          </w:rPr>
          <w:fldChar w:fldCharType="begin"/>
        </w:r>
        <w:r w:rsidR="00E9340E">
          <w:rPr>
            <w:noProof/>
            <w:webHidden/>
          </w:rPr>
          <w:instrText xml:space="preserve"> PAGEREF _Toc8023490 \h </w:instrText>
        </w:r>
        <w:r w:rsidR="00E9340E">
          <w:rPr>
            <w:noProof/>
            <w:webHidden/>
          </w:rPr>
        </w:r>
        <w:r w:rsidR="00E9340E">
          <w:rPr>
            <w:noProof/>
            <w:webHidden/>
          </w:rPr>
          <w:fldChar w:fldCharType="separate"/>
        </w:r>
        <w:r w:rsidR="00E9340E">
          <w:rPr>
            <w:noProof/>
            <w:webHidden/>
          </w:rPr>
          <w:t>3</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491" w:history="1">
        <w:r w:rsidR="00E9340E" w:rsidRPr="00E13665">
          <w:rPr>
            <w:rStyle w:val="aa"/>
            <w:rFonts w:hAnsi="黑体"/>
            <w:noProof/>
          </w:rPr>
          <w:t>1.2.1 Android</w:t>
        </w:r>
        <w:r w:rsidR="00E9340E" w:rsidRPr="00E13665">
          <w:rPr>
            <w:rStyle w:val="aa"/>
            <w:rFonts w:hAnsi="黑体" w:hint="eastAsia"/>
            <w:noProof/>
          </w:rPr>
          <w:t>简介</w:t>
        </w:r>
        <w:r w:rsidR="00E9340E">
          <w:rPr>
            <w:noProof/>
            <w:webHidden/>
          </w:rPr>
          <w:tab/>
        </w:r>
        <w:r w:rsidR="00E9340E">
          <w:rPr>
            <w:noProof/>
            <w:webHidden/>
          </w:rPr>
          <w:fldChar w:fldCharType="begin"/>
        </w:r>
        <w:r w:rsidR="00E9340E">
          <w:rPr>
            <w:noProof/>
            <w:webHidden/>
          </w:rPr>
          <w:instrText xml:space="preserve"> PAGEREF _Toc8023491 \h </w:instrText>
        </w:r>
        <w:r w:rsidR="00E9340E">
          <w:rPr>
            <w:noProof/>
            <w:webHidden/>
          </w:rPr>
        </w:r>
        <w:r w:rsidR="00E9340E">
          <w:rPr>
            <w:noProof/>
            <w:webHidden/>
          </w:rPr>
          <w:fldChar w:fldCharType="separate"/>
        </w:r>
        <w:r w:rsidR="00E9340E">
          <w:rPr>
            <w:noProof/>
            <w:webHidden/>
          </w:rPr>
          <w:t>3</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492" w:history="1">
        <w:r w:rsidR="00E9340E" w:rsidRPr="00E13665">
          <w:rPr>
            <w:rStyle w:val="aa"/>
            <w:rFonts w:hAnsi="黑体"/>
            <w:noProof/>
          </w:rPr>
          <w:t>1.2.3 Android</w:t>
        </w:r>
        <w:r w:rsidR="00E9340E" w:rsidRPr="00E13665">
          <w:rPr>
            <w:rStyle w:val="aa"/>
            <w:rFonts w:hAnsi="黑体" w:hint="eastAsia"/>
            <w:noProof/>
          </w:rPr>
          <w:t>系统的四大组件</w:t>
        </w:r>
        <w:r w:rsidR="00E9340E">
          <w:rPr>
            <w:noProof/>
            <w:webHidden/>
          </w:rPr>
          <w:tab/>
        </w:r>
        <w:r w:rsidR="00E9340E">
          <w:rPr>
            <w:noProof/>
            <w:webHidden/>
          </w:rPr>
          <w:fldChar w:fldCharType="begin"/>
        </w:r>
        <w:r w:rsidR="00E9340E">
          <w:rPr>
            <w:noProof/>
            <w:webHidden/>
          </w:rPr>
          <w:instrText xml:space="preserve"> PAGEREF _Toc8023492 \h </w:instrText>
        </w:r>
        <w:r w:rsidR="00E9340E">
          <w:rPr>
            <w:noProof/>
            <w:webHidden/>
          </w:rPr>
        </w:r>
        <w:r w:rsidR="00E9340E">
          <w:rPr>
            <w:noProof/>
            <w:webHidden/>
          </w:rPr>
          <w:fldChar w:fldCharType="separate"/>
        </w:r>
        <w:r w:rsidR="00E9340E">
          <w:rPr>
            <w:noProof/>
            <w:webHidden/>
          </w:rPr>
          <w:t>3</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493" w:history="1">
        <w:r w:rsidR="00E9340E" w:rsidRPr="00E13665">
          <w:rPr>
            <w:rStyle w:val="aa"/>
            <w:rFonts w:hAnsi="黑体"/>
            <w:noProof/>
          </w:rPr>
          <w:t>1.2.4 Mysql</w:t>
        </w:r>
        <w:r w:rsidR="00E9340E" w:rsidRPr="00E13665">
          <w:rPr>
            <w:rStyle w:val="aa"/>
            <w:rFonts w:hAnsi="黑体" w:hint="eastAsia"/>
            <w:noProof/>
          </w:rPr>
          <w:t>简介</w:t>
        </w:r>
        <w:r w:rsidR="00E9340E">
          <w:rPr>
            <w:noProof/>
            <w:webHidden/>
          </w:rPr>
          <w:tab/>
        </w:r>
        <w:r w:rsidR="00E9340E">
          <w:rPr>
            <w:noProof/>
            <w:webHidden/>
          </w:rPr>
          <w:fldChar w:fldCharType="begin"/>
        </w:r>
        <w:r w:rsidR="00E9340E">
          <w:rPr>
            <w:noProof/>
            <w:webHidden/>
          </w:rPr>
          <w:instrText xml:space="preserve"> PAGEREF _Toc8023493 \h </w:instrText>
        </w:r>
        <w:r w:rsidR="00E9340E">
          <w:rPr>
            <w:noProof/>
            <w:webHidden/>
          </w:rPr>
        </w:r>
        <w:r w:rsidR="00E9340E">
          <w:rPr>
            <w:noProof/>
            <w:webHidden/>
          </w:rPr>
          <w:fldChar w:fldCharType="separate"/>
        </w:r>
        <w:r w:rsidR="00E9340E">
          <w:rPr>
            <w:noProof/>
            <w:webHidden/>
          </w:rPr>
          <w:t>4</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494" w:history="1">
        <w:r w:rsidR="00E9340E" w:rsidRPr="00E13665">
          <w:rPr>
            <w:rStyle w:val="aa"/>
            <w:rFonts w:hAnsi="黑体" w:cs="宋体"/>
            <w:noProof/>
          </w:rPr>
          <w:t>1.3 Android</w:t>
        </w:r>
        <w:r w:rsidR="00E9340E" w:rsidRPr="00E13665">
          <w:rPr>
            <w:rStyle w:val="aa"/>
            <w:rFonts w:hAnsi="黑体" w:cs="宋体" w:hint="eastAsia"/>
            <w:noProof/>
          </w:rPr>
          <w:t>的工程</w:t>
        </w:r>
        <w:r w:rsidR="00E9340E">
          <w:rPr>
            <w:noProof/>
            <w:webHidden/>
          </w:rPr>
          <w:tab/>
        </w:r>
        <w:r w:rsidR="00E9340E">
          <w:rPr>
            <w:noProof/>
            <w:webHidden/>
          </w:rPr>
          <w:fldChar w:fldCharType="begin"/>
        </w:r>
        <w:r w:rsidR="00E9340E">
          <w:rPr>
            <w:noProof/>
            <w:webHidden/>
          </w:rPr>
          <w:instrText xml:space="preserve"> PAGEREF _Toc8023494 \h </w:instrText>
        </w:r>
        <w:r w:rsidR="00E9340E">
          <w:rPr>
            <w:noProof/>
            <w:webHidden/>
          </w:rPr>
        </w:r>
        <w:r w:rsidR="00E9340E">
          <w:rPr>
            <w:noProof/>
            <w:webHidden/>
          </w:rPr>
          <w:fldChar w:fldCharType="separate"/>
        </w:r>
        <w:r w:rsidR="00E9340E">
          <w:rPr>
            <w:noProof/>
            <w:webHidden/>
          </w:rPr>
          <w:t>5</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495" w:history="1">
        <w:r w:rsidR="00E9340E" w:rsidRPr="00E13665">
          <w:rPr>
            <w:rStyle w:val="aa"/>
            <w:rFonts w:hAnsi="黑体"/>
            <w:noProof/>
          </w:rPr>
          <w:t>1.3.1 Android</w:t>
        </w:r>
        <w:r w:rsidR="00E9340E" w:rsidRPr="00E13665">
          <w:rPr>
            <w:rStyle w:val="aa"/>
            <w:rFonts w:hAnsi="黑体" w:hint="eastAsia"/>
            <w:noProof/>
          </w:rPr>
          <w:t>项目</w:t>
        </w:r>
        <w:r w:rsidR="00E9340E">
          <w:rPr>
            <w:noProof/>
            <w:webHidden/>
          </w:rPr>
          <w:tab/>
        </w:r>
        <w:r w:rsidR="00E9340E">
          <w:rPr>
            <w:noProof/>
            <w:webHidden/>
          </w:rPr>
          <w:fldChar w:fldCharType="begin"/>
        </w:r>
        <w:r w:rsidR="00E9340E">
          <w:rPr>
            <w:noProof/>
            <w:webHidden/>
          </w:rPr>
          <w:instrText xml:space="preserve"> PAGEREF _Toc8023495 \h </w:instrText>
        </w:r>
        <w:r w:rsidR="00E9340E">
          <w:rPr>
            <w:noProof/>
            <w:webHidden/>
          </w:rPr>
        </w:r>
        <w:r w:rsidR="00E9340E">
          <w:rPr>
            <w:noProof/>
            <w:webHidden/>
          </w:rPr>
          <w:fldChar w:fldCharType="separate"/>
        </w:r>
        <w:r w:rsidR="00E9340E">
          <w:rPr>
            <w:noProof/>
            <w:webHidden/>
          </w:rPr>
          <w:t>5</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496" w:history="1">
        <w:r w:rsidR="00E9340E" w:rsidRPr="00E13665">
          <w:rPr>
            <w:rStyle w:val="aa"/>
            <w:rFonts w:hAnsi="黑体"/>
            <w:noProof/>
          </w:rPr>
          <w:t>1.3.2 Android</w:t>
        </w:r>
        <w:r w:rsidR="00E9340E" w:rsidRPr="00E13665">
          <w:rPr>
            <w:rStyle w:val="aa"/>
            <w:rFonts w:hAnsi="黑体" w:hint="eastAsia"/>
            <w:noProof/>
          </w:rPr>
          <w:t>工程程序结构</w:t>
        </w:r>
        <w:r w:rsidR="00E9340E">
          <w:rPr>
            <w:noProof/>
            <w:webHidden/>
          </w:rPr>
          <w:tab/>
        </w:r>
        <w:r w:rsidR="00E9340E">
          <w:rPr>
            <w:noProof/>
            <w:webHidden/>
          </w:rPr>
          <w:fldChar w:fldCharType="begin"/>
        </w:r>
        <w:r w:rsidR="00E9340E">
          <w:rPr>
            <w:noProof/>
            <w:webHidden/>
          </w:rPr>
          <w:instrText xml:space="preserve"> PAGEREF _Toc8023496 \h </w:instrText>
        </w:r>
        <w:r w:rsidR="00E9340E">
          <w:rPr>
            <w:noProof/>
            <w:webHidden/>
          </w:rPr>
        </w:r>
        <w:r w:rsidR="00E9340E">
          <w:rPr>
            <w:noProof/>
            <w:webHidden/>
          </w:rPr>
          <w:fldChar w:fldCharType="separate"/>
        </w:r>
        <w:r w:rsidR="00E9340E">
          <w:rPr>
            <w:noProof/>
            <w:webHidden/>
          </w:rPr>
          <w:t>5</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497" w:history="1">
        <w:r w:rsidR="00E9340E" w:rsidRPr="00E13665">
          <w:rPr>
            <w:rStyle w:val="aa"/>
            <w:rFonts w:hAnsi="黑体"/>
            <w:noProof/>
          </w:rPr>
          <w:t xml:space="preserve">2 </w:t>
        </w:r>
        <w:r w:rsidR="00E9340E" w:rsidRPr="00E13665">
          <w:rPr>
            <w:rStyle w:val="aa"/>
            <w:rFonts w:hAnsi="黑体" w:hint="eastAsia"/>
            <w:noProof/>
          </w:rPr>
          <w:t>可行性研究及需求分析</w:t>
        </w:r>
        <w:r w:rsidR="00E9340E">
          <w:rPr>
            <w:noProof/>
            <w:webHidden/>
          </w:rPr>
          <w:tab/>
        </w:r>
        <w:r w:rsidR="00E9340E">
          <w:rPr>
            <w:noProof/>
            <w:webHidden/>
          </w:rPr>
          <w:fldChar w:fldCharType="begin"/>
        </w:r>
        <w:r w:rsidR="00E9340E">
          <w:rPr>
            <w:noProof/>
            <w:webHidden/>
          </w:rPr>
          <w:instrText xml:space="preserve"> PAGEREF _Toc8023497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498" w:history="1">
        <w:r w:rsidR="00E9340E" w:rsidRPr="00E13665">
          <w:rPr>
            <w:rStyle w:val="aa"/>
            <w:rFonts w:hAnsi="黑体" w:cs="宋体"/>
            <w:noProof/>
          </w:rPr>
          <w:t>2.1</w:t>
        </w:r>
        <w:r w:rsidR="00E9340E" w:rsidRPr="00E13665">
          <w:rPr>
            <w:rStyle w:val="aa"/>
            <w:rFonts w:hAnsi="黑体" w:cs="宋体" w:hint="eastAsia"/>
            <w:noProof/>
          </w:rPr>
          <w:t>可行性分析</w:t>
        </w:r>
        <w:r w:rsidR="00E9340E">
          <w:rPr>
            <w:noProof/>
            <w:webHidden/>
          </w:rPr>
          <w:tab/>
        </w:r>
        <w:r w:rsidR="00E9340E">
          <w:rPr>
            <w:noProof/>
            <w:webHidden/>
          </w:rPr>
          <w:fldChar w:fldCharType="begin"/>
        </w:r>
        <w:r w:rsidR="00E9340E">
          <w:rPr>
            <w:noProof/>
            <w:webHidden/>
          </w:rPr>
          <w:instrText xml:space="preserve"> PAGEREF _Toc8023498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499" w:history="1">
        <w:r w:rsidR="00E9340E" w:rsidRPr="00E13665">
          <w:rPr>
            <w:rStyle w:val="aa"/>
            <w:rFonts w:hAnsi="黑体"/>
            <w:noProof/>
          </w:rPr>
          <w:t xml:space="preserve">2.1.1 </w:t>
        </w:r>
        <w:r w:rsidR="00E9340E" w:rsidRPr="00E13665">
          <w:rPr>
            <w:rStyle w:val="aa"/>
            <w:rFonts w:hAnsi="黑体" w:hint="eastAsia"/>
            <w:noProof/>
          </w:rPr>
          <w:t>经济上的可行性</w:t>
        </w:r>
        <w:r w:rsidR="00E9340E">
          <w:rPr>
            <w:noProof/>
            <w:webHidden/>
          </w:rPr>
          <w:tab/>
        </w:r>
        <w:r w:rsidR="00E9340E">
          <w:rPr>
            <w:noProof/>
            <w:webHidden/>
          </w:rPr>
          <w:fldChar w:fldCharType="begin"/>
        </w:r>
        <w:r w:rsidR="00E9340E">
          <w:rPr>
            <w:noProof/>
            <w:webHidden/>
          </w:rPr>
          <w:instrText xml:space="preserve"> PAGEREF _Toc8023499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0" w:history="1">
        <w:r w:rsidR="00E9340E" w:rsidRPr="00E13665">
          <w:rPr>
            <w:rStyle w:val="aa"/>
            <w:rFonts w:hAnsi="黑体"/>
            <w:noProof/>
          </w:rPr>
          <w:t xml:space="preserve">2.1.2 </w:t>
        </w:r>
        <w:r w:rsidR="00E9340E" w:rsidRPr="00E13665">
          <w:rPr>
            <w:rStyle w:val="aa"/>
            <w:rFonts w:hAnsi="黑体" w:hint="eastAsia"/>
            <w:noProof/>
          </w:rPr>
          <w:t>技术上的可行性</w:t>
        </w:r>
        <w:r w:rsidR="00E9340E">
          <w:rPr>
            <w:noProof/>
            <w:webHidden/>
          </w:rPr>
          <w:tab/>
        </w:r>
        <w:r w:rsidR="00E9340E">
          <w:rPr>
            <w:noProof/>
            <w:webHidden/>
          </w:rPr>
          <w:fldChar w:fldCharType="begin"/>
        </w:r>
        <w:r w:rsidR="00E9340E">
          <w:rPr>
            <w:noProof/>
            <w:webHidden/>
          </w:rPr>
          <w:instrText xml:space="preserve"> PAGEREF _Toc8023500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1" w:history="1">
        <w:r w:rsidR="00E9340E" w:rsidRPr="00E13665">
          <w:rPr>
            <w:rStyle w:val="aa"/>
            <w:rFonts w:hAnsi="黑体"/>
            <w:noProof/>
          </w:rPr>
          <w:t xml:space="preserve">2.1.3 </w:t>
        </w:r>
        <w:r w:rsidR="00E9340E" w:rsidRPr="00E13665">
          <w:rPr>
            <w:rStyle w:val="aa"/>
            <w:rFonts w:hAnsi="黑体" w:hint="eastAsia"/>
            <w:noProof/>
          </w:rPr>
          <w:t>操作上的可行性</w:t>
        </w:r>
        <w:r w:rsidR="00E9340E">
          <w:rPr>
            <w:noProof/>
            <w:webHidden/>
          </w:rPr>
          <w:tab/>
        </w:r>
        <w:r w:rsidR="00E9340E">
          <w:rPr>
            <w:noProof/>
            <w:webHidden/>
          </w:rPr>
          <w:fldChar w:fldCharType="begin"/>
        </w:r>
        <w:r w:rsidR="00E9340E">
          <w:rPr>
            <w:noProof/>
            <w:webHidden/>
          </w:rPr>
          <w:instrText xml:space="preserve"> PAGEREF _Toc8023501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02" w:history="1">
        <w:r w:rsidR="00E9340E" w:rsidRPr="00E13665">
          <w:rPr>
            <w:rStyle w:val="aa"/>
            <w:rFonts w:hAnsi="黑体" w:cs="宋体"/>
            <w:noProof/>
          </w:rPr>
          <w:t xml:space="preserve">2.2 </w:t>
        </w:r>
        <w:r w:rsidR="00E9340E" w:rsidRPr="00E13665">
          <w:rPr>
            <w:rStyle w:val="aa"/>
            <w:rFonts w:hAnsi="黑体" w:cs="宋体" w:hint="eastAsia"/>
            <w:noProof/>
          </w:rPr>
          <w:t>系统需求分析</w:t>
        </w:r>
        <w:r w:rsidR="00E9340E">
          <w:rPr>
            <w:noProof/>
            <w:webHidden/>
          </w:rPr>
          <w:tab/>
        </w:r>
        <w:r w:rsidR="00E9340E">
          <w:rPr>
            <w:noProof/>
            <w:webHidden/>
          </w:rPr>
          <w:fldChar w:fldCharType="begin"/>
        </w:r>
        <w:r w:rsidR="00E9340E">
          <w:rPr>
            <w:noProof/>
            <w:webHidden/>
          </w:rPr>
          <w:instrText xml:space="preserve"> PAGEREF _Toc8023502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3" w:history="1">
        <w:r w:rsidR="00E9340E" w:rsidRPr="00E13665">
          <w:rPr>
            <w:rStyle w:val="aa"/>
            <w:rFonts w:hAnsi="黑体"/>
            <w:noProof/>
          </w:rPr>
          <w:t xml:space="preserve">2.2.1 </w:t>
        </w:r>
        <w:r w:rsidR="00E9340E" w:rsidRPr="00E13665">
          <w:rPr>
            <w:rStyle w:val="aa"/>
            <w:rFonts w:hAnsi="黑体" w:hint="eastAsia"/>
            <w:noProof/>
          </w:rPr>
          <w:t>软件目标</w:t>
        </w:r>
        <w:r w:rsidR="00E9340E">
          <w:rPr>
            <w:noProof/>
            <w:webHidden/>
          </w:rPr>
          <w:tab/>
        </w:r>
        <w:r w:rsidR="00E9340E">
          <w:rPr>
            <w:noProof/>
            <w:webHidden/>
          </w:rPr>
          <w:fldChar w:fldCharType="begin"/>
        </w:r>
        <w:r w:rsidR="00E9340E">
          <w:rPr>
            <w:noProof/>
            <w:webHidden/>
          </w:rPr>
          <w:instrText xml:space="preserve"> PAGEREF _Toc8023503 \h </w:instrText>
        </w:r>
        <w:r w:rsidR="00E9340E">
          <w:rPr>
            <w:noProof/>
            <w:webHidden/>
          </w:rPr>
        </w:r>
        <w:r w:rsidR="00E9340E">
          <w:rPr>
            <w:noProof/>
            <w:webHidden/>
          </w:rPr>
          <w:fldChar w:fldCharType="separate"/>
        </w:r>
        <w:r w:rsidR="00E9340E">
          <w:rPr>
            <w:noProof/>
            <w:webHidden/>
          </w:rPr>
          <w:t>6</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4" w:history="1">
        <w:r w:rsidR="00E9340E" w:rsidRPr="00E13665">
          <w:rPr>
            <w:rStyle w:val="aa"/>
            <w:rFonts w:hAnsi="黑体"/>
            <w:noProof/>
          </w:rPr>
          <w:t xml:space="preserve">2.2.2 </w:t>
        </w:r>
        <w:r w:rsidR="00E9340E" w:rsidRPr="00E13665">
          <w:rPr>
            <w:rStyle w:val="aa"/>
            <w:rFonts w:hAnsi="黑体" w:hint="eastAsia"/>
            <w:noProof/>
          </w:rPr>
          <w:t>功能模块需求</w:t>
        </w:r>
        <w:r w:rsidR="00E9340E">
          <w:rPr>
            <w:noProof/>
            <w:webHidden/>
          </w:rPr>
          <w:tab/>
        </w:r>
        <w:r w:rsidR="00E9340E">
          <w:rPr>
            <w:noProof/>
            <w:webHidden/>
          </w:rPr>
          <w:fldChar w:fldCharType="begin"/>
        </w:r>
        <w:r w:rsidR="00E9340E">
          <w:rPr>
            <w:noProof/>
            <w:webHidden/>
          </w:rPr>
          <w:instrText xml:space="preserve"> PAGEREF _Toc8023504 \h </w:instrText>
        </w:r>
        <w:r w:rsidR="00E9340E">
          <w:rPr>
            <w:noProof/>
            <w:webHidden/>
          </w:rPr>
        </w:r>
        <w:r w:rsidR="00E9340E">
          <w:rPr>
            <w:noProof/>
            <w:webHidden/>
          </w:rPr>
          <w:fldChar w:fldCharType="separate"/>
        </w:r>
        <w:r w:rsidR="00E9340E">
          <w:rPr>
            <w:noProof/>
            <w:webHidden/>
          </w:rPr>
          <w:t>7</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5" w:history="1">
        <w:r w:rsidR="00E9340E" w:rsidRPr="00E13665">
          <w:rPr>
            <w:rStyle w:val="aa"/>
            <w:rFonts w:hAnsi="黑体"/>
            <w:noProof/>
          </w:rPr>
          <w:t>2.2.3</w:t>
        </w:r>
        <w:r w:rsidR="00E9340E" w:rsidRPr="00E13665">
          <w:rPr>
            <w:rStyle w:val="aa"/>
            <w:rFonts w:hAnsi="黑体" w:hint="eastAsia"/>
            <w:noProof/>
          </w:rPr>
          <w:t>系统界面需求</w:t>
        </w:r>
        <w:r w:rsidR="00E9340E">
          <w:rPr>
            <w:noProof/>
            <w:webHidden/>
          </w:rPr>
          <w:tab/>
        </w:r>
        <w:r w:rsidR="00E9340E">
          <w:rPr>
            <w:noProof/>
            <w:webHidden/>
          </w:rPr>
          <w:fldChar w:fldCharType="begin"/>
        </w:r>
        <w:r w:rsidR="00E9340E">
          <w:rPr>
            <w:noProof/>
            <w:webHidden/>
          </w:rPr>
          <w:instrText xml:space="preserve"> PAGEREF _Toc8023505 \h </w:instrText>
        </w:r>
        <w:r w:rsidR="00E9340E">
          <w:rPr>
            <w:noProof/>
            <w:webHidden/>
          </w:rPr>
        </w:r>
        <w:r w:rsidR="00E9340E">
          <w:rPr>
            <w:noProof/>
            <w:webHidden/>
          </w:rPr>
          <w:fldChar w:fldCharType="separate"/>
        </w:r>
        <w:r w:rsidR="00E9340E">
          <w:rPr>
            <w:noProof/>
            <w:webHidden/>
          </w:rPr>
          <w:t>7</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6" w:history="1">
        <w:r w:rsidR="00E9340E" w:rsidRPr="00E13665">
          <w:rPr>
            <w:rStyle w:val="aa"/>
            <w:rFonts w:hAnsi="黑体"/>
            <w:noProof/>
          </w:rPr>
          <w:t>2.2.4</w:t>
        </w:r>
        <w:r w:rsidR="00E9340E" w:rsidRPr="00E13665">
          <w:rPr>
            <w:rStyle w:val="aa"/>
            <w:rFonts w:hAnsi="黑体" w:hint="eastAsia"/>
            <w:noProof/>
          </w:rPr>
          <w:t>运行环境需求</w:t>
        </w:r>
        <w:r w:rsidR="00E9340E">
          <w:rPr>
            <w:noProof/>
            <w:webHidden/>
          </w:rPr>
          <w:tab/>
        </w:r>
        <w:r w:rsidR="00E9340E">
          <w:rPr>
            <w:noProof/>
            <w:webHidden/>
          </w:rPr>
          <w:fldChar w:fldCharType="begin"/>
        </w:r>
        <w:r w:rsidR="00E9340E">
          <w:rPr>
            <w:noProof/>
            <w:webHidden/>
          </w:rPr>
          <w:instrText xml:space="preserve"> PAGEREF _Toc8023506 \h </w:instrText>
        </w:r>
        <w:r w:rsidR="00E9340E">
          <w:rPr>
            <w:noProof/>
            <w:webHidden/>
          </w:rPr>
        </w:r>
        <w:r w:rsidR="00E9340E">
          <w:rPr>
            <w:noProof/>
            <w:webHidden/>
          </w:rPr>
          <w:fldChar w:fldCharType="separate"/>
        </w:r>
        <w:r w:rsidR="00E9340E">
          <w:rPr>
            <w:noProof/>
            <w:webHidden/>
          </w:rPr>
          <w:t>8</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07" w:history="1">
        <w:r w:rsidR="00E9340E" w:rsidRPr="00E13665">
          <w:rPr>
            <w:rStyle w:val="aa"/>
            <w:rFonts w:hAnsi="黑体"/>
            <w:noProof/>
          </w:rPr>
          <w:t xml:space="preserve">3 </w:t>
        </w:r>
        <w:r w:rsidR="00E9340E" w:rsidRPr="00E13665">
          <w:rPr>
            <w:rStyle w:val="aa"/>
            <w:rFonts w:hAnsi="黑体" w:hint="eastAsia"/>
            <w:noProof/>
          </w:rPr>
          <w:t>系统数据库设计</w:t>
        </w:r>
        <w:r w:rsidR="00E9340E">
          <w:rPr>
            <w:noProof/>
            <w:webHidden/>
          </w:rPr>
          <w:tab/>
        </w:r>
        <w:r w:rsidR="00E9340E">
          <w:rPr>
            <w:noProof/>
            <w:webHidden/>
          </w:rPr>
          <w:fldChar w:fldCharType="begin"/>
        </w:r>
        <w:r w:rsidR="00E9340E">
          <w:rPr>
            <w:noProof/>
            <w:webHidden/>
          </w:rPr>
          <w:instrText xml:space="preserve"> PAGEREF _Toc8023507 \h </w:instrText>
        </w:r>
        <w:r w:rsidR="00E9340E">
          <w:rPr>
            <w:noProof/>
            <w:webHidden/>
          </w:rPr>
        </w:r>
        <w:r w:rsidR="00E9340E">
          <w:rPr>
            <w:noProof/>
            <w:webHidden/>
          </w:rPr>
          <w:fldChar w:fldCharType="separate"/>
        </w:r>
        <w:r w:rsidR="00E9340E">
          <w:rPr>
            <w:noProof/>
            <w:webHidden/>
          </w:rPr>
          <w:t>9</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08" w:history="1">
        <w:r w:rsidR="00E9340E" w:rsidRPr="00E13665">
          <w:rPr>
            <w:rStyle w:val="aa"/>
            <w:rFonts w:hAnsi="黑体" w:cs="宋体"/>
            <w:noProof/>
          </w:rPr>
          <w:t xml:space="preserve">3.1 </w:t>
        </w:r>
        <w:r w:rsidR="00E9340E" w:rsidRPr="00E13665">
          <w:rPr>
            <w:rStyle w:val="aa"/>
            <w:rFonts w:hAnsi="黑体" w:cs="宋体" w:hint="eastAsia"/>
            <w:noProof/>
          </w:rPr>
          <w:t>概念结构设计</w:t>
        </w:r>
        <w:r w:rsidR="00E9340E">
          <w:rPr>
            <w:noProof/>
            <w:webHidden/>
          </w:rPr>
          <w:tab/>
        </w:r>
        <w:r w:rsidR="00E9340E">
          <w:rPr>
            <w:noProof/>
            <w:webHidden/>
          </w:rPr>
          <w:fldChar w:fldCharType="begin"/>
        </w:r>
        <w:r w:rsidR="00E9340E">
          <w:rPr>
            <w:noProof/>
            <w:webHidden/>
          </w:rPr>
          <w:instrText xml:space="preserve"> PAGEREF _Toc8023508 \h </w:instrText>
        </w:r>
        <w:r w:rsidR="00E9340E">
          <w:rPr>
            <w:noProof/>
            <w:webHidden/>
          </w:rPr>
        </w:r>
        <w:r w:rsidR="00E9340E">
          <w:rPr>
            <w:noProof/>
            <w:webHidden/>
          </w:rPr>
          <w:fldChar w:fldCharType="separate"/>
        </w:r>
        <w:r w:rsidR="00E9340E">
          <w:rPr>
            <w:noProof/>
            <w:webHidden/>
          </w:rPr>
          <w:t>9</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09" w:history="1">
        <w:r w:rsidR="00E9340E" w:rsidRPr="00E13665">
          <w:rPr>
            <w:rStyle w:val="aa"/>
            <w:rFonts w:hAnsi="黑体"/>
            <w:noProof/>
          </w:rPr>
          <w:t xml:space="preserve">3.1.1 </w:t>
        </w:r>
        <w:r w:rsidR="00E9340E" w:rsidRPr="00E13665">
          <w:rPr>
            <w:rStyle w:val="aa"/>
            <w:rFonts w:hAnsi="黑体" w:hint="eastAsia"/>
            <w:noProof/>
          </w:rPr>
          <w:t>实体联系</w:t>
        </w:r>
        <w:r w:rsidR="00E9340E" w:rsidRPr="00E13665">
          <w:rPr>
            <w:rStyle w:val="aa"/>
            <w:rFonts w:hAnsi="黑体"/>
            <w:noProof/>
          </w:rPr>
          <w:t>E-R</w:t>
        </w:r>
        <w:r w:rsidR="00E9340E" w:rsidRPr="00E13665">
          <w:rPr>
            <w:rStyle w:val="aa"/>
            <w:rFonts w:hAnsi="黑体" w:hint="eastAsia"/>
            <w:noProof/>
          </w:rPr>
          <w:t>图</w:t>
        </w:r>
        <w:r w:rsidR="00E9340E">
          <w:rPr>
            <w:noProof/>
            <w:webHidden/>
          </w:rPr>
          <w:tab/>
        </w:r>
        <w:r w:rsidR="00E9340E">
          <w:rPr>
            <w:noProof/>
            <w:webHidden/>
          </w:rPr>
          <w:fldChar w:fldCharType="begin"/>
        </w:r>
        <w:r w:rsidR="00E9340E">
          <w:rPr>
            <w:noProof/>
            <w:webHidden/>
          </w:rPr>
          <w:instrText xml:space="preserve"> PAGEREF _Toc8023509 \h </w:instrText>
        </w:r>
        <w:r w:rsidR="00E9340E">
          <w:rPr>
            <w:noProof/>
            <w:webHidden/>
          </w:rPr>
        </w:r>
        <w:r w:rsidR="00E9340E">
          <w:rPr>
            <w:noProof/>
            <w:webHidden/>
          </w:rPr>
          <w:fldChar w:fldCharType="separate"/>
        </w:r>
        <w:r w:rsidR="00E9340E">
          <w:rPr>
            <w:noProof/>
            <w:webHidden/>
          </w:rPr>
          <w:t>9</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10" w:history="1">
        <w:r w:rsidR="00E9340E" w:rsidRPr="00E13665">
          <w:rPr>
            <w:rStyle w:val="aa"/>
            <w:rFonts w:hAnsi="黑体"/>
            <w:noProof/>
          </w:rPr>
          <w:t>3.1.2</w:t>
        </w:r>
        <w:r w:rsidR="00E9340E" w:rsidRPr="00E13665">
          <w:rPr>
            <w:rStyle w:val="aa"/>
            <w:rFonts w:hAnsi="黑体" w:hint="eastAsia"/>
            <w:noProof/>
          </w:rPr>
          <w:t>类别实体属性图</w:t>
        </w:r>
        <w:r w:rsidR="00E9340E">
          <w:rPr>
            <w:noProof/>
            <w:webHidden/>
          </w:rPr>
          <w:tab/>
        </w:r>
        <w:r w:rsidR="00E9340E">
          <w:rPr>
            <w:noProof/>
            <w:webHidden/>
          </w:rPr>
          <w:fldChar w:fldCharType="begin"/>
        </w:r>
        <w:r w:rsidR="00E9340E">
          <w:rPr>
            <w:noProof/>
            <w:webHidden/>
          </w:rPr>
          <w:instrText xml:space="preserve"> PAGEREF _Toc8023510 \h </w:instrText>
        </w:r>
        <w:r w:rsidR="00E9340E">
          <w:rPr>
            <w:noProof/>
            <w:webHidden/>
          </w:rPr>
        </w:r>
        <w:r w:rsidR="00E9340E">
          <w:rPr>
            <w:noProof/>
            <w:webHidden/>
          </w:rPr>
          <w:fldChar w:fldCharType="separate"/>
        </w:r>
        <w:r w:rsidR="00E9340E">
          <w:rPr>
            <w:noProof/>
            <w:webHidden/>
          </w:rPr>
          <w:t>10</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11" w:history="1">
        <w:r w:rsidR="00E9340E" w:rsidRPr="00E13665">
          <w:rPr>
            <w:rStyle w:val="aa"/>
            <w:rFonts w:hAnsi="黑体" w:cs="宋体"/>
            <w:noProof/>
          </w:rPr>
          <w:t xml:space="preserve">3.2 </w:t>
        </w:r>
        <w:r w:rsidR="00E9340E" w:rsidRPr="00E13665">
          <w:rPr>
            <w:rStyle w:val="aa"/>
            <w:rFonts w:hAnsi="黑体" w:cs="宋体" w:hint="eastAsia"/>
            <w:noProof/>
          </w:rPr>
          <w:t>逻辑结构设计</w:t>
        </w:r>
        <w:r w:rsidR="00E9340E">
          <w:rPr>
            <w:noProof/>
            <w:webHidden/>
          </w:rPr>
          <w:tab/>
        </w:r>
        <w:r w:rsidR="00E9340E">
          <w:rPr>
            <w:noProof/>
            <w:webHidden/>
          </w:rPr>
          <w:fldChar w:fldCharType="begin"/>
        </w:r>
        <w:r w:rsidR="00E9340E">
          <w:rPr>
            <w:noProof/>
            <w:webHidden/>
          </w:rPr>
          <w:instrText xml:space="preserve"> PAGEREF _Toc8023511 \h </w:instrText>
        </w:r>
        <w:r w:rsidR="00E9340E">
          <w:rPr>
            <w:noProof/>
            <w:webHidden/>
          </w:rPr>
        </w:r>
        <w:r w:rsidR="00E9340E">
          <w:rPr>
            <w:noProof/>
            <w:webHidden/>
          </w:rPr>
          <w:fldChar w:fldCharType="separate"/>
        </w:r>
        <w:r w:rsidR="00E9340E">
          <w:rPr>
            <w:noProof/>
            <w:webHidden/>
          </w:rPr>
          <w:t>12</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12" w:history="1">
        <w:r w:rsidR="00E9340E" w:rsidRPr="00E13665">
          <w:rPr>
            <w:rStyle w:val="aa"/>
            <w:rFonts w:hAnsi="黑体" w:cs="宋体"/>
            <w:noProof/>
          </w:rPr>
          <w:t xml:space="preserve">3.3 </w:t>
        </w:r>
        <w:r w:rsidR="00E9340E" w:rsidRPr="00E13665">
          <w:rPr>
            <w:rStyle w:val="aa"/>
            <w:rFonts w:hAnsi="黑体" w:cs="宋体" w:hint="eastAsia"/>
            <w:noProof/>
          </w:rPr>
          <w:t>物理结构设计</w:t>
        </w:r>
        <w:r w:rsidR="00E9340E">
          <w:rPr>
            <w:noProof/>
            <w:webHidden/>
          </w:rPr>
          <w:tab/>
        </w:r>
        <w:r w:rsidR="00E9340E">
          <w:rPr>
            <w:noProof/>
            <w:webHidden/>
          </w:rPr>
          <w:fldChar w:fldCharType="begin"/>
        </w:r>
        <w:r w:rsidR="00E9340E">
          <w:rPr>
            <w:noProof/>
            <w:webHidden/>
          </w:rPr>
          <w:instrText xml:space="preserve"> PAGEREF _Toc8023512 \h </w:instrText>
        </w:r>
        <w:r w:rsidR="00E9340E">
          <w:rPr>
            <w:noProof/>
            <w:webHidden/>
          </w:rPr>
        </w:r>
        <w:r w:rsidR="00E9340E">
          <w:rPr>
            <w:noProof/>
            <w:webHidden/>
          </w:rPr>
          <w:fldChar w:fldCharType="separate"/>
        </w:r>
        <w:r w:rsidR="00E9340E">
          <w:rPr>
            <w:noProof/>
            <w:webHidden/>
          </w:rPr>
          <w:t>12</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13" w:history="1">
        <w:r w:rsidR="00E9340E" w:rsidRPr="00E13665">
          <w:rPr>
            <w:rStyle w:val="aa"/>
            <w:rFonts w:hAnsi="黑体"/>
            <w:noProof/>
          </w:rPr>
          <w:t xml:space="preserve">4 </w:t>
        </w:r>
        <w:r w:rsidR="00E9340E" w:rsidRPr="00E13665">
          <w:rPr>
            <w:rStyle w:val="aa"/>
            <w:rFonts w:hAnsi="黑体" w:hint="eastAsia"/>
            <w:noProof/>
          </w:rPr>
          <w:t>系统总体设计</w:t>
        </w:r>
        <w:r w:rsidR="00E9340E">
          <w:rPr>
            <w:noProof/>
            <w:webHidden/>
          </w:rPr>
          <w:tab/>
        </w:r>
        <w:r w:rsidR="00E9340E">
          <w:rPr>
            <w:noProof/>
            <w:webHidden/>
          </w:rPr>
          <w:fldChar w:fldCharType="begin"/>
        </w:r>
        <w:r w:rsidR="00E9340E">
          <w:rPr>
            <w:noProof/>
            <w:webHidden/>
          </w:rPr>
          <w:instrText xml:space="preserve"> PAGEREF _Toc8023513 \h </w:instrText>
        </w:r>
        <w:r w:rsidR="00E9340E">
          <w:rPr>
            <w:noProof/>
            <w:webHidden/>
          </w:rPr>
        </w:r>
        <w:r w:rsidR="00E9340E">
          <w:rPr>
            <w:noProof/>
            <w:webHidden/>
          </w:rPr>
          <w:fldChar w:fldCharType="separate"/>
        </w:r>
        <w:r w:rsidR="00E9340E">
          <w:rPr>
            <w:noProof/>
            <w:webHidden/>
          </w:rPr>
          <w:t>16</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14" w:history="1">
        <w:r w:rsidR="00E9340E" w:rsidRPr="00E13665">
          <w:rPr>
            <w:rStyle w:val="aa"/>
            <w:rFonts w:hAnsi="黑体" w:cs="宋体"/>
            <w:noProof/>
          </w:rPr>
          <w:t xml:space="preserve">4.1 </w:t>
        </w:r>
        <w:r w:rsidR="00E9340E" w:rsidRPr="00E13665">
          <w:rPr>
            <w:rStyle w:val="aa"/>
            <w:rFonts w:hAnsi="黑体" w:cs="宋体" w:hint="eastAsia"/>
            <w:noProof/>
          </w:rPr>
          <w:t>系统功能模块图</w:t>
        </w:r>
        <w:r w:rsidR="00E9340E">
          <w:rPr>
            <w:noProof/>
            <w:webHidden/>
          </w:rPr>
          <w:tab/>
        </w:r>
        <w:r w:rsidR="00E9340E">
          <w:rPr>
            <w:noProof/>
            <w:webHidden/>
          </w:rPr>
          <w:fldChar w:fldCharType="begin"/>
        </w:r>
        <w:r w:rsidR="00E9340E">
          <w:rPr>
            <w:noProof/>
            <w:webHidden/>
          </w:rPr>
          <w:instrText xml:space="preserve"> PAGEREF _Toc8023514 \h </w:instrText>
        </w:r>
        <w:r w:rsidR="00E9340E">
          <w:rPr>
            <w:noProof/>
            <w:webHidden/>
          </w:rPr>
        </w:r>
        <w:r w:rsidR="00E9340E">
          <w:rPr>
            <w:noProof/>
            <w:webHidden/>
          </w:rPr>
          <w:fldChar w:fldCharType="separate"/>
        </w:r>
        <w:r w:rsidR="00E9340E">
          <w:rPr>
            <w:noProof/>
            <w:webHidden/>
          </w:rPr>
          <w:t>16</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15" w:history="1">
        <w:r w:rsidR="00E9340E" w:rsidRPr="00E13665">
          <w:rPr>
            <w:rStyle w:val="aa"/>
            <w:rFonts w:hAnsi="黑体" w:cs="宋体"/>
            <w:noProof/>
          </w:rPr>
          <w:t xml:space="preserve">4.2 </w:t>
        </w:r>
        <w:r w:rsidR="00E9340E" w:rsidRPr="00E13665">
          <w:rPr>
            <w:rStyle w:val="aa"/>
            <w:rFonts w:hAnsi="黑体" w:cs="宋体" w:hint="eastAsia"/>
            <w:noProof/>
          </w:rPr>
          <w:t>系统功能模块说明</w:t>
        </w:r>
        <w:r w:rsidR="00E9340E">
          <w:rPr>
            <w:noProof/>
            <w:webHidden/>
          </w:rPr>
          <w:tab/>
        </w:r>
        <w:r w:rsidR="00E9340E">
          <w:rPr>
            <w:noProof/>
            <w:webHidden/>
          </w:rPr>
          <w:fldChar w:fldCharType="begin"/>
        </w:r>
        <w:r w:rsidR="00E9340E">
          <w:rPr>
            <w:noProof/>
            <w:webHidden/>
          </w:rPr>
          <w:instrText xml:space="preserve"> PAGEREF _Toc8023515 \h </w:instrText>
        </w:r>
        <w:r w:rsidR="00E9340E">
          <w:rPr>
            <w:noProof/>
            <w:webHidden/>
          </w:rPr>
        </w:r>
        <w:r w:rsidR="00E9340E">
          <w:rPr>
            <w:noProof/>
            <w:webHidden/>
          </w:rPr>
          <w:fldChar w:fldCharType="separate"/>
        </w:r>
        <w:r w:rsidR="00E9340E">
          <w:rPr>
            <w:noProof/>
            <w:webHidden/>
          </w:rPr>
          <w:t>17</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16" w:history="1">
        <w:r w:rsidR="00E9340E" w:rsidRPr="00E13665">
          <w:rPr>
            <w:rStyle w:val="aa"/>
            <w:rFonts w:hAnsi="黑体"/>
            <w:noProof/>
          </w:rPr>
          <w:t xml:space="preserve">4.2.1 </w:t>
        </w:r>
        <w:r w:rsidR="00E9340E" w:rsidRPr="00E13665">
          <w:rPr>
            <w:rStyle w:val="aa"/>
            <w:rFonts w:hAnsi="黑体" w:hint="eastAsia"/>
            <w:noProof/>
          </w:rPr>
          <w:t>注册登录模块</w:t>
        </w:r>
        <w:r w:rsidR="00E9340E">
          <w:rPr>
            <w:noProof/>
            <w:webHidden/>
          </w:rPr>
          <w:tab/>
        </w:r>
        <w:r w:rsidR="00E9340E">
          <w:rPr>
            <w:noProof/>
            <w:webHidden/>
          </w:rPr>
          <w:fldChar w:fldCharType="begin"/>
        </w:r>
        <w:r w:rsidR="00E9340E">
          <w:rPr>
            <w:noProof/>
            <w:webHidden/>
          </w:rPr>
          <w:instrText xml:space="preserve"> PAGEREF _Toc8023516 \h </w:instrText>
        </w:r>
        <w:r w:rsidR="00E9340E">
          <w:rPr>
            <w:noProof/>
            <w:webHidden/>
          </w:rPr>
        </w:r>
        <w:r w:rsidR="00E9340E">
          <w:rPr>
            <w:noProof/>
            <w:webHidden/>
          </w:rPr>
          <w:fldChar w:fldCharType="separate"/>
        </w:r>
        <w:r w:rsidR="00E9340E">
          <w:rPr>
            <w:noProof/>
            <w:webHidden/>
          </w:rPr>
          <w:t>17</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17" w:history="1">
        <w:r w:rsidR="00E9340E" w:rsidRPr="00E13665">
          <w:rPr>
            <w:rStyle w:val="aa"/>
            <w:rFonts w:hAnsi="黑体"/>
            <w:noProof/>
          </w:rPr>
          <w:t xml:space="preserve">4.2.2 </w:t>
        </w:r>
        <w:r w:rsidR="00E9340E" w:rsidRPr="00E13665">
          <w:rPr>
            <w:rStyle w:val="aa"/>
            <w:rFonts w:hAnsi="黑体" w:hint="eastAsia"/>
            <w:noProof/>
          </w:rPr>
          <w:t>选购商品模块</w:t>
        </w:r>
        <w:r w:rsidR="00E9340E">
          <w:rPr>
            <w:noProof/>
            <w:webHidden/>
          </w:rPr>
          <w:tab/>
        </w:r>
        <w:r w:rsidR="00E9340E">
          <w:rPr>
            <w:noProof/>
            <w:webHidden/>
          </w:rPr>
          <w:fldChar w:fldCharType="begin"/>
        </w:r>
        <w:r w:rsidR="00E9340E">
          <w:rPr>
            <w:noProof/>
            <w:webHidden/>
          </w:rPr>
          <w:instrText xml:space="preserve"> PAGEREF _Toc8023517 \h </w:instrText>
        </w:r>
        <w:r w:rsidR="00E9340E">
          <w:rPr>
            <w:noProof/>
            <w:webHidden/>
          </w:rPr>
        </w:r>
        <w:r w:rsidR="00E9340E">
          <w:rPr>
            <w:noProof/>
            <w:webHidden/>
          </w:rPr>
          <w:fldChar w:fldCharType="separate"/>
        </w:r>
        <w:r w:rsidR="00E9340E">
          <w:rPr>
            <w:noProof/>
            <w:webHidden/>
          </w:rPr>
          <w:t>18</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18" w:history="1">
        <w:r w:rsidR="00E9340E" w:rsidRPr="00E13665">
          <w:rPr>
            <w:rStyle w:val="aa"/>
            <w:rFonts w:hAnsi="黑体"/>
            <w:noProof/>
          </w:rPr>
          <w:t xml:space="preserve">4.2.3 </w:t>
        </w:r>
        <w:r w:rsidR="00E9340E" w:rsidRPr="00E13665">
          <w:rPr>
            <w:rStyle w:val="aa"/>
            <w:rFonts w:hAnsi="黑体" w:hint="eastAsia"/>
            <w:noProof/>
          </w:rPr>
          <w:t>发布论坛消息模块</w:t>
        </w:r>
        <w:r w:rsidR="00E9340E">
          <w:rPr>
            <w:noProof/>
            <w:webHidden/>
          </w:rPr>
          <w:tab/>
        </w:r>
        <w:r w:rsidR="00E9340E">
          <w:rPr>
            <w:noProof/>
            <w:webHidden/>
          </w:rPr>
          <w:fldChar w:fldCharType="begin"/>
        </w:r>
        <w:r w:rsidR="00E9340E">
          <w:rPr>
            <w:noProof/>
            <w:webHidden/>
          </w:rPr>
          <w:instrText xml:space="preserve"> PAGEREF _Toc8023518 \h </w:instrText>
        </w:r>
        <w:r w:rsidR="00E9340E">
          <w:rPr>
            <w:noProof/>
            <w:webHidden/>
          </w:rPr>
        </w:r>
        <w:r w:rsidR="00E9340E">
          <w:rPr>
            <w:noProof/>
            <w:webHidden/>
          </w:rPr>
          <w:fldChar w:fldCharType="separate"/>
        </w:r>
        <w:r w:rsidR="00E9340E">
          <w:rPr>
            <w:noProof/>
            <w:webHidden/>
          </w:rPr>
          <w:t>19</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19" w:history="1">
        <w:r w:rsidR="00E9340E" w:rsidRPr="00E13665">
          <w:rPr>
            <w:rStyle w:val="aa"/>
            <w:rFonts w:hAnsi="黑体"/>
            <w:noProof/>
          </w:rPr>
          <w:t xml:space="preserve">4.2.4 </w:t>
        </w:r>
        <w:r w:rsidR="00E9340E" w:rsidRPr="00E13665">
          <w:rPr>
            <w:rStyle w:val="aa"/>
            <w:rFonts w:hAnsi="黑体" w:hint="eastAsia"/>
            <w:noProof/>
          </w:rPr>
          <w:t>我的页面模块</w:t>
        </w:r>
        <w:r w:rsidR="00E9340E">
          <w:rPr>
            <w:noProof/>
            <w:webHidden/>
          </w:rPr>
          <w:tab/>
        </w:r>
        <w:r w:rsidR="00E9340E">
          <w:rPr>
            <w:noProof/>
            <w:webHidden/>
          </w:rPr>
          <w:fldChar w:fldCharType="begin"/>
        </w:r>
        <w:r w:rsidR="00E9340E">
          <w:rPr>
            <w:noProof/>
            <w:webHidden/>
          </w:rPr>
          <w:instrText xml:space="preserve"> PAGEREF _Toc8023519 \h </w:instrText>
        </w:r>
        <w:r w:rsidR="00E9340E">
          <w:rPr>
            <w:noProof/>
            <w:webHidden/>
          </w:rPr>
        </w:r>
        <w:r w:rsidR="00E9340E">
          <w:rPr>
            <w:noProof/>
            <w:webHidden/>
          </w:rPr>
          <w:fldChar w:fldCharType="separate"/>
        </w:r>
        <w:r w:rsidR="00E9340E">
          <w:rPr>
            <w:noProof/>
            <w:webHidden/>
          </w:rPr>
          <w:t>19</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20" w:history="1">
        <w:r w:rsidR="00E9340E" w:rsidRPr="00E13665">
          <w:rPr>
            <w:rStyle w:val="aa"/>
            <w:rFonts w:hAnsi="黑体"/>
            <w:noProof/>
          </w:rPr>
          <w:t xml:space="preserve">4.2.5 </w:t>
        </w:r>
        <w:r w:rsidR="00E9340E" w:rsidRPr="00E13665">
          <w:rPr>
            <w:rStyle w:val="aa"/>
            <w:rFonts w:hAnsi="黑体" w:hint="eastAsia"/>
            <w:noProof/>
          </w:rPr>
          <w:t>后台管理员模块</w:t>
        </w:r>
        <w:r w:rsidR="00E9340E">
          <w:rPr>
            <w:noProof/>
            <w:webHidden/>
          </w:rPr>
          <w:tab/>
        </w:r>
        <w:r w:rsidR="00E9340E">
          <w:rPr>
            <w:noProof/>
            <w:webHidden/>
          </w:rPr>
          <w:fldChar w:fldCharType="begin"/>
        </w:r>
        <w:r w:rsidR="00E9340E">
          <w:rPr>
            <w:noProof/>
            <w:webHidden/>
          </w:rPr>
          <w:instrText xml:space="preserve"> PAGEREF _Toc8023520 \h </w:instrText>
        </w:r>
        <w:r w:rsidR="00E9340E">
          <w:rPr>
            <w:noProof/>
            <w:webHidden/>
          </w:rPr>
        </w:r>
        <w:r w:rsidR="00E9340E">
          <w:rPr>
            <w:noProof/>
            <w:webHidden/>
          </w:rPr>
          <w:fldChar w:fldCharType="separate"/>
        </w:r>
        <w:r w:rsidR="00E9340E">
          <w:rPr>
            <w:noProof/>
            <w:webHidden/>
          </w:rPr>
          <w:t>20</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1" w:history="1">
        <w:r w:rsidR="00E9340E" w:rsidRPr="00E13665">
          <w:rPr>
            <w:rStyle w:val="aa"/>
            <w:rFonts w:hAnsi="黑体" w:cs="宋体"/>
            <w:noProof/>
          </w:rPr>
          <w:t xml:space="preserve">4.3 </w:t>
        </w:r>
        <w:r w:rsidR="00E9340E" w:rsidRPr="00E13665">
          <w:rPr>
            <w:rStyle w:val="aa"/>
            <w:rFonts w:hAnsi="黑体" w:cs="宋体" w:hint="eastAsia"/>
            <w:noProof/>
          </w:rPr>
          <w:t>系统主要流程图</w:t>
        </w:r>
        <w:r w:rsidR="00E9340E">
          <w:rPr>
            <w:noProof/>
            <w:webHidden/>
          </w:rPr>
          <w:tab/>
        </w:r>
        <w:r w:rsidR="00E9340E">
          <w:rPr>
            <w:noProof/>
            <w:webHidden/>
          </w:rPr>
          <w:fldChar w:fldCharType="begin"/>
        </w:r>
        <w:r w:rsidR="00E9340E">
          <w:rPr>
            <w:noProof/>
            <w:webHidden/>
          </w:rPr>
          <w:instrText xml:space="preserve"> PAGEREF _Toc8023521 \h </w:instrText>
        </w:r>
        <w:r w:rsidR="00E9340E">
          <w:rPr>
            <w:noProof/>
            <w:webHidden/>
          </w:rPr>
        </w:r>
        <w:r w:rsidR="00E9340E">
          <w:rPr>
            <w:noProof/>
            <w:webHidden/>
          </w:rPr>
          <w:fldChar w:fldCharType="separate"/>
        </w:r>
        <w:r w:rsidR="00E9340E">
          <w:rPr>
            <w:noProof/>
            <w:webHidden/>
          </w:rPr>
          <w:t>21</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22" w:history="1">
        <w:r w:rsidR="00E9340E" w:rsidRPr="00E13665">
          <w:rPr>
            <w:rStyle w:val="aa"/>
            <w:rFonts w:hAnsi="黑体"/>
            <w:noProof/>
          </w:rPr>
          <w:t xml:space="preserve">5 </w:t>
        </w:r>
        <w:r w:rsidR="00E9340E" w:rsidRPr="00E13665">
          <w:rPr>
            <w:rStyle w:val="aa"/>
            <w:rFonts w:hAnsi="黑体" w:hint="eastAsia"/>
            <w:noProof/>
          </w:rPr>
          <w:t>系统实现</w:t>
        </w:r>
        <w:r w:rsidR="00E9340E">
          <w:rPr>
            <w:noProof/>
            <w:webHidden/>
          </w:rPr>
          <w:tab/>
        </w:r>
        <w:r w:rsidR="00E9340E">
          <w:rPr>
            <w:noProof/>
            <w:webHidden/>
          </w:rPr>
          <w:fldChar w:fldCharType="begin"/>
        </w:r>
        <w:r w:rsidR="00E9340E">
          <w:rPr>
            <w:noProof/>
            <w:webHidden/>
          </w:rPr>
          <w:instrText xml:space="preserve"> PAGEREF _Toc8023522 \h </w:instrText>
        </w:r>
        <w:r w:rsidR="00E9340E">
          <w:rPr>
            <w:noProof/>
            <w:webHidden/>
          </w:rPr>
        </w:r>
        <w:r w:rsidR="00E9340E">
          <w:rPr>
            <w:noProof/>
            <w:webHidden/>
          </w:rPr>
          <w:fldChar w:fldCharType="separate"/>
        </w:r>
        <w:r w:rsidR="00E9340E">
          <w:rPr>
            <w:noProof/>
            <w:webHidden/>
          </w:rPr>
          <w:t>23</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3" w:history="1">
        <w:r w:rsidR="00E9340E" w:rsidRPr="00E13665">
          <w:rPr>
            <w:rStyle w:val="aa"/>
            <w:rFonts w:hAnsi="黑体" w:cs="宋体"/>
            <w:noProof/>
          </w:rPr>
          <w:t>5.1</w:t>
        </w:r>
        <w:r w:rsidR="00E9340E" w:rsidRPr="00E13665">
          <w:rPr>
            <w:rStyle w:val="aa"/>
            <w:rFonts w:hAnsi="黑体" w:cs="宋体" w:hint="eastAsia"/>
            <w:noProof/>
          </w:rPr>
          <w:t>注册登录模块实现</w:t>
        </w:r>
        <w:r w:rsidR="00E9340E">
          <w:rPr>
            <w:noProof/>
            <w:webHidden/>
          </w:rPr>
          <w:tab/>
        </w:r>
        <w:r w:rsidR="00E9340E">
          <w:rPr>
            <w:noProof/>
            <w:webHidden/>
          </w:rPr>
          <w:fldChar w:fldCharType="begin"/>
        </w:r>
        <w:r w:rsidR="00E9340E">
          <w:rPr>
            <w:noProof/>
            <w:webHidden/>
          </w:rPr>
          <w:instrText xml:space="preserve"> PAGEREF _Toc8023523 \h </w:instrText>
        </w:r>
        <w:r w:rsidR="00E9340E">
          <w:rPr>
            <w:noProof/>
            <w:webHidden/>
          </w:rPr>
        </w:r>
        <w:r w:rsidR="00E9340E">
          <w:rPr>
            <w:noProof/>
            <w:webHidden/>
          </w:rPr>
          <w:fldChar w:fldCharType="separate"/>
        </w:r>
        <w:r w:rsidR="00E9340E">
          <w:rPr>
            <w:noProof/>
            <w:webHidden/>
          </w:rPr>
          <w:t>23</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4" w:history="1">
        <w:r w:rsidR="00E9340E" w:rsidRPr="00E13665">
          <w:rPr>
            <w:rStyle w:val="aa"/>
            <w:rFonts w:hAnsi="黑体" w:cs="宋体"/>
            <w:noProof/>
          </w:rPr>
          <w:t>5.2</w:t>
        </w:r>
        <w:r w:rsidR="00E9340E" w:rsidRPr="00E13665">
          <w:rPr>
            <w:rStyle w:val="aa"/>
            <w:rFonts w:hAnsi="黑体" w:cs="宋体" w:hint="eastAsia"/>
            <w:noProof/>
          </w:rPr>
          <w:t>首页模块实现</w:t>
        </w:r>
        <w:r w:rsidR="00E9340E">
          <w:rPr>
            <w:noProof/>
            <w:webHidden/>
          </w:rPr>
          <w:tab/>
        </w:r>
        <w:r w:rsidR="00E9340E">
          <w:rPr>
            <w:noProof/>
            <w:webHidden/>
          </w:rPr>
          <w:fldChar w:fldCharType="begin"/>
        </w:r>
        <w:r w:rsidR="00E9340E">
          <w:rPr>
            <w:noProof/>
            <w:webHidden/>
          </w:rPr>
          <w:instrText xml:space="preserve"> PAGEREF _Toc8023524 \h </w:instrText>
        </w:r>
        <w:r w:rsidR="00E9340E">
          <w:rPr>
            <w:noProof/>
            <w:webHidden/>
          </w:rPr>
        </w:r>
        <w:r w:rsidR="00E9340E">
          <w:rPr>
            <w:noProof/>
            <w:webHidden/>
          </w:rPr>
          <w:fldChar w:fldCharType="separate"/>
        </w:r>
        <w:r w:rsidR="00E9340E">
          <w:rPr>
            <w:noProof/>
            <w:webHidden/>
          </w:rPr>
          <w:t>24</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5" w:history="1">
        <w:r w:rsidR="00E9340E" w:rsidRPr="00E13665">
          <w:rPr>
            <w:rStyle w:val="aa"/>
            <w:rFonts w:hAnsi="黑体" w:cs="宋体"/>
            <w:noProof/>
          </w:rPr>
          <w:t>5.3</w:t>
        </w:r>
        <w:r w:rsidR="00E9340E" w:rsidRPr="00E13665">
          <w:rPr>
            <w:rStyle w:val="aa"/>
            <w:rFonts w:hAnsi="黑体" w:cs="宋体" w:hint="eastAsia"/>
            <w:noProof/>
          </w:rPr>
          <w:t>详细信息模块实现</w:t>
        </w:r>
        <w:r w:rsidR="00E9340E">
          <w:rPr>
            <w:noProof/>
            <w:webHidden/>
          </w:rPr>
          <w:tab/>
        </w:r>
        <w:r w:rsidR="00E9340E">
          <w:rPr>
            <w:noProof/>
            <w:webHidden/>
          </w:rPr>
          <w:fldChar w:fldCharType="begin"/>
        </w:r>
        <w:r w:rsidR="00E9340E">
          <w:rPr>
            <w:noProof/>
            <w:webHidden/>
          </w:rPr>
          <w:instrText xml:space="preserve"> PAGEREF _Toc8023525 \h </w:instrText>
        </w:r>
        <w:r w:rsidR="00E9340E">
          <w:rPr>
            <w:noProof/>
            <w:webHidden/>
          </w:rPr>
        </w:r>
        <w:r w:rsidR="00E9340E">
          <w:rPr>
            <w:noProof/>
            <w:webHidden/>
          </w:rPr>
          <w:fldChar w:fldCharType="separate"/>
        </w:r>
        <w:r w:rsidR="00E9340E">
          <w:rPr>
            <w:noProof/>
            <w:webHidden/>
          </w:rPr>
          <w:t>25</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6" w:history="1">
        <w:r w:rsidR="00E9340E" w:rsidRPr="00E13665">
          <w:rPr>
            <w:rStyle w:val="aa"/>
            <w:rFonts w:hAnsi="黑体" w:cs="宋体"/>
            <w:noProof/>
          </w:rPr>
          <w:t>5.4</w:t>
        </w:r>
        <w:r w:rsidR="00E9340E" w:rsidRPr="00E13665">
          <w:rPr>
            <w:rStyle w:val="aa"/>
            <w:rFonts w:hAnsi="黑体" w:cs="宋体" w:hint="eastAsia"/>
            <w:noProof/>
          </w:rPr>
          <w:t>我的购物车实现</w:t>
        </w:r>
        <w:r w:rsidR="00E9340E">
          <w:rPr>
            <w:noProof/>
            <w:webHidden/>
          </w:rPr>
          <w:tab/>
        </w:r>
        <w:r w:rsidR="00E9340E">
          <w:rPr>
            <w:noProof/>
            <w:webHidden/>
          </w:rPr>
          <w:fldChar w:fldCharType="begin"/>
        </w:r>
        <w:r w:rsidR="00E9340E">
          <w:rPr>
            <w:noProof/>
            <w:webHidden/>
          </w:rPr>
          <w:instrText xml:space="preserve"> PAGEREF _Toc8023526 \h </w:instrText>
        </w:r>
        <w:r w:rsidR="00E9340E">
          <w:rPr>
            <w:noProof/>
            <w:webHidden/>
          </w:rPr>
        </w:r>
        <w:r w:rsidR="00E9340E">
          <w:rPr>
            <w:noProof/>
            <w:webHidden/>
          </w:rPr>
          <w:fldChar w:fldCharType="separate"/>
        </w:r>
        <w:r w:rsidR="00E9340E">
          <w:rPr>
            <w:noProof/>
            <w:webHidden/>
          </w:rPr>
          <w:t>25</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7" w:history="1">
        <w:r w:rsidR="00E9340E" w:rsidRPr="00E13665">
          <w:rPr>
            <w:rStyle w:val="aa"/>
            <w:rFonts w:hAnsi="黑体" w:cs="宋体"/>
            <w:noProof/>
          </w:rPr>
          <w:t>5.5</w:t>
        </w:r>
        <w:r w:rsidR="00E9340E" w:rsidRPr="00E13665">
          <w:rPr>
            <w:rStyle w:val="aa"/>
            <w:rFonts w:hAnsi="黑体" w:cs="宋体" w:hint="eastAsia"/>
            <w:noProof/>
          </w:rPr>
          <w:t>订单信息列表实现</w:t>
        </w:r>
        <w:r w:rsidR="00E9340E">
          <w:rPr>
            <w:noProof/>
            <w:webHidden/>
          </w:rPr>
          <w:tab/>
        </w:r>
        <w:r w:rsidR="00E9340E">
          <w:rPr>
            <w:noProof/>
            <w:webHidden/>
          </w:rPr>
          <w:fldChar w:fldCharType="begin"/>
        </w:r>
        <w:r w:rsidR="00E9340E">
          <w:rPr>
            <w:noProof/>
            <w:webHidden/>
          </w:rPr>
          <w:instrText xml:space="preserve"> PAGEREF _Toc8023527 \h </w:instrText>
        </w:r>
        <w:r w:rsidR="00E9340E">
          <w:rPr>
            <w:noProof/>
            <w:webHidden/>
          </w:rPr>
        </w:r>
        <w:r w:rsidR="00E9340E">
          <w:rPr>
            <w:noProof/>
            <w:webHidden/>
          </w:rPr>
          <w:fldChar w:fldCharType="separate"/>
        </w:r>
        <w:r w:rsidR="00E9340E">
          <w:rPr>
            <w:noProof/>
            <w:webHidden/>
          </w:rPr>
          <w:t>26</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8" w:history="1">
        <w:r w:rsidR="00E9340E" w:rsidRPr="00E13665">
          <w:rPr>
            <w:rStyle w:val="aa"/>
            <w:rFonts w:hAnsi="黑体" w:cs="宋体"/>
            <w:noProof/>
          </w:rPr>
          <w:t>5.6</w:t>
        </w:r>
        <w:r w:rsidR="00E9340E" w:rsidRPr="00E13665">
          <w:rPr>
            <w:rStyle w:val="aa"/>
            <w:rFonts w:hAnsi="黑体" w:cs="宋体" w:hint="eastAsia"/>
            <w:noProof/>
          </w:rPr>
          <w:t>发布论坛消息实现</w:t>
        </w:r>
        <w:r w:rsidR="00E9340E">
          <w:rPr>
            <w:noProof/>
            <w:webHidden/>
          </w:rPr>
          <w:tab/>
        </w:r>
        <w:r w:rsidR="00E9340E">
          <w:rPr>
            <w:noProof/>
            <w:webHidden/>
          </w:rPr>
          <w:fldChar w:fldCharType="begin"/>
        </w:r>
        <w:r w:rsidR="00E9340E">
          <w:rPr>
            <w:noProof/>
            <w:webHidden/>
          </w:rPr>
          <w:instrText xml:space="preserve"> PAGEREF _Toc8023528 \h </w:instrText>
        </w:r>
        <w:r w:rsidR="00E9340E">
          <w:rPr>
            <w:noProof/>
            <w:webHidden/>
          </w:rPr>
        </w:r>
        <w:r w:rsidR="00E9340E">
          <w:rPr>
            <w:noProof/>
            <w:webHidden/>
          </w:rPr>
          <w:fldChar w:fldCharType="separate"/>
        </w:r>
        <w:r w:rsidR="00E9340E">
          <w:rPr>
            <w:noProof/>
            <w:webHidden/>
          </w:rPr>
          <w:t>27</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29" w:history="1">
        <w:r w:rsidR="00E9340E" w:rsidRPr="00E13665">
          <w:rPr>
            <w:rStyle w:val="aa"/>
            <w:rFonts w:hAnsi="黑体" w:cs="宋体"/>
            <w:noProof/>
          </w:rPr>
          <w:t>5.7</w:t>
        </w:r>
        <w:r w:rsidR="00E9340E" w:rsidRPr="00E13665">
          <w:rPr>
            <w:rStyle w:val="aa"/>
            <w:rFonts w:hAnsi="黑体" w:cs="宋体" w:hint="eastAsia"/>
            <w:noProof/>
          </w:rPr>
          <w:t>我的个人信息实现</w:t>
        </w:r>
        <w:r w:rsidR="00E9340E">
          <w:rPr>
            <w:noProof/>
            <w:webHidden/>
          </w:rPr>
          <w:tab/>
        </w:r>
        <w:r w:rsidR="00E9340E">
          <w:rPr>
            <w:noProof/>
            <w:webHidden/>
          </w:rPr>
          <w:fldChar w:fldCharType="begin"/>
        </w:r>
        <w:r w:rsidR="00E9340E">
          <w:rPr>
            <w:noProof/>
            <w:webHidden/>
          </w:rPr>
          <w:instrText xml:space="preserve"> PAGEREF _Toc8023529 \h </w:instrText>
        </w:r>
        <w:r w:rsidR="00E9340E">
          <w:rPr>
            <w:noProof/>
            <w:webHidden/>
          </w:rPr>
        </w:r>
        <w:r w:rsidR="00E9340E">
          <w:rPr>
            <w:noProof/>
            <w:webHidden/>
          </w:rPr>
          <w:fldChar w:fldCharType="separate"/>
        </w:r>
        <w:r w:rsidR="00E9340E">
          <w:rPr>
            <w:noProof/>
            <w:webHidden/>
          </w:rPr>
          <w:t>28</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30" w:history="1">
        <w:r w:rsidR="00E9340E" w:rsidRPr="00E13665">
          <w:rPr>
            <w:rStyle w:val="aa"/>
            <w:rFonts w:hAnsi="黑体" w:cs="宋体"/>
            <w:noProof/>
          </w:rPr>
          <w:t>5.8</w:t>
        </w:r>
        <w:r w:rsidR="00E9340E" w:rsidRPr="00E13665">
          <w:rPr>
            <w:rStyle w:val="aa"/>
            <w:rFonts w:hAnsi="黑体" w:cs="宋体" w:hint="eastAsia"/>
            <w:noProof/>
          </w:rPr>
          <w:t>修改个人信息实现</w:t>
        </w:r>
        <w:r w:rsidR="00E9340E">
          <w:rPr>
            <w:noProof/>
            <w:webHidden/>
          </w:rPr>
          <w:tab/>
        </w:r>
        <w:r w:rsidR="00E9340E">
          <w:rPr>
            <w:noProof/>
            <w:webHidden/>
          </w:rPr>
          <w:fldChar w:fldCharType="begin"/>
        </w:r>
        <w:r w:rsidR="00E9340E">
          <w:rPr>
            <w:noProof/>
            <w:webHidden/>
          </w:rPr>
          <w:instrText xml:space="preserve"> PAGEREF _Toc8023530 \h </w:instrText>
        </w:r>
        <w:r w:rsidR="00E9340E">
          <w:rPr>
            <w:noProof/>
            <w:webHidden/>
          </w:rPr>
        </w:r>
        <w:r w:rsidR="00E9340E">
          <w:rPr>
            <w:noProof/>
            <w:webHidden/>
          </w:rPr>
          <w:fldChar w:fldCharType="separate"/>
        </w:r>
        <w:r w:rsidR="00E9340E">
          <w:rPr>
            <w:noProof/>
            <w:webHidden/>
          </w:rPr>
          <w:t>28</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31" w:history="1">
        <w:r w:rsidR="00E9340E" w:rsidRPr="00E13665">
          <w:rPr>
            <w:rStyle w:val="aa"/>
            <w:rFonts w:hAnsi="黑体" w:cs="宋体"/>
            <w:noProof/>
          </w:rPr>
          <w:t>5.9</w:t>
        </w:r>
        <w:r w:rsidR="00E9340E" w:rsidRPr="00E13665">
          <w:rPr>
            <w:rStyle w:val="aa"/>
            <w:rFonts w:hAnsi="黑体" w:cs="宋体" w:hint="eastAsia"/>
            <w:noProof/>
          </w:rPr>
          <w:t>后台管理实现</w:t>
        </w:r>
        <w:r w:rsidR="00E9340E">
          <w:rPr>
            <w:noProof/>
            <w:webHidden/>
          </w:rPr>
          <w:tab/>
        </w:r>
        <w:r w:rsidR="00E9340E">
          <w:rPr>
            <w:noProof/>
            <w:webHidden/>
          </w:rPr>
          <w:fldChar w:fldCharType="begin"/>
        </w:r>
        <w:r w:rsidR="00E9340E">
          <w:rPr>
            <w:noProof/>
            <w:webHidden/>
          </w:rPr>
          <w:instrText xml:space="preserve"> PAGEREF _Toc8023531 \h </w:instrText>
        </w:r>
        <w:r w:rsidR="00E9340E">
          <w:rPr>
            <w:noProof/>
            <w:webHidden/>
          </w:rPr>
        </w:r>
        <w:r w:rsidR="00E9340E">
          <w:rPr>
            <w:noProof/>
            <w:webHidden/>
          </w:rPr>
          <w:fldChar w:fldCharType="separate"/>
        </w:r>
        <w:r w:rsidR="00E9340E">
          <w:rPr>
            <w:noProof/>
            <w:webHidden/>
          </w:rPr>
          <w:t>29</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32" w:history="1">
        <w:r w:rsidR="00E9340E" w:rsidRPr="00E13665">
          <w:rPr>
            <w:rStyle w:val="aa"/>
            <w:rFonts w:hAnsi="黑体"/>
            <w:noProof/>
          </w:rPr>
          <w:t xml:space="preserve">6 </w:t>
        </w:r>
        <w:r w:rsidR="00E9340E" w:rsidRPr="00E13665">
          <w:rPr>
            <w:rStyle w:val="aa"/>
            <w:rFonts w:hAnsi="黑体" w:hint="eastAsia"/>
            <w:noProof/>
          </w:rPr>
          <w:t>系统调试与测试</w:t>
        </w:r>
        <w:r w:rsidR="00E9340E">
          <w:rPr>
            <w:noProof/>
            <w:webHidden/>
          </w:rPr>
          <w:tab/>
        </w:r>
        <w:r w:rsidR="00E9340E">
          <w:rPr>
            <w:noProof/>
            <w:webHidden/>
          </w:rPr>
          <w:fldChar w:fldCharType="begin"/>
        </w:r>
        <w:r w:rsidR="00E9340E">
          <w:rPr>
            <w:noProof/>
            <w:webHidden/>
          </w:rPr>
          <w:instrText xml:space="preserve"> PAGEREF _Toc8023532 \h </w:instrText>
        </w:r>
        <w:r w:rsidR="00E9340E">
          <w:rPr>
            <w:noProof/>
            <w:webHidden/>
          </w:rPr>
        </w:r>
        <w:r w:rsidR="00E9340E">
          <w:rPr>
            <w:noProof/>
            <w:webHidden/>
          </w:rPr>
          <w:fldChar w:fldCharType="separate"/>
        </w:r>
        <w:r w:rsidR="00E9340E">
          <w:rPr>
            <w:noProof/>
            <w:webHidden/>
          </w:rPr>
          <w:t>30</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33" w:history="1">
        <w:r w:rsidR="00E9340E" w:rsidRPr="00E13665">
          <w:rPr>
            <w:rStyle w:val="aa"/>
            <w:rFonts w:hAnsi="黑体" w:cs="宋体"/>
            <w:noProof/>
          </w:rPr>
          <w:t xml:space="preserve">6.1 </w:t>
        </w:r>
        <w:r w:rsidR="00E9340E" w:rsidRPr="00E13665">
          <w:rPr>
            <w:rStyle w:val="aa"/>
            <w:rFonts w:hAnsi="黑体" w:cs="宋体" w:hint="eastAsia"/>
            <w:noProof/>
          </w:rPr>
          <w:t>系统调试</w:t>
        </w:r>
        <w:r w:rsidR="00E9340E">
          <w:rPr>
            <w:noProof/>
            <w:webHidden/>
          </w:rPr>
          <w:tab/>
        </w:r>
        <w:r w:rsidR="00E9340E">
          <w:rPr>
            <w:noProof/>
            <w:webHidden/>
          </w:rPr>
          <w:fldChar w:fldCharType="begin"/>
        </w:r>
        <w:r w:rsidR="00E9340E">
          <w:rPr>
            <w:noProof/>
            <w:webHidden/>
          </w:rPr>
          <w:instrText xml:space="preserve"> PAGEREF _Toc8023533 \h </w:instrText>
        </w:r>
        <w:r w:rsidR="00E9340E">
          <w:rPr>
            <w:noProof/>
            <w:webHidden/>
          </w:rPr>
        </w:r>
        <w:r w:rsidR="00E9340E">
          <w:rPr>
            <w:noProof/>
            <w:webHidden/>
          </w:rPr>
          <w:fldChar w:fldCharType="separate"/>
        </w:r>
        <w:r w:rsidR="00E9340E">
          <w:rPr>
            <w:noProof/>
            <w:webHidden/>
          </w:rPr>
          <w:t>30</w:t>
        </w:r>
        <w:r w:rsidR="00E9340E">
          <w:rPr>
            <w:noProof/>
            <w:webHidden/>
          </w:rPr>
          <w:fldChar w:fldCharType="end"/>
        </w:r>
      </w:hyperlink>
    </w:p>
    <w:p w:rsidR="00E9340E" w:rsidRDefault="00CD346C" w:rsidP="00E9340E">
      <w:pPr>
        <w:pStyle w:val="20"/>
        <w:tabs>
          <w:tab w:val="right" w:leader="dot" w:pos="9060"/>
        </w:tabs>
        <w:adjustRightInd w:val="0"/>
        <w:snapToGrid w:val="0"/>
        <w:spacing w:line="300" w:lineRule="auto"/>
        <w:ind w:left="480"/>
        <w:rPr>
          <w:rFonts w:asciiTheme="minorHAnsi" w:eastAsiaTheme="minorEastAsia" w:hAnsiTheme="minorHAnsi" w:cstheme="minorBidi"/>
          <w:noProof/>
          <w:spacing w:val="0"/>
          <w:kern w:val="2"/>
          <w:sz w:val="21"/>
          <w:szCs w:val="22"/>
        </w:rPr>
      </w:pPr>
      <w:hyperlink w:anchor="_Toc8023534" w:history="1">
        <w:r w:rsidR="00E9340E" w:rsidRPr="00E13665">
          <w:rPr>
            <w:rStyle w:val="aa"/>
            <w:rFonts w:hAnsi="黑体" w:cs="宋体"/>
            <w:noProof/>
          </w:rPr>
          <w:t xml:space="preserve">6.2 </w:t>
        </w:r>
        <w:r w:rsidR="00E9340E" w:rsidRPr="00E13665">
          <w:rPr>
            <w:rStyle w:val="aa"/>
            <w:rFonts w:hAnsi="黑体" w:cs="宋体" w:hint="eastAsia"/>
            <w:noProof/>
          </w:rPr>
          <w:t>系统测试</w:t>
        </w:r>
        <w:r w:rsidR="00E9340E">
          <w:rPr>
            <w:noProof/>
            <w:webHidden/>
          </w:rPr>
          <w:tab/>
        </w:r>
        <w:r w:rsidR="00E9340E">
          <w:rPr>
            <w:noProof/>
            <w:webHidden/>
          </w:rPr>
          <w:fldChar w:fldCharType="begin"/>
        </w:r>
        <w:r w:rsidR="00E9340E">
          <w:rPr>
            <w:noProof/>
            <w:webHidden/>
          </w:rPr>
          <w:instrText xml:space="preserve"> PAGEREF _Toc8023534 \h </w:instrText>
        </w:r>
        <w:r w:rsidR="00E9340E">
          <w:rPr>
            <w:noProof/>
            <w:webHidden/>
          </w:rPr>
        </w:r>
        <w:r w:rsidR="00E9340E">
          <w:rPr>
            <w:noProof/>
            <w:webHidden/>
          </w:rPr>
          <w:fldChar w:fldCharType="separate"/>
        </w:r>
        <w:r w:rsidR="00E9340E">
          <w:rPr>
            <w:noProof/>
            <w:webHidden/>
          </w:rPr>
          <w:t>30</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35" w:history="1">
        <w:r w:rsidR="00E9340E" w:rsidRPr="00E13665">
          <w:rPr>
            <w:rStyle w:val="aa"/>
            <w:rFonts w:hAnsi="黑体"/>
            <w:noProof/>
          </w:rPr>
          <w:t xml:space="preserve">6.2.1 </w:t>
        </w:r>
        <w:r w:rsidR="00E9340E" w:rsidRPr="00E13665">
          <w:rPr>
            <w:rStyle w:val="aa"/>
            <w:rFonts w:hAnsi="黑体" w:hint="eastAsia"/>
            <w:noProof/>
          </w:rPr>
          <w:t>测试目的</w:t>
        </w:r>
        <w:r w:rsidR="00E9340E">
          <w:rPr>
            <w:noProof/>
            <w:webHidden/>
          </w:rPr>
          <w:tab/>
        </w:r>
        <w:r w:rsidR="00E9340E">
          <w:rPr>
            <w:noProof/>
            <w:webHidden/>
          </w:rPr>
          <w:fldChar w:fldCharType="begin"/>
        </w:r>
        <w:r w:rsidR="00E9340E">
          <w:rPr>
            <w:noProof/>
            <w:webHidden/>
          </w:rPr>
          <w:instrText xml:space="preserve"> PAGEREF _Toc8023535 \h </w:instrText>
        </w:r>
        <w:r w:rsidR="00E9340E">
          <w:rPr>
            <w:noProof/>
            <w:webHidden/>
          </w:rPr>
        </w:r>
        <w:r w:rsidR="00E9340E">
          <w:rPr>
            <w:noProof/>
            <w:webHidden/>
          </w:rPr>
          <w:fldChar w:fldCharType="separate"/>
        </w:r>
        <w:r w:rsidR="00E9340E">
          <w:rPr>
            <w:noProof/>
            <w:webHidden/>
          </w:rPr>
          <w:t>30</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36" w:history="1">
        <w:r w:rsidR="00E9340E" w:rsidRPr="00E13665">
          <w:rPr>
            <w:rStyle w:val="aa"/>
            <w:rFonts w:hAnsi="黑体"/>
            <w:noProof/>
          </w:rPr>
          <w:t xml:space="preserve">6.2.2 </w:t>
        </w:r>
        <w:r w:rsidR="00E9340E" w:rsidRPr="00E13665">
          <w:rPr>
            <w:rStyle w:val="aa"/>
            <w:rFonts w:hAnsi="黑体" w:hint="eastAsia"/>
            <w:noProof/>
          </w:rPr>
          <w:t>测试步骤</w:t>
        </w:r>
        <w:r w:rsidR="00E9340E">
          <w:rPr>
            <w:noProof/>
            <w:webHidden/>
          </w:rPr>
          <w:tab/>
        </w:r>
        <w:r w:rsidR="00E9340E">
          <w:rPr>
            <w:noProof/>
            <w:webHidden/>
          </w:rPr>
          <w:fldChar w:fldCharType="begin"/>
        </w:r>
        <w:r w:rsidR="00E9340E">
          <w:rPr>
            <w:noProof/>
            <w:webHidden/>
          </w:rPr>
          <w:instrText xml:space="preserve"> PAGEREF _Toc8023536 \h </w:instrText>
        </w:r>
        <w:r w:rsidR="00E9340E">
          <w:rPr>
            <w:noProof/>
            <w:webHidden/>
          </w:rPr>
        </w:r>
        <w:r w:rsidR="00E9340E">
          <w:rPr>
            <w:noProof/>
            <w:webHidden/>
          </w:rPr>
          <w:fldChar w:fldCharType="separate"/>
        </w:r>
        <w:r w:rsidR="00E9340E">
          <w:rPr>
            <w:noProof/>
            <w:webHidden/>
          </w:rPr>
          <w:t>31</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37" w:history="1">
        <w:r w:rsidR="00E9340E" w:rsidRPr="00E13665">
          <w:rPr>
            <w:rStyle w:val="aa"/>
            <w:rFonts w:hAnsi="黑体"/>
            <w:noProof/>
          </w:rPr>
          <w:t xml:space="preserve">6.2.3 </w:t>
        </w:r>
        <w:r w:rsidR="00E9340E" w:rsidRPr="00E13665">
          <w:rPr>
            <w:rStyle w:val="aa"/>
            <w:rFonts w:hAnsi="黑体" w:hint="eastAsia"/>
            <w:noProof/>
          </w:rPr>
          <w:t>测试方法</w:t>
        </w:r>
        <w:r w:rsidR="00E9340E">
          <w:rPr>
            <w:noProof/>
            <w:webHidden/>
          </w:rPr>
          <w:tab/>
        </w:r>
        <w:r w:rsidR="00E9340E">
          <w:rPr>
            <w:noProof/>
            <w:webHidden/>
          </w:rPr>
          <w:fldChar w:fldCharType="begin"/>
        </w:r>
        <w:r w:rsidR="00E9340E">
          <w:rPr>
            <w:noProof/>
            <w:webHidden/>
          </w:rPr>
          <w:instrText xml:space="preserve"> PAGEREF _Toc8023537 \h </w:instrText>
        </w:r>
        <w:r w:rsidR="00E9340E">
          <w:rPr>
            <w:noProof/>
            <w:webHidden/>
          </w:rPr>
        </w:r>
        <w:r w:rsidR="00E9340E">
          <w:rPr>
            <w:noProof/>
            <w:webHidden/>
          </w:rPr>
          <w:fldChar w:fldCharType="separate"/>
        </w:r>
        <w:r w:rsidR="00E9340E">
          <w:rPr>
            <w:noProof/>
            <w:webHidden/>
          </w:rPr>
          <w:t>31</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38" w:history="1">
        <w:r w:rsidR="00E9340E" w:rsidRPr="00E13665">
          <w:rPr>
            <w:rStyle w:val="aa"/>
            <w:rFonts w:hAnsi="黑体"/>
            <w:noProof/>
          </w:rPr>
          <w:t xml:space="preserve">6.2.4 </w:t>
        </w:r>
        <w:r w:rsidR="00E9340E" w:rsidRPr="00E13665">
          <w:rPr>
            <w:rStyle w:val="aa"/>
            <w:rFonts w:hAnsi="黑体" w:hint="eastAsia"/>
            <w:noProof/>
          </w:rPr>
          <w:t>测试进度</w:t>
        </w:r>
        <w:r w:rsidR="00E9340E">
          <w:rPr>
            <w:noProof/>
            <w:webHidden/>
          </w:rPr>
          <w:tab/>
        </w:r>
        <w:r w:rsidR="00E9340E">
          <w:rPr>
            <w:noProof/>
            <w:webHidden/>
          </w:rPr>
          <w:fldChar w:fldCharType="begin"/>
        </w:r>
        <w:r w:rsidR="00E9340E">
          <w:rPr>
            <w:noProof/>
            <w:webHidden/>
          </w:rPr>
          <w:instrText xml:space="preserve"> PAGEREF _Toc8023538 \h </w:instrText>
        </w:r>
        <w:r w:rsidR="00E9340E">
          <w:rPr>
            <w:noProof/>
            <w:webHidden/>
          </w:rPr>
        </w:r>
        <w:r w:rsidR="00E9340E">
          <w:rPr>
            <w:noProof/>
            <w:webHidden/>
          </w:rPr>
          <w:fldChar w:fldCharType="separate"/>
        </w:r>
        <w:r w:rsidR="00E9340E">
          <w:rPr>
            <w:noProof/>
            <w:webHidden/>
          </w:rPr>
          <w:t>32</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39" w:history="1">
        <w:r w:rsidR="00E9340E" w:rsidRPr="00E13665">
          <w:rPr>
            <w:rStyle w:val="aa"/>
            <w:rFonts w:hAnsi="黑体"/>
            <w:noProof/>
          </w:rPr>
          <w:t xml:space="preserve">6.2.5 </w:t>
        </w:r>
        <w:r w:rsidR="00E9340E" w:rsidRPr="00E13665">
          <w:rPr>
            <w:rStyle w:val="aa"/>
            <w:rFonts w:hAnsi="黑体" w:hint="eastAsia"/>
            <w:noProof/>
          </w:rPr>
          <w:t>测试用例</w:t>
        </w:r>
        <w:r w:rsidR="00E9340E">
          <w:rPr>
            <w:noProof/>
            <w:webHidden/>
          </w:rPr>
          <w:tab/>
        </w:r>
        <w:r w:rsidR="00E9340E">
          <w:rPr>
            <w:noProof/>
            <w:webHidden/>
          </w:rPr>
          <w:fldChar w:fldCharType="begin"/>
        </w:r>
        <w:r w:rsidR="00E9340E">
          <w:rPr>
            <w:noProof/>
            <w:webHidden/>
          </w:rPr>
          <w:instrText xml:space="preserve"> PAGEREF _Toc8023539 \h </w:instrText>
        </w:r>
        <w:r w:rsidR="00E9340E">
          <w:rPr>
            <w:noProof/>
            <w:webHidden/>
          </w:rPr>
        </w:r>
        <w:r w:rsidR="00E9340E">
          <w:rPr>
            <w:noProof/>
            <w:webHidden/>
          </w:rPr>
          <w:fldChar w:fldCharType="separate"/>
        </w:r>
        <w:r w:rsidR="00E9340E">
          <w:rPr>
            <w:noProof/>
            <w:webHidden/>
          </w:rPr>
          <w:t>32</w:t>
        </w:r>
        <w:r w:rsidR="00E9340E">
          <w:rPr>
            <w:noProof/>
            <w:webHidden/>
          </w:rPr>
          <w:fldChar w:fldCharType="end"/>
        </w:r>
      </w:hyperlink>
    </w:p>
    <w:p w:rsidR="00E9340E" w:rsidRDefault="00CD346C" w:rsidP="00E9340E">
      <w:pPr>
        <w:pStyle w:val="30"/>
        <w:tabs>
          <w:tab w:val="right" w:leader="dot" w:pos="9060"/>
        </w:tabs>
        <w:adjustRightInd w:val="0"/>
        <w:snapToGrid w:val="0"/>
        <w:spacing w:line="300" w:lineRule="auto"/>
        <w:ind w:left="960"/>
        <w:rPr>
          <w:rFonts w:asciiTheme="minorHAnsi" w:eastAsiaTheme="minorEastAsia" w:hAnsiTheme="minorHAnsi" w:cstheme="minorBidi"/>
          <w:noProof/>
          <w:spacing w:val="0"/>
          <w:kern w:val="2"/>
          <w:sz w:val="21"/>
          <w:szCs w:val="22"/>
        </w:rPr>
      </w:pPr>
      <w:hyperlink w:anchor="_Toc8023540" w:history="1">
        <w:r w:rsidR="00E9340E" w:rsidRPr="00E13665">
          <w:rPr>
            <w:rStyle w:val="aa"/>
            <w:rFonts w:hAnsi="黑体"/>
            <w:noProof/>
          </w:rPr>
          <w:t xml:space="preserve">6.2.6 </w:t>
        </w:r>
        <w:r w:rsidR="00E9340E" w:rsidRPr="00E13665">
          <w:rPr>
            <w:rStyle w:val="aa"/>
            <w:rFonts w:hAnsi="黑体" w:hint="eastAsia"/>
            <w:noProof/>
          </w:rPr>
          <w:t>测试总结</w:t>
        </w:r>
        <w:r w:rsidR="00E9340E">
          <w:rPr>
            <w:noProof/>
            <w:webHidden/>
          </w:rPr>
          <w:tab/>
        </w:r>
        <w:r w:rsidR="00E9340E">
          <w:rPr>
            <w:noProof/>
            <w:webHidden/>
          </w:rPr>
          <w:fldChar w:fldCharType="begin"/>
        </w:r>
        <w:r w:rsidR="00E9340E">
          <w:rPr>
            <w:noProof/>
            <w:webHidden/>
          </w:rPr>
          <w:instrText xml:space="preserve"> PAGEREF _Toc8023540 \h </w:instrText>
        </w:r>
        <w:r w:rsidR="00E9340E">
          <w:rPr>
            <w:noProof/>
            <w:webHidden/>
          </w:rPr>
        </w:r>
        <w:r w:rsidR="00E9340E">
          <w:rPr>
            <w:noProof/>
            <w:webHidden/>
          </w:rPr>
          <w:fldChar w:fldCharType="separate"/>
        </w:r>
        <w:r w:rsidR="00E9340E">
          <w:rPr>
            <w:noProof/>
            <w:webHidden/>
          </w:rPr>
          <w:t>34</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41" w:history="1">
        <w:r w:rsidR="00E9340E" w:rsidRPr="00E13665">
          <w:rPr>
            <w:rStyle w:val="aa"/>
            <w:rFonts w:hAnsi="黑体" w:hint="eastAsia"/>
            <w:noProof/>
          </w:rPr>
          <w:t>结</w:t>
        </w:r>
        <w:r w:rsidR="00E9340E" w:rsidRPr="00E13665">
          <w:rPr>
            <w:rStyle w:val="aa"/>
            <w:rFonts w:hAnsi="黑体"/>
            <w:noProof/>
          </w:rPr>
          <w:t xml:space="preserve"> </w:t>
        </w:r>
        <w:r w:rsidR="00E9340E" w:rsidRPr="00E13665">
          <w:rPr>
            <w:rStyle w:val="aa"/>
            <w:rFonts w:hAnsi="黑体" w:hint="eastAsia"/>
            <w:noProof/>
          </w:rPr>
          <w:t>论</w:t>
        </w:r>
        <w:r w:rsidR="00E9340E">
          <w:rPr>
            <w:noProof/>
            <w:webHidden/>
          </w:rPr>
          <w:tab/>
        </w:r>
        <w:r w:rsidR="00E9340E">
          <w:rPr>
            <w:noProof/>
            <w:webHidden/>
          </w:rPr>
          <w:fldChar w:fldCharType="begin"/>
        </w:r>
        <w:r w:rsidR="00E9340E">
          <w:rPr>
            <w:noProof/>
            <w:webHidden/>
          </w:rPr>
          <w:instrText xml:space="preserve"> PAGEREF _Toc8023541 \h </w:instrText>
        </w:r>
        <w:r w:rsidR="00E9340E">
          <w:rPr>
            <w:noProof/>
            <w:webHidden/>
          </w:rPr>
        </w:r>
        <w:r w:rsidR="00E9340E">
          <w:rPr>
            <w:noProof/>
            <w:webHidden/>
          </w:rPr>
          <w:fldChar w:fldCharType="separate"/>
        </w:r>
        <w:r w:rsidR="00E9340E">
          <w:rPr>
            <w:noProof/>
            <w:webHidden/>
          </w:rPr>
          <w:t>35</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42" w:history="1">
        <w:r w:rsidR="00E9340E" w:rsidRPr="00E13665">
          <w:rPr>
            <w:rStyle w:val="aa"/>
            <w:rFonts w:hAnsi="黑体" w:hint="eastAsia"/>
            <w:noProof/>
          </w:rPr>
          <w:t>参考文献</w:t>
        </w:r>
        <w:r w:rsidR="00E9340E">
          <w:rPr>
            <w:noProof/>
            <w:webHidden/>
          </w:rPr>
          <w:tab/>
        </w:r>
        <w:r w:rsidR="00E9340E">
          <w:rPr>
            <w:noProof/>
            <w:webHidden/>
          </w:rPr>
          <w:fldChar w:fldCharType="begin"/>
        </w:r>
        <w:r w:rsidR="00E9340E">
          <w:rPr>
            <w:noProof/>
            <w:webHidden/>
          </w:rPr>
          <w:instrText xml:space="preserve"> PAGEREF _Toc8023542 \h </w:instrText>
        </w:r>
        <w:r w:rsidR="00E9340E">
          <w:rPr>
            <w:noProof/>
            <w:webHidden/>
          </w:rPr>
        </w:r>
        <w:r w:rsidR="00E9340E">
          <w:rPr>
            <w:noProof/>
            <w:webHidden/>
          </w:rPr>
          <w:fldChar w:fldCharType="separate"/>
        </w:r>
        <w:r w:rsidR="00E9340E">
          <w:rPr>
            <w:noProof/>
            <w:webHidden/>
          </w:rPr>
          <w:t>36</w:t>
        </w:r>
        <w:r w:rsidR="00E9340E">
          <w:rPr>
            <w:noProof/>
            <w:webHidden/>
          </w:rPr>
          <w:fldChar w:fldCharType="end"/>
        </w:r>
      </w:hyperlink>
    </w:p>
    <w:p w:rsidR="00E9340E" w:rsidRDefault="00CD346C" w:rsidP="00E9340E">
      <w:pPr>
        <w:pStyle w:val="10"/>
        <w:tabs>
          <w:tab w:val="right" w:leader="dot" w:pos="9060"/>
        </w:tabs>
        <w:adjustRightInd w:val="0"/>
        <w:snapToGrid w:val="0"/>
        <w:rPr>
          <w:rFonts w:asciiTheme="minorHAnsi" w:eastAsiaTheme="minorEastAsia" w:hAnsiTheme="minorHAnsi" w:cstheme="minorBidi"/>
          <w:noProof/>
          <w:spacing w:val="0"/>
          <w:kern w:val="2"/>
          <w:sz w:val="21"/>
          <w:szCs w:val="22"/>
        </w:rPr>
      </w:pPr>
      <w:hyperlink w:anchor="_Toc8023543" w:history="1">
        <w:r w:rsidR="00E9340E" w:rsidRPr="00E13665">
          <w:rPr>
            <w:rStyle w:val="aa"/>
            <w:rFonts w:hAnsi="黑体" w:hint="eastAsia"/>
            <w:noProof/>
          </w:rPr>
          <w:t>致</w:t>
        </w:r>
        <w:r w:rsidR="00E9340E" w:rsidRPr="00E13665">
          <w:rPr>
            <w:rStyle w:val="aa"/>
            <w:rFonts w:hAnsi="黑体"/>
            <w:noProof/>
          </w:rPr>
          <w:t xml:space="preserve"> </w:t>
        </w:r>
        <w:r w:rsidR="00E9340E" w:rsidRPr="00E13665">
          <w:rPr>
            <w:rStyle w:val="aa"/>
            <w:rFonts w:hAnsi="黑体" w:hint="eastAsia"/>
            <w:noProof/>
          </w:rPr>
          <w:t>谢</w:t>
        </w:r>
        <w:r w:rsidR="00E9340E">
          <w:rPr>
            <w:noProof/>
            <w:webHidden/>
          </w:rPr>
          <w:tab/>
        </w:r>
        <w:r w:rsidR="00E9340E">
          <w:rPr>
            <w:noProof/>
            <w:webHidden/>
          </w:rPr>
          <w:fldChar w:fldCharType="begin"/>
        </w:r>
        <w:r w:rsidR="00E9340E">
          <w:rPr>
            <w:noProof/>
            <w:webHidden/>
          </w:rPr>
          <w:instrText xml:space="preserve"> PAGEREF _Toc8023543 \h </w:instrText>
        </w:r>
        <w:r w:rsidR="00E9340E">
          <w:rPr>
            <w:noProof/>
            <w:webHidden/>
          </w:rPr>
        </w:r>
        <w:r w:rsidR="00E9340E">
          <w:rPr>
            <w:noProof/>
            <w:webHidden/>
          </w:rPr>
          <w:fldChar w:fldCharType="separate"/>
        </w:r>
        <w:r w:rsidR="00E9340E">
          <w:rPr>
            <w:noProof/>
            <w:webHidden/>
          </w:rPr>
          <w:t>37</w:t>
        </w:r>
        <w:r w:rsidR="00E9340E">
          <w:rPr>
            <w:noProof/>
            <w:webHidden/>
          </w:rPr>
          <w:fldChar w:fldCharType="end"/>
        </w:r>
      </w:hyperlink>
    </w:p>
    <w:p w:rsidR="00313E26" w:rsidRPr="005E0346" w:rsidRDefault="00E9340E" w:rsidP="00E9340E">
      <w:pPr>
        <w:sectPr w:rsidR="00313E26" w:rsidRPr="005E0346" w:rsidSect="0083541A">
          <w:pgSz w:w="11906" w:h="16838"/>
          <w:pgMar w:top="1985" w:right="1418" w:bottom="1418" w:left="1418" w:header="851" w:footer="851" w:gutter="0"/>
          <w:pgNumType w:fmt="upperRoman"/>
          <w:cols w:space="720"/>
          <w:docGrid w:linePitch="326" w:charSpace="-2048"/>
        </w:sectPr>
      </w:pPr>
      <w:r>
        <w:rPr>
          <w:spacing w:val="-5"/>
          <w:kern w:val="0"/>
        </w:rPr>
        <w:fldChar w:fldCharType="end"/>
      </w:r>
    </w:p>
    <w:p w:rsidR="0089438E" w:rsidRDefault="00A75129" w:rsidP="0089438E">
      <w:pPr>
        <w:pStyle w:val="1"/>
        <w:tabs>
          <w:tab w:val="clear" w:pos="377"/>
        </w:tabs>
        <w:spacing w:after="240"/>
        <w:jc w:val="center"/>
        <w:rPr>
          <w:rFonts w:hAnsi="黑体"/>
        </w:rPr>
      </w:pPr>
      <w:bookmarkStart w:id="0" w:name="_Toc8023487"/>
      <w:proofErr w:type="gramStart"/>
      <w:r w:rsidRPr="00A75129">
        <w:rPr>
          <w:rFonts w:hAnsi="黑体" w:hint="eastAsia"/>
        </w:rPr>
        <w:lastRenderedPageBreak/>
        <w:t>绪</w:t>
      </w:r>
      <w:proofErr w:type="gramEnd"/>
      <w:r w:rsidRPr="00A75129">
        <w:rPr>
          <w:rFonts w:hAnsi="黑体" w:hint="eastAsia"/>
        </w:rPr>
        <w:t xml:space="preserve"> 论</w:t>
      </w:r>
      <w:bookmarkStart w:id="1" w:name="_Toc16158"/>
      <w:bookmarkEnd w:id="0"/>
    </w:p>
    <w:p w:rsidR="00313E26" w:rsidRPr="0089438E" w:rsidRDefault="0089438E" w:rsidP="00543521">
      <w:pPr>
        <w:ind w:firstLineChars="200" w:firstLine="480"/>
        <w:rPr>
          <w:spacing w:val="-5"/>
          <w:kern w:val="44"/>
        </w:rPr>
      </w:pPr>
      <w:r>
        <w:rPr>
          <w:rFonts w:hint="eastAsia"/>
        </w:rPr>
        <w:t>（</w:t>
      </w:r>
      <w:r>
        <w:rPr>
          <w:rFonts w:hint="eastAsia"/>
        </w:rPr>
        <w:t>1</w:t>
      </w:r>
      <w:r>
        <w:rPr>
          <w:rFonts w:hint="eastAsia"/>
        </w:rPr>
        <w:t>）</w:t>
      </w:r>
      <w:r w:rsidR="00313E26" w:rsidRPr="00A75129">
        <w:rPr>
          <w:rFonts w:hint="eastAsia"/>
        </w:rPr>
        <w:t>选题的目的及意义</w:t>
      </w:r>
      <w:bookmarkEnd w:id="1"/>
    </w:p>
    <w:p w:rsidR="00313E26" w:rsidRPr="003E3CDE" w:rsidRDefault="00313E26" w:rsidP="004B624F">
      <w:pPr>
        <w:ind w:firstLineChars="200" w:firstLine="480"/>
        <w:rPr>
          <w:rFonts w:ascii="宋体" w:hAnsi="宋体"/>
        </w:rPr>
      </w:pPr>
      <w:r w:rsidRPr="003E3CDE">
        <w:rPr>
          <w:rFonts w:ascii="宋体" w:hAnsi="宋体" w:hint="eastAsia"/>
        </w:rPr>
        <w:t>互联网的发展给生活带来的变化随处可见，高校</w:t>
      </w:r>
      <w:r w:rsidRPr="004F143C">
        <w:t>QQ</w:t>
      </w:r>
      <w:r w:rsidRPr="003E3CDE">
        <w:rPr>
          <w:rFonts w:ascii="宋体" w:hAnsi="宋体" w:hint="eastAsia"/>
        </w:rPr>
        <w:t>交流群也是互联网快速发展的产物，虽其已为学生的生活带来了极大的便利，但暴露出来的问题也不容忽视。本课题的研究将致力于解决这些问题，便于学生们自己发布自己的信息，相信能更大层度的给同学们的校园生活带来便利。</w:t>
      </w:r>
    </w:p>
    <w:p w:rsidR="00313E26" w:rsidRPr="003E3CDE" w:rsidRDefault="00313E26" w:rsidP="00C65EE3">
      <w:pPr>
        <w:ind w:firstLineChars="200" w:firstLine="480"/>
        <w:rPr>
          <w:rFonts w:ascii="宋体" w:hAnsi="宋体"/>
        </w:rPr>
      </w:pPr>
      <w:r w:rsidRPr="003E3CDE">
        <w:rPr>
          <w:rFonts w:ascii="宋体" w:hAnsi="宋体" w:hint="eastAsia"/>
        </w:rPr>
        <w:t>首先，不再需要专门的管理员帮忙发布消息，省去了不必要的管理资源。但商品销售的基本功</w:t>
      </w:r>
      <w:proofErr w:type="gramStart"/>
      <w:r w:rsidRPr="003E3CDE">
        <w:rPr>
          <w:rFonts w:ascii="宋体" w:hAnsi="宋体" w:hint="eastAsia"/>
        </w:rPr>
        <w:t>能还是</w:t>
      </w:r>
      <w:proofErr w:type="gramEnd"/>
      <w:r w:rsidRPr="003E3CDE">
        <w:rPr>
          <w:rFonts w:ascii="宋体" w:hAnsi="宋体" w:hint="eastAsia"/>
        </w:rPr>
        <w:t>需要管理员来管理商品及交易的相关信息。</w:t>
      </w:r>
    </w:p>
    <w:p w:rsidR="00313E26" w:rsidRPr="003E3CDE" w:rsidRDefault="00313E26" w:rsidP="004B624F">
      <w:pPr>
        <w:ind w:firstLineChars="200" w:firstLine="480"/>
        <w:rPr>
          <w:rFonts w:ascii="宋体" w:hAnsi="宋体"/>
        </w:rPr>
      </w:pPr>
      <w:r w:rsidRPr="003E3CDE">
        <w:rPr>
          <w:rFonts w:ascii="宋体" w:hAnsi="宋体" w:hint="eastAsia"/>
        </w:rPr>
        <w:t>其次，每个用户可以在该在线商店选购商品，同时用户既是消息发布者也是消息管理者，可以按照自己的需要随时发布消息，同时也可以任意浏览其他用户发布的消息，这些信息仅限于失物招领，代取快递等互助信息。</w:t>
      </w:r>
    </w:p>
    <w:p w:rsidR="00313E26" w:rsidRDefault="00313E26" w:rsidP="004B624F">
      <w:pPr>
        <w:ind w:firstLineChars="200" w:firstLine="480"/>
        <w:rPr>
          <w:szCs w:val="18"/>
        </w:rPr>
      </w:pPr>
      <w:r w:rsidRPr="003E3CDE">
        <w:rPr>
          <w:rFonts w:ascii="宋体" w:hAnsi="宋体" w:hint="eastAsia"/>
        </w:rPr>
        <w:t>同时，用户需要在发布消息时选择好信息的分类以及添</w:t>
      </w:r>
      <w:r w:rsidRPr="00501EA7">
        <w:rPr>
          <w:rFonts w:hint="eastAsia"/>
        </w:rPr>
        <w:t>加必要的相关信息，以方便其他用户的查看，一旦用户的消息得到其他用户的回应，该信息的状态便自动设置为已解决，同时若用户不再需要帮助，则也可自行设置消息状态为已解决。</w:t>
      </w:r>
    </w:p>
    <w:p w:rsidR="00313E26" w:rsidRPr="004B624F" w:rsidRDefault="0089438E" w:rsidP="00543521">
      <w:pPr>
        <w:ind w:firstLineChars="200" w:firstLine="480"/>
      </w:pPr>
      <w:r>
        <w:rPr>
          <w:rFonts w:hint="eastAsia"/>
        </w:rPr>
        <w:t>（</w:t>
      </w:r>
      <w:r>
        <w:rPr>
          <w:rFonts w:hint="eastAsia"/>
        </w:rPr>
        <w:t>2</w:t>
      </w:r>
      <w:r>
        <w:rPr>
          <w:rFonts w:hint="eastAsia"/>
        </w:rPr>
        <w:t>）</w:t>
      </w:r>
      <w:r w:rsidR="00313E26" w:rsidRPr="004B624F">
        <w:rPr>
          <w:rFonts w:hint="eastAsia"/>
        </w:rPr>
        <w:t>国外研究现状</w:t>
      </w:r>
    </w:p>
    <w:p w:rsidR="00313E26" w:rsidRPr="00501EA7" w:rsidRDefault="00D54B41" w:rsidP="004B624F">
      <w:pPr>
        <w:ind w:firstLineChars="200" w:firstLine="480"/>
      </w:pPr>
      <w:r>
        <w:rPr>
          <w:rFonts w:hint="eastAsia"/>
        </w:rPr>
        <w:t>便利店这个词语最先出现于美国，它被认为是经济发展所带来的零售业的产物，销售的物品主要是一些日用品和食品等。</w:t>
      </w:r>
      <w:r w:rsidR="000A00D3">
        <w:rPr>
          <w:rFonts w:hint="eastAsia"/>
        </w:rPr>
        <w:t>校园便利店瞄准的是大学生，从相干材料能够</w:t>
      </w:r>
      <w:r w:rsidR="00313E26" w:rsidRPr="00501EA7">
        <w:rPr>
          <w:rFonts w:hint="eastAsia"/>
        </w:rPr>
        <w:t>看到，国外的校园便利店大多是常规性的普通便利店，与校外便利店的不</w:t>
      </w:r>
      <w:r w:rsidR="00736F72">
        <w:rPr>
          <w:rFonts w:hint="eastAsia"/>
        </w:rPr>
        <w:t>同之处可能就在于其所销售的商品更能够满足大学生在校生活的需要</w:t>
      </w:r>
      <w:r w:rsidR="00EC2163">
        <w:rPr>
          <w:rFonts w:hint="eastAsia"/>
          <w:vertAlign w:val="superscript"/>
        </w:rPr>
        <w:t>[1]</w:t>
      </w:r>
      <w:r w:rsidR="00D17D99">
        <w:rPr>
          <w:rFonts w:hint="eastAsia"/>
        </w:rPr>
        <w:t>。或</w:t>
      </w:r>
      <w:r w:rsidR="00313E26" w:rsidRPr="00501EA7">
        <w:rPr>
          <w:rFonts w:hint="eastAsia"/>
        </w:rPr>
        <w:t>许是因为国外大学校园里并没有太多的需要互帮互助的需求，学生们都相对独立，因此在在线便利店这一块的研究还不是特别的突出，他们也会有在线商店的形式，但大多数扮演者跟</w:t>
      </w:r>
      <w:proofErr w:type="gramStart"/>
      <w:r w:rsidR="00313E26" w:rsidRPr="00501EA7">
        <w:rPr>
          <w:rFonts w:hint="eastAsia"/>
        </w:rPr>
        <w:t>国内美团差不多</w:t>
      </w:r>
      <w:proofErr w:type="gramEnd"/>
      <w:r w:rsidR="00313E26" w:rsidRPr="00501EA7">
        <w:rPr>
          <w:rFonts w:hint="eastAsia"/>
        </w:rPr>
        <w:t>的角色。</w:t>
      </w:r>
      <w:r w:rsidR="000A00D3">
        <w:rPr>
          <w:rFonts w:hint="eastAsia"/>
          <w:bCs/>
        </w:rPr>
        <w:t>就目前来看，国外的校园便利店大部分还是采纳传统的销售模式</w:t>
      </w:r>
      <w:r w:rsidR="00313E26" w:rsidRPr="00501EA7">
        <w:rPr>
          <w:rFonts w:hint="eastAsia"/>
          <w:bCs/>
        </w:rPr>
        <w:t>，并且因为互助需求的影响，在便利店中添加供学生互帮互助的功能就更鲜</w:t>
      </w:r>
      <w:proofErr w:type="gramStart"/>
      <w:r w:rsidR="00313E26" w:rsidRPr="00501EA7">
        <w:rPr>
          <w:rFonts w:hint="eastAsia"/>
          <w:bCs/>
        </w:rPr>
        <w:t>少涉及</w:t>
      </w:r>
      <w:proofErr w:type="gramEnd"/>
      <w:r w:rsidR="00313E26" w:rsidRPr="00501EA7">
        <w:rPr>
          <w:rFonts w:hint="eastAsia"/>
          <w:bCs/>
        </w:rPr>
        <w:t>了</w:t>
      </w:r>
      <w:r w:rsidR="00EC2163">
        <w:rPr>
          <w:rFonts w:hint="eastAsia"/>
          <w:vertAlign w:val="superscript"/>
        </w:rPr>
        <w:t>[2]</w:t>
      </w:r>
      <w:r w:rsidR="00313E26" w:rsidRPr="00501EA7">
        <w:rPr>
          <w:rFonts w:hint="eastAsia"/>
          <w:bCs/>
        </w:rPr>
        <w:t>。</w:t>
      </w:r>
    </w:p>
    <w:p w:rsidR="00313E26" w:rsidRPr="004B624F" w:rsidRDefault="0089438E" w:rsidP="00543521">
      <w:pPr>
        <w:ind w:firstLineChars="200" w:firstLine="480"/>
      </w:pPr>
      <w:r>
        <w:rPr>
          <w:rFonts w:hint="eastAsia"/>
        </w:rPr>
        <w:t>（</w:t>
      </w:r>
      <w:r>
        <w:rPr>
          <w:rFonts w:hint="eastAsia"/>
        </w:rPr>
        <w:t>3</w:t>
      </w:r>
      <w:r>
        <w:rPr>
          <w:rFonts w:hint="eastAsia"/>
        </w:rPr>
        <w:t>）</w:t>
      </w:r>
      <w:r w:rsidR="00313E26" w:rsidRPr="004B624F">
        <w:rPr>
          <w:rFonts w:hint="eastAsia"/>
        </w:rPr>
        <w:t>国内研究现状</w:t>
      </w:r>
    </w:p>
    <w:p w:rsidR="00313E26" w:rsidRPr="00501EA7" w:rsidRDefault="00313E26" w:rsidP="00313E26">
      <w:pPr>
        <w:ind w:firstLineChars="200" w:firstLine="480"/>
        <w:rPr>
          <w:bCs/>
        </w:rPr>
      </w:pPr>
      <w:r w:rsidRPr="00501EA7">
        <w:rPr>
          <w:rFonts w:hint="eastAsia"/>
          <w:bCs/>
        </w:rPr>
        <w:t>校园超市</w:t>
      </w:r>
      <w:r w:rsidR="00D54B41">
        <w:rPr>
          <w:rFonts w:hint="eastAsia"/>
          <w:bCs/>
        </w:rPr>
        <w:t>，顾名思义，主要是面向校园内的老师和同学们提供服务的，</w:t>
      </w:r>
      <w:r w:rsidR="000A00D3">
        <w:rPr>
          <w:rFonts w:hint="eastAsia"/>
          <w:bCs/>
        </w:rPr>
        <w:t>传统的校园便利店依然顾客和店主的模式。今年</w:t>
      </w:r>
      <w:r w:rsidRPr="00501EA7">
        <w:rPr>
          <w:rFonts w:hint="eastAsia"/>
          <w:bCs/>
        </w:rPr>
        <w:t>来随着互</w:t>
      </w:r>
      <w:r w:rsidR="000A00D3">
        <w:rPr>
          <w:rFonts w:hint="eastAsia"/>
          <w:bCs/>
        </w:rPr>
        <w:t>联网的疾速展开</w:t>
      </w:r>
      <w:r w:rsidRPr="00501EA7">
        <w:rPr>
          <w:rFonts w:hint="eastAsia"/>
          <w:bCs/>
        </w:rPr>
        <w:t>，在线购物已经渐渐取代实体购物，无论是淘宝、</w:t>
      </w:r>
      <w:proofErr w:type="gramStart"/>
      <w:r w:rsidRPr="00501EA7">
        <w:rPr>
          <w:rFonts w:hint="eastAsia"/>
          <w:bCs/>
        </w:rPr>
        <w:t>天猫还是</w:t>
      </w:r>
      <w:proofErr w:type="gramEnd"/>
      <w:r w:rsidRPr="00501EA7">
        <w:rPr>
          <w:rFonts w:hint="eastAsia"/>
          <w:bCs/>
        </w:rPr>
        <w:t>京东等各大电商</w:t>
      </w:r>
      <w:r w:rsidRPr="004F143C">
        <w:rPr>
          <w:rFonts w:hint="eastAsia"/>
        </w:rPr>
        <w:t>APP</w:t>
      </w:r>
      <w:r w:rsidRPr="00501EA7">
        <w:rPr>
          <w:rFonts w:hint="eastAsia"/>
          <w:bCs/>
        </w:rPr>
        <w:t>如雨后春笋般出现在人们的视野，并活跃在各大市场。随之，</w:t>
      </w:r>
      <w:proofErr w:type="gramStart"/>
      <w:r w:rsidRPr="00501EA7">
        <w:rPr>
          <w:rFonts w:hint="eastAsia"/>
          <w:bCs/>
        </w:rPr>
        <w:t>美团也</w:t>
      </w:r>
      <w:proofErr w:type="gramEnd"/>
      <w:r w:rsidRPr="00501EA7">
        <w:rPr>
          <w:rFonts w:hint="eastAsia"/>
          <w:bCs/>
        </w:rPr>
        <w:t>快速得到发展，掀起了国内外</w:t>
      </w:r>
      <w:proofErr w:type="gramStart"/>
      <w:r w:rsidRPr="00501EA7">
        <w:rPr>
          <w:rFonts w:hint="eastAsia"/>
          <w:bCs/>
        </w:rPr>
        <w:t>卖销售</w:t>
      </w:r>
      <w:proofErr w:type="gramEnd"/>
      <w:r w:rsidRPr="00501EA7">
        <w:rPr>
          <w:rFonts w:hint="eastAsia"/>
          <w:bCs/>
        </w:rPr>
        <w:t>的狂潮，并且在电商也的发展带动下，快递行业也得到了空前的发展，同时也有很多诸如美图、饿了么、</w:t>
      </w:r>
      <w:r w:rsidRPr="004F143C">
        <w:rPr>
          <w:rFonts w:hint="eastAsia"/>
        </w:rPr>
        <w:t>e</w:t>
      </w:r>
      <w:proofErr w:type="gramStart"/>
      <w:r w:rsidRPr="00501EA7">
        <w:rPr>
          <w:rFonts w:hint="eastAsia"/>
          <w:bCs/>
        </w:rPr>
        <w:t>取寄等</w:t>
      </w:r>
      <w:proofErr w:type="gramEnd"/>
      <w:r w:rsidRPr="00501EA7">
        <w:rPr>
          <w:rFonts w:hint="eastAsia"/>
          <w:bCs/>
        </w:rPr>
        <w:t>提供外卖，快递配送的服务，在校大学生为这些行业的发展的主要用户之一。但这些系统更适合面向社会所有用户，并且这些配送服务大多不及时，且服务费用高昂，对在校大学生来说，并不能完全满足需求。</w:t>
      </w:r>
    </w:p>
    <w:p w:rsidR="00313E26" w:rsidRPr="00A75129" w:rsidRDefault="0089438E" w:rsidP="00543521">
      <w:pPr>
        <w:ind w:firstLineChars="200" w:firstLine="480"/>
      </w:pPr>
      <w:bookmarkStart w:id="2" w:name="_Toc10036"/>
      <w:r>
        <w:rPr>
          <w:rFonts w:hint="eastAsia"/>
        </w:rPr>
        <w:t>（</w:t>
      </w:r>
      <w:r>
        <w:rPr>
          <w:rFonts w:hint="eastAsia"/>
        </w:rPr>
        <w:t>4</w:t>
      </w:r>
      <w:r>
        <w:rPr>
          <w:rFonts w:hint="eastAsia"/>
        </w:rPr>
        <w:t>）</w:t>
      </w:r>
      <w:r w:rsidR="00313E26" w:rsidRPr="00A75129">
        <w:rPr>
          <w:rFonts w:hint="eastAsia"/>
        </w:rPr>
        <w:t>本系统要实现的基本目标和研究内容</w:t>
      </w:r>
      <w:bookmarkEnd w:id="2"/>
    </w:p>
    <w:p w:rsidR="008B76AC" w:rsidRDefault="00313E26" w:rsidP="00313E26">
      <w:pPr>
        <w:ind w:firstLineChars="200" w:firstLine="480"/>
      </w:pPr>
      <w:r w:rsidRPr="00501EA7">
        <w:rPr>
          <w:rFonts w:hint="eastAsia"/>
        </w:rPr>
        <w:lastRenderedPageBreak/>
        <w:t>现在的大学校园里有着各种各样的学生互助交流群，比如宿舍楼栋交流群，橙子必备交流群，跳蚤街等网络交流群，这些</w:t>
      </w:r>
      <w:r w:rsidRPr="00501EA7">
        <w:rPr>
          <w:rFonts w:hint="eastAsia"/>
        </w:rPr>
        <w:t>QQ</w:t>
      </w:r>
      <w:r w:rsidRPr="00501EA7">
        <w:rPr>
          <w:rFonts w:hint="eastAsia"/>
        </w:rPr>
        <w:t>群几乎成为了每一个大学生入学时就必加的群。这些群的群成员或许有一点的限制，各个群也都各司其职，但近年来可以明显的看到，交流群在大学生的</w:t>
      </w:r>
      <w:r w:rsidR="000A00D3">
        <w:rPr>
          <w:rFonts w:hint="eastAsia"/>
        </w:rPr>
        <w:t>校园生活中越来越重要</w:t>
      </w:r>
      <w:r w:rsidRPr="00501EA7">
        <w:rPr>
          <w:rFonts w:hint="eastAsia"/>
        </w:rPr>
        <w:t>。失物招领，寻物启事，代取快递，代买东西，交友，二手物品出售等信息充斥在</w:t>
      </w:r>
      <w:proofErr w:type="gramStart"/>
      <w:r w:rsidRPr="00501EA7">
        <w:rPr>
          <w:rFonts w:hint="eastAsia"/>
        </w:rPr>
        <w:t>各个群聊中</w:t>
      </w:r>
      <w:proofErr w:type="gramEnd"/>
      <w:r w:rsidRPr="00501EA7">
        <w:rPr>
          <w:rFonts w:hint="eastAsia"/>
        </w:rPr>
        <w:t>，这些信息在丰富了</w:t>
      </w:r>
      <w:proofErr w:type="gramStart"/>
      <w:r w:rsidRPr="00501EA7">
        <w:rPr>
          <w:rFonts w:hint="eastAsia"/>
        </w:rPr>
        <w:t>群功能</w:t>
      </w:r>
      <w:proofErr w:type="gramEnd"/>
      <w:r w:rsidRPr="00501EA7">
        <w:rPr>
          <w:rFonts w:hint="eastAsia"/>
        </w:rPr>
        <w:t>的同时也不可避免的增加了</w:t>
      </w:r>
      <w:proofErr w:type="gramStart"/>
      <w:r w:rsidRPr="00501EA7">
        <w:rPr>
          <w:rFonts w:hint="eastAsia"/>
        </w:rPr>
        <w:t>群消息</w:t>
      </w:r>
      <w:proofErr w:type="gramEnd"/>
      <w:r w:rsidRPr="00501EA7">
        <w:rPr>
          <w:rFonts w:hint="eastAsia"/>
        </w:rPr>
        <w:t>的管理工作。据了解，一些互帮互助群里的消息发布都是由专门的管理员负责，除了管理员，其余群成员没有发言的权限。</w:t>
      </w:r>
      <w:r w:rsidR="000A00D3">
        <w:rPr>
          <w:rFonts w:hint="eastAsia"/>
        </w:rPr>
        <w:t>这不但会消耗一些</w:t>
      </w:r>
      <w:r w:rsidRPr="00501EA7">
        <w:rPr>
          <w:rFonts w:hint="eastAsia"/>
        </w:rPr>
        <w:t>的管理资源，同时也会影响到同学们发布消息的及时性，特别是对于那些很紧急的消息，此外，大量的</w:t>
      </w:r>
      <w:proofErr w:type="gramStart"/>
      <w:r w:rsidRPr="00501EA7">
        <w:rPr>
          <w:rFonts w:hint="eastAsia"/>
        </w:rPr>
        <w:t>群消息</w:t>
      </w:r>
      <w:proofErr w:type="gramEnd"/>
      <w:r w:rsidRPr="00501EA7">
        <w:rPr>
          <w:rFonts w:hint="eastAsia"/>
        </w:rPr>
        <w:t>没有分类，要找到相关具体信息也有困难。本系统的基本目标便是要解决上面存在的问题，设计一款能够适用于在校学生使用的综合性软件。</w:t>
      </w:r>
    </w:p>
    <w:p w:rsidR="008B76AC" w:rsidRDefault="008B76AC">
      <w:pPr>
        <w:widowControl/>
        <w:adjustRightInd/>
        <w:snapToGrid/>
        <w:spacing w:line="240" w:lineRule="auto"/>
      </w:pPr>
      <w:r>
        <w:br w:type="page"/>
      </w:r>
    </w:p>
    <w:p w:rsidR="00313E26" w:rsidRPr="00A75129" w:rsidRDefault="00034F3A" w:rsidP="00A75129">
      <w:pPr>
        <w:pStyle w:val="1"/>
        <w:tabs>
          <w:tab w:val="clear" w:pos="377"/>
        </w:tabs>
        <w:spacing w:after="240"/>
        <w:jc w:val="center"/>
        <w:rPr>
          <w:rFonts w:hAnsi="黑体"/>
        </w:rPr>
      </w:pPr>
      <w:bookmarkStart w:id="3" w:name="_Toc8023488"/>
      <w:r>
        <w:rPr>
          <w:rFonts w:hAnsi="黑体" w:hint="eastAsia"/>
        </w:rPr>
        <w:lastRenderedPageBreak/>
        <w:t>1</w:t>
      </w:r>
      <w:r w:rsidR="00A75129" w:rsidRPr="00A75129">
        <w:rPr>
          <w:rFonts w:hAnsi="黑体" w:hint="eastAsia"/>
        </w:rPr>
        <w:t xml:space="preserve"> </w:t>
      </w:r>
      <w:r w:rsidR="00313E26" w:rsidRPr="00A75129">
        <w:rPr>
          <w:rFonts w:hAnsi="黑体" w:hint="eastAsia"/>
        </w:rPr>
        <w:t>开发工具及相关技术简介</w:t>
      </w:r>
      <w:bookmarkEnd w:id="3"/>
    </w:p>
    <w:p w:rsidR="00313E26" w:rsidRPr="00A75129" w:rsidRDefault="00E85D03" w:rsidP="00A75129">
      <w:pPr>
        <w:pStyle w:val="2"/>
        <w:widowControl w:val="0"/>
        <w:adjustRightInd w:val="0"/>
        <w:snapToGrid w:val="0"/>
        <w:spacing w:beforeLines="0" w:before="0"/>
        <w:jc w:val="left"/>
        <w:rPr>
          <w:rFonts w:hAnsi="黑体" w:cs="宋体"/>
          <w:spacing w:val="0"/>
          <w:kern w:val="2"/>
        </w:rPr>
      </w:pPr>
      <w:bookmarkStart w:id="4" w:name="_Toc21223"/>
      <w:bookmarkStart w:id="5" w:name="_Toc8023489"/>
      <w:r>
        <w:rPr>
          <w:rFonts w:hAnsi="黑体" w:cs="宋体" w:hint="eastAsia"/>
          <w:spacing w:val="0"/>
          <w:kern w:val="2"/>
        </w:rPr>
        <w:t>1</w:t>
      </w:r>
      <w:r w:rsidR="00313E26" w:rsidRPr="00A75129">
        <w:rPr>
          <w:rFonts w:hAnsi="黑体" w:cs="宋体" w:hint="eastAsia"/>
          <w:spacing w:val="0"/>
          <w:kern w:val="2"/>
        </w:rPr>
        <w:t xml:space="preserve">.1 </w:t>
      </w:r>
      <w:bookmarkEnd w:id="4"/>
      <w:r w:rsidR="00313E26" w:rsidRPr="00A75129">
        <w:rPr>
          <w:rFonts w:hAnsi="黑体" w:cs="宋体" w:hint="eastAsia"/>
          <w:spacing w:val="0"/>
          <w:kern w:val="2"/>
        </w:rPr>
        <w:t>开发工具简介</w:t>
      </w:r>
      <w:bookmarkEnd w:id="5"/>
    </w:p>
    <w:p w:rsidR="00313E26" w:rsidRDefault="00313E26" w:rsidP="003E3CDE">
      <w:pPr>
        <w:ind w:firstLineChars="200" w:firstLine="480"/>
        <w:rPr>
          <w:rFonts w:ascii="宋体" w:hAnsi="宋体"/>
        </w:rPr>
      </w:pPr>
      <w:r w:rsidRPr="003E3CDE">
        <w:rPr>
          <w:rFonts w:ascii="宋体" w:hAnsi="宋体" w:hint="eastAsia"/>
        </w:rPr>
        <w:t>本系统客户端的开发采用的</w:t>
      </w:r>
      <w:r w:rsidRPr="00034F3A">
        <w:rPr>
          <w:rFonts w:hint="eastAsia"/>
        </w:rPr>
        <w:t>IDE</w:t>
      </w:r>
      <w:r w:rsidRPr="003E3CDE">
        <w:rPr>
          <w:rFonts w:ascii="宋体" w:hAnsi="宋体" w:hint="eastAsia"/>
        </w:rPr>
        <w:t>是</w:t>
      </w:r>
      <w:r w:rsidRPr="00034F3A">
        <w:rPr>
          <w:rFonts w:hint="eastAsia"/>
        </w:rPr>
        <w:t>Eclipse</w:t>
      </w:r>
      <w:r w:rsidRPr="003E3CDE">
        <w:rPr>
          <w:rFonts w:ascii="宋体" w:hAnsi="宋体" w:hint="eastAsia"/>
        </w:rPr>
        <w:t>，后台开发采用的是</w:t>
      </w:r>
      <w:r w:rsidRPr="00034F3A">
        <w:rPr>
          <w:rFonts w:hint="eastAsia"/>
        </w:rPr>
        <w:t>Myeclipse</w:t>
      </w:r>
      <w:r w:rsidRPr="003E3CDE">
        <w:rPr>
          <w:rFonts w:ascii="宋体" w:hAnsi="宋体" w:hint="eastAsia"/>
        </w:rPr>
        <w:t>。程序运行借助于天天模拟器。</w:t>
      </w:r>
    </w:p>
    <w:p w:rsidR="00DF1A6D" w:rsidRPr="00236A2D" w:rsidRDefault="00DF1A6D" w:rsidP="003E3CDE">
      <w:pPr>
        <w:ind w:firstLineChars="200" w:firstLine="480"/>
      </w:pPr>
      <w:r w:rsidRPr="00236A2D">
        <w:rPr>
          <w:rFonts w:hint="eastAsia"/>
        </w:rPr>
        <w:t>Eclipse</w:t>
      </w:r>
      <w:r w:rsidRPr="00236A2D">
        <w:rPr>
          <w:rFonts w:hint="eastAsia"/>
        </w:rPr>
        <w:t>是一个很实用的开放源码的集成开发环境，它是基于</w:t>
      </w:r>
      <w:r w:rsidRPr="00236A2D">
        <w:rPr>
          <w:rFonts w:hint="eastAsia"/>
        </w:rPr>
        <w:t>Java</w:t>
      </w:r>
      <w:r w:rsidRPr="00236A2D">
        <w:rPr>
          <w:rFonts w:hint="eastAsia"/>
        </w:rPr>
        <w:t>语言的。很简单的来说，</w:t>
      </w:r>
      <w:r w:rsidRPr="00236A2D">
        <w:rPr>
          <w:rFonts w:hint="eastAsia"/>
        </w:rPr>
        <w:t>Eclipse</w:t>
      </w:r>
      <w:r w:rsidRPr="00236A2D">
        <w:rPr>
          <w:rFonts w:hint="eastAsia"/>
        </w:rPr>
        <w:t>它是由组建和插件构建起来的开发环境，从而使得开发过程会更加的快捷和方便，它本身就只简单的是由一组服务和框架组成的</w:t>
      </w:r>
      <w:r w:rsidR="00EC2163">
        <w:rPr>
          <w:rFonts w:hint="eastAsia"/>
          <w:bCs/>
          <w:vertAlign w:val="superscript"/>
        </w:rPr>
        <w:t>[3]</w:t>
      </w:r>
      <w:r w:rsidRPr="00236A2D">
        <w:rPr>
          <w:rFonts w:hint="eastAsia"/>
        </w:rPr>
        <w:t>。</w:t>
      </w:r>
      <w:r w:rsidRPr="00236A2D">
        <w:rPr>
          <w:rFonts w:hint="eastAsia"/>
        </w:rPr>
        <w:t>Eclipse</w:t>
      </w:r>
      <w:r w:rsidRPr="00236A2D">
        <w:rPr>
          <w:rFonts w:hint="eastAsia"/>
        </w:rPr>
        <w:t>中原本就附带了</w:t>
      </w:r>
      <w:r w:rsidRPr="00236A2D">
        <w:rPr>
          <w:rFonts w:hint="eastAsia"/>
        </w:rPr>
        <w:t>JDK</w:t>
      </w:r>
      <w:r w:rsidRPr="00236A2D">
        <w:rPr>
          <w:rFonts w:hint="eastAsia"/>
        </w:rPr>
        <w:t>，</w:t>
      </w:r>
      <w:r w:rsidRPr="00236A2D">
        <w:rPr>
          <w:rFonts w:hint="eastAsia"/>
        </w:rPr>
        <w:t>JDK</w:t>
      </w:r>
      <w:r w:rsidRPr="00236A2D">
        <w:rPr>
          <w:rFonts w:hint="eastAsia"/>
        </w:rPr>
        <w:t>是</w:t>
      </w:r>
      <w:r w:rsidRPr="00236A2D">
        <w:rPr>
          <w:rFonts w:hint="eastAsia"/>
        </w:rPr>
        <w:t>Java</w:t>
      </w:r>
      <w:r w:rsidRPr="00236A2D">
        <w:rPr>
          <w:rFonts w:hint="eastAsia"/>
        </w:rPr>
        <w:t>开发工具的英文缩写，在</w:t>
      </w:r>
      <w:r w:rsidR="004F143C">
        <w:rPr>
          <w:rFonts w:hint="eastAsia"/>
        </w:rPr>
        <w:t>E</w:t>
      </w:r>
      <w:r w:rsidRPr="00236A2D">
        <w:rPr>
          <w:rFonts w:hint="eastAsia"/>
        </w:rPr>
        <w:t>clipse</w:t>
      </w:r>
      <w:r w:rsidRPr="00236A2D">
        <w:rPr>
          <w:rFonts w:hint="eastAsia"/>
        </w:rPr>
        <w:t>中</w:t>
      </w:r>
      <w:r w:rsidR="00557E01" w:rsidRPr="00236A2D">
        <w:rPr>
          <w:rFonts w:hint="eastAsia"/>
        </w:rPr>
        <w:t>这是一个标准的插件集。</w:t>
      </w:r>
      <w:r w:rsidR="00557E01" w:rsidRPr="00236A2D">
        <w:rPr>
          <w:rFonts w:hint="eastAsia"/>
        </w:rPr>
        <w:t>MyEclipse</w:t>
      </w:r>
      <w:r w:rsidR="00557E01" w:rsidRPr="00236A2D">
        <w:rPr>
          <w:rFonts w:hint="eastAsia"/>
        </w:rPr>
        <w:t>是基于</w:t>
      </w:r>
      <w:r w:rsidR="00557E01" w:rsidRPr="00236A2D">
        <w:rPr>
          <w:rFonts w:hint="eastAsia"/>
        </w:rPr>
        <w:t>Eclipse</w:t>
      </w:r>
      <w:r w:rsidR="00557E01" w:rsidRPr="00236A2D">
        <w:rPr>
          <w:rFonts w:hint="eastAsia"/>
        </w:rPr>
        <w:t>的，它是在</w:t>
      </w:r>
      <w:r w:rsidR="00557E01" w:rsidRPr="00236A2D">
        <w:rPr>
          <w:rFonts w:hint="eastAsia"/>
        </w:rPr>
        <w:t>Eclipse</w:t>
      </w:r>
      <w:r w:rsidR="000A00D3">
        <w:rPr>
          <w:rFonts w:hint="eastAsia"/>
        </w:rPr>
        <w:t>的基础上之上添</w:t>
      </w:r>
      <w:r w:rsidR="00557E01" w:rsidRPr="00236A2D">
        <w:rPr>
          <w:rFonts w:hint="eastAsia"/>
        </w:rPr>
        <w:t>加</w:t>
      </w:r>
      <w:r w:rsidR="000A00D3">
        <w:rPr>
          <w:rFonts w:hint="eastAsia"/>
        </w:rPr>
        <w:t>了</w:t>
      </w:r>
      <w:r w:rsidR="00557E01" w:rsidRPr="00236A2D">
        <w:rPr>
          <w:rFonts w:hint="eastAsia"/>
        </w:rPr>
        <w:t>自己的特点，这些特点主要是一些</w:t>
      </w:r>
      <w:r w:rsidR="00557E01" w:rsidRPr="00236A2D">
        <w:rPr>
          <w:rFonts w:hint="eastAsia"/>
        </w:rPr>
        <w:t>MyEclipse</w:t>
      </w:r>
      <w:r w:rsidR="00557E01" w:rsidRPr="00236A2D">
        <w:rPr>
          <w:rFonts w:hint="eastAsia"/>
        </w:rPr>
        <w:t>特有的插件。</w:t>
      </w:r>
      <w:r w:rsidR="00557E01" w:rsidRPr="00236A2D">
        <w:rPr>
          <w:rFonts w:hint="eastAsia"/>
        </w:rPr>
        <w:t>MyEclipse</w:t>
      </w:r>
      <w:r w:rsidR="00557E01" w:rsidRPr="00236A2D">
        <w:rPr>
          <w:rFonts w:hint="eastAsia"/>
        </w:rPr>
        <w:t>是企业级的，一般移动开发或者</w:t>
      </w:r>
      <w:r w:rsidR="00557E01" w:rsidRPr="00236A2D">
        <w:rPr>
          <w:rFonts w:hint="eastAsia"/>
        </w:rPr>
        <w:t>java</w:t>
      </w:r>
      <w:r w:rsidR="00557E01" w:rsidRPr="00236A2D">
        <w:rPr>
          <w:rFonts w:hint="eastAsia"/>
        </w:rPr>
        <w:t>开发都会用到它，它</w:t>
      </w:r>
      <w:proofErr w:type="gramStart"/>
      <w:r w:rsidR="00557E01" w:rsidRPr="00236A2D">
        <w:rPr>
          <w:rFonts w:hint="eastAsia"/>
        </w:rPr>
        <w:t>具功能</w:t>
      </w:r>
      <w:proofErr w:type="gramEnd"/>
      <w:r w:rsidR="00557E01" w:rsidRPr="00236A2D">
        <w:rPr>
          <w:rFonts w:hint="eastAsia"/>
        </w:rPr>
        <w:t>强大和兼容性强的特点，因此</w:t>
      </w:r>
      <w:r w:rsidR="00236A2D" w:rsidRPr="00236A2D">
        <w:rPr>
          <w:rFonts w:hint="eastAsia"/>
        </w:rPr>
        <w:t>近年来很受开发人员的喜爱</w:t>
      </w:r>
      <w:r w:rsidR="00EC2163">
        <w:rPr>
          <w:rFonts w:hint="eastAsia"/>
          <w:bCs/>
          <w:vertAlign w:val="superscript"/>
        </w:rPr>
        <w:t>[4]</w:t>
      </w:r>
      <w:r w:rsidR="00236A2D" w:rsidRPr="00236A2D">
        <w:rPr>
          <w:rFonts w:hint="eastAsia"/>
        </w:rPr>
        <w:t>。</w:t>
      </w:r>
    </w:p>
    <w:p w:rsidR="00313E26" w:rsidRPr="00A75129" w:rsidRDefault="00E85D03" w:rsidP="00A75129">
      <w:pPr>
        <w:pStyle w:val="2"/>
        <w:widowControl w:val="0"/>
        <w:adjustRightInd w:val="0"/>
        <w:snapToGrid w:val="0"/>
        <w:spacing w:beforeLines="0" w:before="0"/>
        <w:jc w:val="left"/>
        <w:rPr>
          <w:rFonts w:hAnsi="黑体" w:cs="宋体"/>
          <w:spacing w:val="0"/>
          <w:kern w:val="2"/>
        </w:rPr>
      </w:pPr>
      <w:bookmarkStart w:id="6" w:name="_Toc10193"/>
      <w:bookmarkStart w:id="7" w:name="_Toc8023490"/>
      <w:r>
        <w:rPr>
          <w:rFonts w:hAnsi="黑体" w:cs="宋体" w:hint="eastAsia"/>
          <w:spacing w:val="0"/>
          <w:kern w:val="2"/>
        </w:rPr>
        <w:t>1</w:t>
      </w:r>
      <w:r w:rsidR="00313E26" w:rsidRPr="00A75129">
        <w:rPr>
          <w:rFonts w:hAnsi="黑体" w:cs="宋体" w:hint="eastAsia"/>
          <w:spacing w:val="0"/>
          <w:kern w:val="2"/>
        </w:rPr>
        <w:t>.2 开发语言简介</w:t>
      </w:r>
      <w:bookmarkEnd w:id="6"/>
      <w:bookmarkEnd w:id="7"/>
    </w:p>
    <w:p w:rsidR="00313E26" w:rsidRDefault="00E85D03" w:rsidP="00967586">
      <w:pPr>
        <w:pStyle w:val="3"/>
        <w:widowControl w:val="0"/>
        <w:tabs>
          <w:tab w:val="clear" w:pos="377"/>
        </w:tabs>
        <w:adjustRightInd w:val="0"/>
        <w:snapToGrid w:val="0"/>
        <w:spacing w:beforeLines="0" w:before="0"/>
        <w:jc w:val="left"/>
        <w:rPr>
          <w:rFonts w:hAnsi="黑体"/>
          <w:bCs w:val="0"/>
          <w:spacing w:val="0"/>
          <w:kern w:val="2"/>
          <w:szCs w:val="24"/>
        </w:rPr>
      </w:pPr>
      <w:bookmarkStart w:id="8" w:name="_Toc323563747"/>
      <w:bookmarkStart w:id="9" w:name="_Toc29960"/>
      <w:bookmarkStart w:id="10" w:name="_Toc8023491"/>
      <w:r>
        <w:rPr>
          <w:rFonts w:hAnsi="黑体" w:hint="eastAsia"/>
          <w:bCs w:val="0"/>
          <w:spacing w:val="0"/>
          <w:kern w:val="2"/>
          <w:szCs w:val="24"/>
        </w:rPr>
        <w:t>1</w:t>
      </w:r>
      <w:r w:rsidR="00313E26" w:rsidRPr="00967586">
        <w:rPr>
          <w:rFonts w:hAnsi="黑体" w:hint="eastAsia"/>
          <w:bCs w:val="0"/>
          <w:spacing w:val="0"/>
          <w:kern w:val="2"/>
          <w:szCs w:val="24"/>
        </w:rPr>
        <w:t>.2.1 Android简介</w:t>
      </w:r>
      <w:bookmarkEnd w:id="8"/>
      <w:bookmarkEnd w:id="9"/>
      <w:bookmarkEnd w:id="10"/>
    </w:p>
    <w:p w:rsidR="00236A2D" w:rsidRPr="00236A2D" w:rsidRDefault="00236A2D" w:rsidP="00236A2D">
      <w:pPr>
        <w:ind w:firstLineChars="200" w:firstLine="480"/>
      </w:pPr>
      <w:r>
        <w:rPr>
          <w:rFonts w:hint="eastAsia"/>
        </w:rPr>
        <w:t>Android</w:t>
      </w:r>
      <w:r>
        <w:rPr>
          <w:rFonts w:hint="eastAsia"/>
        </w:rPr>
        <w:t>是经常出现在日常生活中的词语，因为现在的大部分智能手机都是</w:t>
      </w:r>
      <w:r>
        <w:rPr>
          <w:rFonts w:hint="eastAsia"/>
        </w:rPr>
        <w:t>Android</w:t>
      </w:r>
      <w:r>
        <w:rPr>
          <w:rFonts w:hint="eastAsia"/>
        </w:rPr>
        <w:t>系统。从它的应用中就可以容易的知道</w:t>
      </w:r>
      <w:r w:rsidR="006550E5">
        <w:rPr>
          <w:rFonts w:hint="eastAsia"/>
        </w:rPr>
        <w:t>它</w:t>
      </w:r>
      <w:r>
        <w:rPr>
          <w:rFonts w:hint="eastAsia"/>
        </w:rPr>
        <w:t>是一个</w:t>
      </w:r>
      <w:r w:rsidR="006550E5">
        <w:rPr>
          <w:rFonts w:hint="eastAsia"/>
        </w:rPr>
        <w:t>手机操作系统，它的是基于</w:t>
      </w:r>
      <w:r w:rsidR="006550E5">
        <w:rPr>
          <w:rFonts w:hint="eastAsia"/>
        </w:rPr>
        <w:t>Linux</w:t>
      </w:r>
      <w:r w:rsidR="006550E5">
        <w:rPr>
          <w:rFonts w:hint="eastAsia"/>
        </w:rPr>
        <w:t>的，并且是开源的。</w:t>
      </w:r>
      <w:r w:rsidR="006550E5">
        <w:rPr>
          <w:rFonts w:hint="eastAsia"/>
        </w:rPr>
        <w:t>Android</w:t>
      </w:r>
      <w:r w:rsidR="006550E5">
        <w:rPr>
          <w:rFonts w:hint="eastAsia"/>
        </w:rPr>
        <w:t>系统的强大之处在于它是一个全面综合的系统，它包括手机应用所需要的全部环境。</w:t>
      </w:r>
      <w:r w:rsidR="006550E5">
        <w:rPr>
          <w:rFonts w:hint="eastAsia"/>
        </w:rPr>
        <w:t>Android</w:t>
      </w:r>
      <w:r w:rsidR="006550E5">
        <w:rPr>
          <w:rFonts w:hint="eastAsia"/>
        </w:rPr>
        <w:t>的所属公司</w:t>
      </w:r>
      <w:r w:rsidR="000451A2">
        <w:rPr>
          <w:rFonts w:hint="eastAsia"/>
        </w:rPr>
        <w:t>-</w:t>
      </w:r>
      <w:proofErr w:type="gramStart"/>
      <w:r w:rsidR="006550E5">
        <w:rPr>
          <w:rFonts w:hint="eastAsia"/>
        </w:rPr>
        <w:t>谷歌一直</w:t>
      </w:r>
      <w:proofErr w:type="gramEnd"/>
      <w:r w:rsidR="006550E5">
        <w:rPr>
          <w:rFonts w:hint="eastAsia"/>
        </w:rPr>
        <w:t>致力于将</w:t>
      </w:r>
      <w:r w:rsidR="006550E5">
        <w:rPr>
          <w:rFonts w:hint="eastAsia"/>
        </w:rPr>
        <w:t>Android</w:t>
      </w:r>
      <w:r w:rsidR="006550E5">
        <w:rPr>
          <w:rFonts w:hint="eastAsia"/>
        </w:rPr>
        <w:t>系统发展成为一个开放式的、标准化的手机平台，为用户提供更好更快的服务，从而让用户拥有更舒适的使用体验。目前</w:t>
      </w:r>
      <w:r w:rsidR="006550E5">
        <w:rPr>
          <w:rFonts w:hint="eastAsia"/>
        </w:rPr>
        <w:t>Android</w:t>
      </w:r>
      <w:r w:rsidR="006550E5">
        <w:rPr>
          <w:rFonts w:hint="eastAsia"/>
        </w:rPr>
        <w:t>的发展是</w:t>
      </w:r>
      <w:r w:rsidR="0040347B">
        <w:rPr>
          <w:rFonts w:hint="eastAsia"/>
        </w:rPr>
        <w:t>大家都能够看到</w:t>
      </w:r>
      <w:r w:rsidR="006550E5">
        <w:rPr>
          <w:rFonts w:hint="eastAsia"/>
        </w:rPr>
        <w:t>的，</w:t>
      </w:r>
      <w:proofErr w:type="gramStart"/>
      <w:r w:rsidR="006550E5">
        <w:rPr>
          <w:rFonts w:hint="eastAsia"/>
        </w:rPr>
        <w:t>谷歌公司</w:t>
      </w:r>
      <w:proofErr w:type="gramEnd"/>
      <w:r w:rsidR="006550E5">
        <w:rPr>
          <w:rFonts w:hint="eastAsia"/>
        </w:rPr>
        <w:t>也在尝试很大的改变，在增加收益的同时提高</w:t>
      </w:r>
      <w:r w:rsidR="006550E5">
        <w:rPr>
          <w:rFonts w:hint="eastAsia"/>
        </w:rPr>
        <w:t>Android</w:t>
      </w:r>
      <w:r w:rsidR="006550E5">
        <w:rPr>
          <w:rFonts w:hint="eastAsia"/>
        </w:rPr>
        <w:t>的性能，不断地加入创新服务和优化服务，将使</w:t>
      </w:r>
      <w:r w:rsidR="006550E5">
        <w:rPr>
          <w:rFonts w:hint="eastAsia"/>
        </w:rPr>
        <w:t>Android</w:t>
      </w:r>
      <w:r w:rsidR="006550E5">
        <w:rPr>
          <w:rFonts w:hint="eastAsia"/>
        </w:rPr>
        <w:t>平台更加的具有吸引力。在目前的手机市场中，</w:t>
      </w:r>
      <w:r w:rsidR="006550E5">
        <w:rPr>
          <w:rFonts w:hint="eastAsia"/>
        </w:rPr>
        <w:t>Android</w:t>
      </w:r>
      <w:r w:rsidR="006550E5">
        <w:rPr>
          <w:rFonts w:hint="eastAsia"/>
        </w:rPr>
        <w:t>的</w:t>
      </w:r>
      <w:r w:rsidR="000451A2">
        <w:rPr>
          <w:rFonts w:hint="eastAsia"/>
        </w:rPr>
        <w:t>热度还是有增不减的，相信经过更多更好的发展，</w:t>
      </w:r>
      <w:r w:rsidR="000451A2">
        <w:rPr>
          <w:rFonts w:hint="eastAsia"/>
        </w:rPr>
        <w:t>Android</w:t>
      </w:r>
      <w:r w:rsidR="000451A2">
        <w:rPr>
          <w:rFonts w:hint="eastAsia"/>
        </w:rPr>
        <w:t>在未来将会以其更优质的服务吸引更多的使用者</w:t>
      </w:r>
      <w:r w:rsidR="00EC2163">
        <w:rPr>
          <w:rFonts w:hint="eastAsia"/>
          <w:bCs/>
          <w:vertAlign w:val="superscript"/>
        </w:rPr>
        <w:t>[5]</w:t>
      </w:r>
      <w:r w:rsidR="000451A2">
        <w:rPr>
          <w:rFonts w:hint="eastAsia"/>
        </w:rPr>
        <w:t>。</w:t>
      </w:r>
    </w:p>
    <w:p w:rsidR="000451A2" w:rsidRDefault="00E85D03" w:rsidP="000451A2">
      <w:pPr>
        <w:pStyle w:val="3"/>
        <w:widowControl w:val="0"/>
        <w:tabs>
          <w:tab w:val="clear" w:pos="377"/>
        </w:tabs>
        <w:adjustRightInd w:val="0"/>
        <w:snapToGrid w:val="0"/>
        <w:spacing w:beforeLines="0" w:before="0"/>
        <w:jc w:val="left"/>
        <w:rPr>
          <w:rFonts w:hAnsi="黑体"/>
          <w:bCs w:val="0"/>
          <w:spacing w:val="0"/>
          <w:kern w:val="2"/>
          <w:szCs w:val="24"/>
        </w:rPr>
      </w:pPr>
      <w:bookmarkStart w:id="11" w:name="_Toc25542"/>
      <w:bookmarkStart w:id="12" w:name="_Toc323563750"/>
      <w:bookmarkStart w:id="13" w:name="_Toc5817"/>
      <w:bookmarkStart w:id="14" w:name="_Toc8023492"/>
      <w:r>
        <w:rPr>
          <w:rFonts w:hAnsi="黑体" w:hint="eastAsia"/>
          <w:bCs w:val="0"/>
          <w:spacing w:val="0"/>
          <w:kern w:val="2"/>
          <w:szCs w:val="24"/>
        </w:rPr>
        <w:t>1</w:t>
      </w:r>
      <w:r w:rsidR="00240C02">
        <w:rPr>
          <w:rFonts w:hAnsi="黑体" w:hint="eastAsia"/>
          <w:bCs w:val="0"/>
          <w:spacing w:val="0"/>
          <w:kern w:val="2"/>
          <w:szCs w:val="24"/>
        </w:rPr>
        <w:t>.2.2</w:t>
      </w:r>
      <w:r w:rsidR="00313E26" w:rsidRPr="00967586">
        <w:rPr>
          <w:rFonts w:hAnsi="黑体" w:hint="eastAsia"/>
          <w:bCs w:val="0"/>
          <w:spacing w:val="0"/>
          <w:kern w:val="2"/>
          <w:szCs w:val="24"/>
        </w:rPr>
        <w:t xml:space="preserve"> Android系统的四大组件</w:t>
      </w:r>
      <w:bookmarkEnd w:id="11"/>
      <w:bookmarkEnd w:id="12"/>
      <w:bookmarkEnd w:id="13"/>
      <w:bookmarkEnd w:id="14"/>
    </w:p>
    <w:p w:rsidR="00313E26" w:rsidRDefault="000451A2" w:rsidP="000451A2">
      <w:pPr>
        <w:ind w:firstLineChars="200" w:firstLine="480"/>
      </w:pPr>
      <w:r>
        <w:rPr>
          <w:rFonts w:hint="eastAsia"/>
        </w:rPr>
        <w:t>Android</w:t>
      </w:r>
      <w:r>
        <w:rPr>
          <w:rFonts w:hint="eastAsia"/>
        </w:rPr>
        <w:t>系统提供了四个基本组件，这四个组件的相同点是它们都分别是一个视图，不同的是这些组件有可见和不可见之分。这四大组件的具体信息，下面的板块将给出详细的介绍。</w:t>
      </w:r>
    </w:p>
    <w:p w:rsidR="00313E26" w:rsidRDefault="00856424" w:rsidP="00313E26">
      <w:pPr>
        <w:ind w:firstLineChars="200" w:firstLine="480"/>
      </w:pPr>
      <w:r>
        <w:rPr>
          <w:rFonts w:hint="eastAsia"/>
        </w:rPr>
        <w:t>（</w:t>
      </w:r>
      <w:r>
        <w:rPr>
          <w:rFonts w:hint="eastAsia"/>
        </w:rPr>
        <w:t>1</w:t>
      </w:r>
      <w:r>
        <w:rPr>
          <w:rFonts w:hint="eastAsia"/>
        </w:rPr>
        <w:t>）</w:t>
      </w:r>
      <w:r w:rsidR="00313E26">
        <w:rPr>
          <w:rFonts w:hint="eastAsia"/>
        </w:rPr>
        <w:t xml:space="preserve">Activity </w:t>
      </w:r>
      <w:r w:rsidR="00313E26">
        <w:rPr>
          <w:rFonts w:hint="eastAsia"/>
        </w:rPr>
        <w:t>简介</w:t>
      </w:r>
    </w:p>
    <w:p w:rsidR="000451A2" w:rsidRDefault="000451A2" w:rsidP="00313E26">
      <w:pPr>
        <w:ind w:firstLineChars="200" w:firstLine="480"/>
      </w:pPr>
      <w:r>
        <w:rPr>
          <w:rFonts w:hint="eastAsia"/>
        </w:rPr>
        <w:t>上面说到这四大组件有可见和不可见之分，这里的</w:t>
      </w:r>
      <w:r>
        <w:rPr>
          <w:rFonts w:hint="eastAsia"/>
        </w:rPr>
        <w:t>Activity</w:t>
      </w:r>
      <w:r>
        <w:rPr>
          <w:rFonts w:hint="eastAsia"/>
        </w:rPr>
        <w:t>就是可见的，它是提供可视化界面的组件，是</w:t>
      </w:r>
      <w:r>
        <w:rPr>
          <w:rFonts w:hint="eastAsia"/>
        </w:rPr>
        <w:t>Android</w:t>
      </w:r>
      <w:r>
        <w:rPr>
          <w:rFonts w:hint="eastAsia"/>
        </w:rPr>
        <w:t>系统中非常重要的一个组件</w:t>
      </w:r>
      <w:r w:rsidR="00C2517A">
        <w:rPr>
          <w:rFonts w:hint="eastAsia"/>
        </w:rPr>
        <w:t>，有自己的生命周期</w:t>
      </w:r>
      <w:r>
        <w:rPr>
          <w:rFonts w:hint="eastAsia"/>
        </w:rPr>
        <w:t>。通常来说，</w:t>
      </w:r>
      <w:r w:rsidR="0040347B">
        <w:rPr>
          <w:rFonts w:hint="eastAsia"/>
        </w:rPr>
        <w:t>在</w:t>
      </w:r>
      <w:r>
        <w:rPr>
          <w:rFonts w:hint="eastAsia"/>
        </w:rPr>
        <w:t>一个</w:t>
      </w:r>
      <w:r>
        <w:rPr>
          <w:rFonts w:hint="eastAsia"/>
        </w:rPr>
        <w:t>Android</w:t>
      </w:r>
      <w:r>
        <w:rPr>
          <w:rFonts w:hint="eastAsia"/>
        </w:rPr>
        <w:t>应用</w:t>
      </w:r>
      <w:r w:rsidR="0040347B">
        <w:rPr>
          <w:rFonts w:hint="eastAsia"/>
        </w:rPr>
        <w:t>中可以找到数个</w:t>
      </w:r>
      <w:r>
        <w:rPr>
          <w:rFonts w:hint="eastAsia"/>
        </w:rPr>
        <w:t>Activity</w:t>
      </w:r>
      <w:r>
        <w:rPr>
          <w:rFonts w:hint="eastAsia"/>
        </w:rPr>
        <w:t>。</w:t>
      </w:r>
      <w:r>
        <w:rPr>
          <w:rFonts w:hint="eastAsia"/>
        </w:rPr>
        <w:t>Activity</w:t>
      </w:r>
      <w:r>
        <w:rPr>
          <w:rFonts w:hint="eastAsia"/>
        </w:rPr>
        <w:t>组件是</w:t>
      </w:r>
      <w:r w:rsidR="0040347B">
        <w:rPr>
          <w:rFonts w:hint="eastAsia"/>
        </w:rPr>
        <w:t>属于</w:t>
      </w:r>
      <w:r>
        <w:rPr>
          <w:rFonts w:hint="eastAsia"/>
        </w:rPr>
        <w:t>Android</w:t>
      </w:r>
      <w:r>
        <w:rPr>
          <w:rFonts w:hint="eastAsia"/>
        </w:rPr>
        <w:t>系统</w:t>
      </w:r>
      <w:r w:rsidR="0040347B">
        <w:rPr>
          <w:rFonts w:hint="eastAsia"/>
        </w:rPr>
        <w:t>的</w:t>
      </w:r>
      <w:r>
        <w:rPr>
          <w:rFonts w:hint="eastAsia"/>
        </w:rPr>
        <w:t>，所以它的控制是由</w:t>
      </w:r>
      <w:r>
        <w:rPr>
          <w:rFonts w:hint="eastAsia"/>
        </w:rPr>
        <w:t>Android</w:t>
      </w:r>
      <w:r>
        <w:rPr>
          <w:rFonts w:hint="eastAsia"/>
        </w:rPr>
        <w:t>系统来完成的</w:t>
      </w:r>
      <w:r w:rsidR="00C2517A">
        <w:rPr>
          <w:rFonts w:hint="eastAsia"/>
        </w:rPr>
        <w:t>。</w:t>
      </w:r>
    </w:p>
    <w:p w:rsidR="00313E26" w:rsidRDefault="00856424" w:rsidP="00313E26">
      <w:pPr>
        <w:ind w:firstLineChars="200" w:firstLine="480"/>
      </w:pPr>
      <w:r>
        <w:rPr>
          <w:rFonts w:hint="eastAsia"/>
        </w:rPr>
        <w:t>（</w:t>
      </w:r>
      <w:r>
        <w:rPr>
          <w:rFonts w:hint="eastAsia"/>
        </w:rPr>
        <w:t>2</w:t>
      </w:r>
      <w:r>
        <w:rPr>
          <w:rFonts w:hint="eastAsia"/>
        </w:rPr>
        <w:t>）</w:t>
      </w:r>
      <w:r w:rsidR="00313E26">
        <w:rPr>
          <w:rFonts w:hint="eastAsia"/>
        </w:rPr>
        <w:t xml:space="preserve">Service </w:t>
      </w:r>
      <w:r w:rsidR="00313E26">
        <w:rPr>
          <w:rFonts w:hint="eastAsia"/>
        </w:rPr>
        <w:t>简介</w:t>
      </w:r>
    </w:p>
    <w:p w:rsidR="00C2517A" w:rsidRDefault="00C2517A" w:rsidP="00313E26">
      <w:pPr>
        <w:ind w:firstLineChars="200" w:firstLine="480"/>
      </w:pPr>
      <w:r>
        <w:rPr>
          <w:rFonts w:hint="eastAsia"/>
        </w:rPr>
        <w:lastRenderedPageBreak/>
        <w:t>Service</w:t>
      </w:r>
      <w:r>
        <w:rPr>
          <w:rFonts w:hint="eastAsia"/>
        </w:rPr>
        <w:t>根据其中文意思就知道，它是一个提供服务的组件，是在后台运行的，所以它一般不负责和用户的交互。对</w:t>
      </w:r>
      <w:r>
        <w:rPr>
          <w:rFonts w:hint="eastAsia"/>
        </w:rPr>
        <w:t>Activity</w:t>
      </w:r>
      <w:r>
        <w:rPr>
          <w:rFonts w:hint="eastAsia"/>
        </w:rPr>
        <w:t>的可见来说，它是不可见的，因此不提供可视化的界面，这就使得</w:t>
      </w:r>
      <w:r>
        <w:rPr>
          <w:rFonts w:hint="eastAsia"/>
        </w:rPr>
        <w:t>Service</w:t>
      </w:r>
      <w:r>
        <w:rPr>
          <w:rFonts w:hint="eastAsia"/>
        </w:rPr>
        <w:t>类的定义变得更加的简单，并且可以采用继承已有类的方法。与</w:t>
      </w:r>
      <w:r>
        <w:rPr>
          <w:rFonts w:hint="eastAsia"/>
        </w:rPr>
        <w:t>Activity</w:t>
      </w:r>
      <w:r>
        <w:rPr>
          <w:rFonts w:hint="eastAsia"/>
        </w:rPr>
        <w:t>一样，</w:t>
      </w:r>
      <w:r>
        <w:rPr>
          <w:rFonts w:hint="eastAsia"/>
        </w:rPr>
        <w:t>Service</w:t>
      </w:r>
      <w:r>
        <w:rPr>
          <w:rFonts w:hint="eastAsia"/>
        </w:rPr>
        <w:t>组件</w:t>
      </w:r>
      <w:r w:rsidR="004F5A97">
        <w:rPr>
          <w:rFonts w:hint="eastAsia"/>
        </w:rPr>
        <w:t>也不是一直有效的，它是有生命周期的。与</w:t>
      </w:r>
      <w:r w:rsidR="004F5A97">
        <w:rPr>
          <w:rFonts w:hint="eastAsia"/>
        </w:rPr>
        <w:t>Service</w:t>
      </w:r>
      <w:r w:rsidR="004F5A97">
        <w:rPr>
          <w:rFonts w:hint="eastAsia"/>
        </w:rPr>
        <w:t>相关的方法有</w:t>
      </w:r>
      <w:r w:rsidR="004F5A97">
        <w:rPr>
          <w:rFonts w:hint="eastAsia"/>
        </w:rPr>
        <w:t>startService()</w:t>
      </w:r>
      <w:r w:rsidR="004F5A97">
        <w:rPr>
          <w:rFonts w:hint="eastAsia"/>
        </w:rPr>
        <w:t>和</w:t>
      </w:r>
      <w:r w:rsidR="004F5A97">
        <w:rPr>
          <w:rFonts w:hint="eastAsia"/>
        </w:rPr>
        <w:t>bindService()</w:t>
      </w:r>
      <w:r w:rsidR="004F5A97">
        <w:rPr>
          <w:rFonts w:hint="eastAsia"/>
        </w:rPr>
        <w:t>，从名字就可以知道，前者是用来启动一个服务的，而后者则是用来与一个已经存在的</w:t>
      </w:r>
      <w:r w:rsidR="004F5A97">
        <w:rPr>
          <w:rFonts w:hint="eastAsia"/>
        </w:rPr>
        <w:t>Service</w:t>
      </w:r>
      <w:r w:rsidR="004F5A97">
        <w:rPr>
          <w:rFonts w:hint="eastAsia"/>
        </w:rPr>
        <w:t>绑定在一起的</w:t>
      </w:r>
      <w:r w:rsidR="00EC2163">
        <w:rPr>
          <w:rFonts w:hint="eastAsia"/>
          <w:bCs/>
          <w:vertAlign w:val="superscript"/>
        </w:rPr>
        <w:t>[6]</w:t>
      </w:r>
      <w:r w:rsidR="004F5A97">
        <w:rPr>
          <w:rFonts w:hint="eastAsia"/>
        </w:rPr>
        <w:t>。</w:t>
      </w:r>
    </w:p>
    <w:p w:rsidR="00313E26" w:rsidRDefault="00856424" w:rsidP="00313E26">
      <w:pPr>
        <w:ind w:firstLineChars="200" w:firstLine="480"/>
      </w:pPr>
      <w:r>
        <w:rPr>
          <w:rFonts w:hint="eastAsia"/>
        </w:rPr>
        <w:t>（</w:t>
      </w:r>
      <w:r>
        <w:rPr>
          <w:rFonts w:hint="eastAsia"/>
        </w:rPr>
        <w:t>3</w:t>
      </w:r>
      <w:r>
        <w:rPr>
          <w:rFonts w:hint="eastAsia"/>
        </w:rPr>
        <w:t>）</w:t>
      </w:r>
      <w:r w:rsidR="00313E26">
        <w:rPr>
          <w:rFonts w:hint="eastAsia"/>
        </w:rPr>
        <w:t xml:space="preserve">Broadcast Receiver </w:t>
      </w:r>
      <w:r w:rsidR="00313E26">
        <w:rPr>
          <w:rFonts w:hint="eastAsia"/>
        </w:rPr>
        <w:t>简介</w:t>
      </w:r>
    </w:p>
    <w:p w:rsidR="004F5A97" w:rsidRDefault="0040347B" w:rsidP="00313E26">
      <w:pPr>
        <w:ind w:firstLineChars="200" w:firstLine="480"/>
      </w:pPr>
      <w:r>
        <w:rPr>
          <w:rFonts w:hint="eastAsia"/>
        </w:rPr>
        <w:t>这个组件又叫广播接受器</w:t>
      </w:r>
      <w:r w:rsidR="00815786">
        <w:rPr>
          <w:rFonts w:hint="eastAsia"/>
        </w:rPr>
        <w:t>。就目前的技术而言，启动程序组件的任务可以由</w:t>
      </w:r>
      <w:r w:rsidR="00815786">
        <w:rPr>
          <w:rFonts w:hint="eastAsia"/>
        </w:rPr>
        <w:t>Intent</w:t>
      </w:r>
      <w:r w:rsidR="00815786">
        <w:rPr>
          <w:rFonts w:hint="eastAsia"/>
        </w:rPr>
        <w:t>来完成，而如果要发起的事件广播不是程序级别的，而是系统级别的，那么就需要用到</w:t>
      </w:r>
      <w:r w:rsidR="00815786">
        <w:rPr>
          <w:rFonts w:hint="eastAsia"/>
        </w:rPr>
        <w:t>sendBroadcast()</w:t>
      </w:r>
      <w:r w:rsidR="00815786">
        <w:rPr>
          <w:rFonts w:hint="eastAsia"/>
        </w:rPr>
        <w:t>方法来完成了。所以从这里就可以看到，</w:t>
      </w:r>
      <w:r w:rsidR="00815786">
        <w:rPr>
          <w:rFonts w:hint="eastAsia"/>
        </w:rPr>
        <w:t>BR</w:t>
      </w:r>
      <w:r w:rsidR="00815786">
        <w:rPr>
          <w:rFonts w:hint="eastAsia"/>
        </w:rPr>
        <w:t>虽然与事件处理很相似，但广播事件处理机制是属于系统级别的，而事件处理机制是比广播事件处理机制低一级别的，它是程序组件级别的</w:t>
      </w:r>
      <w:r w:rsidR="00EC2163">
        <w:rPr>
          <w:rFonts w:hint="eastAsia"/>
          <w:bCs/>
          <w:vertAlign w:val="superscript"/>
        </w:rPr>
        <w:t>[7]</w:t>
      </w:r>
      <w:r w:rsidR="00815786">
        <w:rPr>
          <w:rFonts w:hint="eastAsia"/>
        </w:rPr>
        <w:t>。</w:t>
      </w:r>
    </w:p>
    <w:p w:rsidR="00313E26" w:rsidRDefault="00856424" w:rsidP="00313E26">
      <w:pPr>
        <w:ind w:firstLineChars="200" w:firstLine="480"/>
      </w:pPr>
      <w:r>
        <w:rPr>
          <w:rFonts w:hint="eastAsia"/>
        </w:rPr>
        <w:t>（</w:t>
      </w:r>
      <w:r>
        <w:rPr>
          <w:rFonts w:hint="eastAsia"/>
        </w:rPr>
        <w:t>4</w:t>
      </w:r>
      <w:r>
        <w:rPr>
          <w:rFonts w:hint="eastAsia"/>
        </w:rPr>
        <w:t>）</w:t>
      </w:r>
      <w:r w:rsidR="00313E26">
        <w:rPr>
          <w:rFonts w:hint="eastAsia"/>
        </w:rPr>
        <w:t>ContentProvider</w:t>
      </w:r>
      <w:r w:rsidR="00313E26">
        <w:rPr>
          <w:rFonts w:hint="eastAsia"/>
        </w:rPr>
        <w:t>简介</w:t>
      </w:r>
    </w:p>
    <w:p w:rsidR="00815786" w:rsidRDefault="00815786" w:rsidP="00313E26">
      <w:pPr>
        <w:ind w:firstLineChars="200" w:firstLine="480"/>
      </w:pPr>
      <w:r>
        <w:rPr>
          <w:rFonts w:hint="eastAsia"/>
        </w:rPr>
        <w:t>Content</w:t>
      </w:r>
      <w:r w:rsidR="00D82162">
        <w:rPr>
          <w:rFonts w:hint="eastAsia"/>
        </w:rPr>
        <w:t xml:space="preserve"> </w:t>
      </w:r>
      <w:r>
        <w:rPr>
          <w:rFonts w:hint="eastAsia"/>
        </w:rPr>
        <w:t>Provider</w:t>
      </w:r>
      <w:r w:rsidR="00D82162">
        <w:rPr>
          <w:rFonts w:hint="eastAsia"/>
        </w:rPr>
        <w:t>可以在</w:t>
      </w:r>
      <w:r w:rsidR="00D82162">
        <w:rPr>
          <w:rFonts w:hint="eastAsia"/>
        </w:rPr>
        <w:t>Android.provider</w:t>
      </w:r>
      <w:r w:rsidR="00D82162">
        <w:rPr>
          <w:rFonts w:hint="eastAsia"/>
        </w:rPr>
        <w:t>包里面找到，因为它们是被定义在这个包下面的。</w:t>
      </w:r>
      <w:r w:rsidR="00D82162">
        <w:rPr>
          <w:rFonts w:hint="eastAsia"/>
        </w:rPr>
        <w:t>Android</w:t>
      </w:r>
      <w:r w:rsidR="00D82162">
        <w:rPr>
          <w:rFonts w:hint="eastAsia"/>
        </w:rPr>
        <w:t>会为一个程序提供很多的</w:t>
      </w:r>
      <w:r w:rsidR="00D82162">
        <w:rPr>
          <w:rFonts w:hint="eastAsia"/>
        </w:rPr>
        <w:t>Content Provider</w:t>
      </w:r>
      <w:r w:rsidR="00D82162">
        <w:rPr>
          <w:rFonts w:hint="eastAsia"/>
        </w:rPr>
        <w:t>，因为包括联系方式和</w:t>
      </w:r>
      <w:proofErr w:type="gramStart"/>
      <w:r w:rsidR="00D82162">
        <w:rPr>
          <w:rFonts w:hint="eastAsia"/>
        </w:rPr>
        <w:t>音视频</w:t>
      </w:r>
      <w:proofErr w:type="gramEnd"/>
      <w:r w:rsidR="00D82162">
        <w:rPr>
          <w:rFonts w:hint="eastAsia"/>
        </w:rPr>
        <w:t>在内的常用的数据类型是会用到的，而这些常用数据类型通常会很多，因此</w:t>
      </w:r>
      <w:r w:rsidR="00D82162">
        <w:rPr>
          <w:rFonts w:hint="eastAsia"/>
        </w:rPr>
        <w:t>Android</w:t>
      </w:r>
      <w:r w:rsidR="00D82162">
        <w:rPr>
          <w:rFonts w:hint="eastAsia"/>
        </w:rPr>
        <w:t>系统需要大量的提供</w:t>
      </w:r>
      <w:r w:rsidR="00D82162">
        <w:rPr>
          <w:rFonts w:hint="eastAsia"/>
        </w:rPr>
        <w:t>Content Provider</w:t>
      </w:r>
      <w:r w:rsidR="00D82162">
        <w:rPr>
          <w:rFonts w:hint="eastAsia"/>
        </w:rPr>
        <w:t>。从上面的介绍可以大概的知道，</w:t>
      </w:r>
      <w:r w:rsidR="00D82162">
        <w:rPr>
          <w:rFonts w:hint="eastAsia"/>
        </w:rPr>
        <w:t>Content Provider</w:t>
      </w:r>
      <w:r w:rsidR="00D82162">
        <w:rPr>
          <w:rFonts w:hint="eastAsia"/>
        </w:rPr>
        <w:t>的主要功能是实现不同应用程序之间的数据共享，并且它还具有检索和保存数据的功能。我们可以直接使用定义好的</w:t>
      </w:r>
      <w:r w:rsidR="00D82162">
        <w:rPr>
          <w:rFonts w:hint="eastAsia"/>
        </w:rPr>
        <w:t>Content Provider</w:t>
      </w:r>
      <w:r w:rsidR="00D82162">
        <w:rPr>
          <w:rFonts w:hint="eastAsia"/>
        </w:rPr>
        <w:t>，当然以可以自己定义，这样使用起来更加的方便</w:t>
      </w:r>
      <w:r w:rsidR="00EC2163">
        <w:rPr>
          <w:rFonts w:hint="eastAsia"/>
          <w:bCs/>
          <w:vertAlign w:val="superscript"/>
        </w:rPr>
        <w:t>[8]</w:t>
      </w:r>
      <w:r w:rsidR="00D82162">
        <w:rPr>
          <w:rFonts w:hint="eastAsia"/>
        </w:rPr>
        <w:t>。</w:t>
      </w:r>
    </w:p>
    <w:p w:rsidR="00D82162" w:rsidRDefault="00856424" w:rsidP="00D82162">
      <w:pPr>
        <w:pStyle w:val="3"/>
        <w:widowControl w:val="0"/>
        <w:tabs>
          <w:tab w:val="clear" w:pos="377"/>
        </w:tabs>
        <w:adjustRightInd w:val="0"/>
        <w:snapToGrid w:val="0"/>
        <w:spacing w:beforeLines="0" w:before="0"/>
        <w:jc w:val="left"/>
        <w:rPr>
          <w:rFonts w:hAnsi="黑体"/>
          <w:bCs w:val="0"/>
          <w:spacing w:val="0"/>
          <w:kern w:val="2"/>
          <w:szCs w:val="24"/>
        </w:rPr>
      </w:pPr>
      <w:bookmarkStart w:id="15" w:name="_Toc29132"/>
      <w:bookmarkStart w:id="16" w:name="_Toc8023493"/>
      <w:r>
        <w:rPr>
          <w:rFonts w:hAnsi="黑体" w:hint="eastAsia"/>
          <w:bCs w:val="0"/>
          <w:spacing w:val="0"/>
          <w:kern w:val="2"/>
          <w:szCs w:val="24"/>
        </w:rPr>
        <w:t>1</w:t>
      </w:r>
      <w:r w:rsidR="00240C02">
        <w:rPr>
          <w:rFonts w:hAnsi="黑体" w:hint="eastAsia"/>
          <w:bCs w:val="0"/>
          <w:spacing w:val="0"/>
          <w:kern w:val="2"/>
          <w:szCs w:val="24"/>
        </w:rPr>
        <w:t>.2.3</w:t>
      </w:r>
      <w:r w:rsidR="00125992" w:rsidRPr="00967586">
        <w:rPr>
          <w:rFonts w:hAnsi="黑体" w:hint="eastAsia"/>
          <w:bCs w:val="0"/>
          <w:spacing w:val="0"/>
          <w:kern w:val="2"/>
          <w:szCs w:val="24"/>
        </w:rPr>
        <w:t xml:space="preserve"> </w:t>
      </w:r>
      <w:r w:rsidR="005A2512">
        <w:rPr>
          <w:rFonts w:hAnsi="黑体" w:hint="eastAsia"/>
          <w:bCs w:val="0"/>
          <w:spacing w:val="0"/>
          <w:kern w:val="2"/>
          <w:szCs w:val="24"/>
        </w:rPr>
        <w:t xml:space="preserve">MySQL </w:t>
      </w:r>
      <w:r w:rsidR="00313E26" w:rsidRPr="00967586">
        <w:rPr>
          <w:rFonts w:hAnsi="黑体" w:hint="eastAsia"/>
          <w:bCs w:val="0"/>
          <w:spacing w:val="0"/>
          <w:kern w:val="2"/>
          <w:szCs w:val="24"/>
        </w:rPr>
        <w:t>简介</w:t>
      </w:r>
      <w:bookmarkEnd w:id="15"/>
      <w:bookmarkEnd w:id="16"/>
    </w:p>
    <w:p w:rsidR="00313E26" w:rsidRDefault="004F143C" w:rsidP="00B4346E">
      <w:pPr>
        <w:ind w:firstLineChars="200" w:firstLine="480"/>
      </w:pPr>
      <w:r>
        <w:rPr>
          <w:rFonts w:hint="eastAsia"/>
        </w:rPr>
        <w:t>MySQL</w:t>
      </w:r>
      <w:r w:rsidR="00D82162">
        <w:rPr>
          <w:rFonts w:hint="eastAsia"/>
        </w:rPr>
        <w:t>数据库</w:t>
      </w:r>
      <w:r w:rsidR="00B4346E">
        <w:rPr>
          <w:rFonts w:hint="eastAsia"/>
        </w:rPr>
        <w:t>在</w:t>
      </w:r>
      <w:r w:rsidR="00B4346E">
        <w:rPr>
          <w:rFonts w:hint="eastAsia"/>
        </w:rPr>
        <w:t>WEB</w:t>
      </w:r>
      <w:r w:rsidR="00B4346E">
        <w:rPr>
          <w:rFonts w:hint="eastAsia"/>
        </w:rPr>
        <w:t>方面的应用是</w:t>
      </w:r>
      <w:proofErr w:type="gramStart"/>
      <w:r w:rsidR="00B4346E">
        <w:rPr>
          <w:rFonts w:hint="eastAsia"/>
        </w:rPr>
        <w:t>及其受</w:t>
      </w:r>
      <w:proofErr w:type="gramEnd"/>
      <w:r w:rsidR="00B4346E">
        <w:rPr>
          <w:rFonts w:hint="eastAsia"/>
        </w:rPr>
        <w:t>欢迎的，就</w:t>
      </w:r>
      <w:r w:rsidR="00B4346E">
        <w:rPr>
          <w:rFonts w:hint="eastAsia"/>
        </w:rPr>
        <w:t>WEB</w:t>
      </w:r>
      <w:r w:rsidR="00B4346E">
        <w:rPr>
          <w:rFonts w:hint="eastAsia"/>
        </w:rPr>
        <w:t>应用来说，它是最好的关系数据库管理系统。</w:t>
      </w:r>
      <w:r>
        <w:rPr>
          <w:rFonts w:hint="eastAsia"/>
        </w:rPr>
        <w:t>MySQL</w:t>
      </w:r>
      <w:r w:rsidR="00B4346E">
        <w:rPr>
          <w:rFonts w:hint="eastAsia"/>
        </w:rPr>
        <w:t>是</w:t>
      </w:r>
      <w:r>
        <w:rPr>
          <w:rFonts w:hint="eastAsia"/>
        </w:rPr>
        <w:t>属于</w:t>
      </w:r>
      <w:r w:rsidR="00B4346E">
        <w:rPr>
          <w:rFonts w:hint="eastAsia"/>
        </w:rPr>
        <w:t>关系型数据库</w:t>
      </w:r>
      <w:r>
        <w:rPr>
          <w:rFonts w:hint="eastAsia"/>
        </w:rPr>
        <w:t>的一种</w:t>
      </w:r>
      <w:r w:rsidR="00B4346E">
        <w:rPr>
          <w:rFonts w:hint="eastAsia"/>
        </w:rPr>
        <w:t>，与传统的将所有数据冗杂的放在一起不同，它是将不同的数据分类放在不同的数据表中的，从而就使得对数据的操作更加的灵活，自然也就加快了管理的速度。访问数据库时，要用到</w:t>
      </w:r>
      <w:r w:rsidR="00B4346E">
        <w:rPr>
          <w:rFonts w:hint="eastAsia"/>
        </w:rPr>
        <w:t>SQL</w:t>
      </w:r>
      <w:r w:rsidR="00B4346E">
        <w:rPr>
          <w:rFonts w:hint="eastAsia"/>
        </w:rPr>
        <w:t>语言，它是目前最常用的数据库访问语言。</w:t>
      </w:r>
      <w:r>
        <w:rPr>
          <w:rFonts w:hint="eastAsia"/>
        </w:rPr>
        <w:t>MySQL</w:t>
      </w:r>
      <w:r w:rsidR="00B4346E">
        <w:rPr>
          <w:rFonts w:hint="eastAsia"/>
        </w:rPr>
        <w:t>数据库具有很多的优点，比如说它的体积是很小的，使用的成本也很低，最重要的是它是开放源码的。</w:t>
      </w:r>
      <w:r w:rsidR="00D82162">
        <w:rPr>
          <w:rFonts w:hint="eastAsia"/>
        </w:rPr>
        <w:t>MySQL</w:t>
      </w:r>
      <w:r w:rsidR="00D82162">
        <w:rPr>
          <w:rFonts w:hint="eastAsia"/>
        </w:rPr>
        <w:t>数据库具有以上所提到的优点，因此是非常受开发者们的青睐的，但即便如此，</w:t>
      </w:r>
      <w:r w:rsidR="00313E26">
        <w:rPr>
          <w:rFonts w:hint="eastAsia"/>
        </w:rPr>
        <w:t>MySQL</w:t>
      </w:r>
      <w:r w:rsidR="00313E26">
        <w:rPr>
          <w:rFonts w:hint="eastAsia"/>
        </w:rPr>
        <w:t>到目前为止</w:t>
      </w:r>
      <w:r w:rsidR="00D82162">
        <w:rPr>
          <w:rFonts w:hint="eastAsia"/>
        </w:rPr>
        <w:t>依然</w:t>
      </w:r>
      <w:r w:rsidR="00313E26">
        <w:rPr>
          <w:rFonts w:hint="eastAsia"/>
        </w:rPr>
        <w:t>是不收费的，因此对于非商业应用的开发控制成本上面来说，是一个很好的选择。也正是因为这样，很多大企业也会选择该数据库管理企业数据。使用该数据库对系统和应用的数据存储，对于用户的数量级几乎是没有限制的，对于存储数据量也是千万级别的，即使是对于不熟悉该数据库的使用者，也可以很轻松的使用</w:t>
      </w:r>
      <w:r w:rsidR="00EC2163">
        <w:rPr>
          <w:rFonts w:hint="eastAsia"/>
          <w:bCs/>
          <w:vertAlign w:val="superscript"/>
        </w:rPr>
        <w:t>[9]</w:t>
      </w:r>
      <w:r w:rsidR="00313E26">
        <w:rPr>
          <w:rFonts w:hint="eastAsia"/>
        </w:rPr>
        <w:t>。</w:t>
      </w:r>
    </w:p>
    <w:p w:rsidR="00313E26" w:rsidRPr="00A75129" w:rsidRDefault="00856424" w:rsidP="00A75129">
      <w:pPr>
        <w:pStyle w:val="2"/>
        <w:widowControl w:val="0"/>
        <w:adjustRightInd w:val="0"/>
        <w:snapToGrid w:val="0"/>
        <w:spacing w:beforeLines="0" w:before="0"/>
        <w:jc w:val="left"/>
        <w:rPr>
          <w:rFonts w:hAnsi="黑体" w:cs="宋体"/>
          <w:spacing w:val="0"/>
          <w:kern w:val="2"/>
        </w:rPr>
      </w:pPr>
      <w:bookmarkStart w:id="17" w:name="_Toc323563752"/>
      <w:bookmarkStart w:id="18" w:name="_Toc9875"/>
      <w:bookmarkStart w:id="19" w:name="_Toc8023494"/>
      <w:r>
        <w:rPr>
          <w:rFonts w:hAnsi="黑体" w:cs="宋体" w:hint="eastAsia"/>
          <w:spacing w:val="0"/>
          <w:kern w:val="2"/>
        </w:rPr>
        <w:lastRenderedPageBreak/>
        <w:t>1</w:t>
      </w:r>
      <w:bookmarkStart w:id="20" w:name="_Toc17176"/>
      <w:r w:rsidR="00C21676">
        <w:rPr>
          <w:rFonts w:hAnsi="黑体" w:cs="宋体" w:hint="eastAsia"/>
          <w:spacing w:val="0"/>
          <w:kern w:val="2"/>
        </w:rPr>
        <w:t xml:space="preserve">.3 </w:t>
      </w:r>
      <w:r w:rsidR="00313E26" w:rsidRPr="00A75129">
        <w:rPr>
          <w:rFonts w:hAnsi="黑体" w:cs="宋体" w:hint="eastAsia"/>
          <w:spacing w:val="0"/>
          <w:kern w:val="2"/>
        </w:rPr>
        <w:t>Android的工程</w:t>
      </w:r>
      <w:bookmarkEnd w:id="17"/>
      <w:bookmarkEnd w:id="18"/>
      <w:bookmarkEnd w:id="19"/>
      <w:bookmarkEnd w:id="20"/>
    </w:p>
    <w:p w:rsidR="00313E26" w:rsidRDefault="00856424"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21" w:name="_Toc323563753"/>
      <w:bookmarkStart w:id="22" w:name="_Toc15721"/>
      <w:bookmarkStart w:id="23" w:name="_Toc8023495"/>
      <w:r>
        <w:rPr>
          <w:rFonts w:hAnsi="黑体" w:hint="eastAsia"/>
          <w:bCs w:val="0"/>
          <w:spacing w:val="0"/>
          <w:kern w:val="2"/>
          <w:szCs w:val="24"/>
        </w:rPr>
        <w:t>1</w:t>
      </w:r>
      <w:r w:rsidR="00313E26" w:rsidRPr="00967586">
        <w:rPr>
          <w:rFonts w:hAnsi="黑体" w:hint="eastAsia"/>
          <w:bCs w:val="0"/>
          <w:spacing w:val="0"/>
          <w:kern w:val="2"/>
          <w:szCs w:val="24"/>
        </w:rPr>
        <w:t xml:space="preserve">.3.1 </w:t>
      </w:r>
      <w:bookmarkStart w:id="24" w:name="_Toc10618"/>
      <w:r w:rsidR="00313E26" w:rsidRPr="00967586">
        <w:rPr>
          <w:rFonts w:hAnsi="黑体" w:hint="eastAsia"/>
          <w:bCs w:val="0"/>
          <w:spacing w:val="0"/>
          <w:kern w:val="2"/>
          <w:szCs w:val="24"/>
        </w:rPr>
        <w:t>Android项目</w:t>
      </w:r>
      <w:bookmarkEnd w:id="21"/>
      <w:bookmarkEnd w:id="22"/>
      <w:bookmarkEnd w:id="23"/>
      <w:bookmarkEnd w:id="24"/>
    </w:p>
    <w:p w:rsidR="00F57038" w:rsidRDefault="00F57038" w:rsidP="00F57038">
      <w:pPr>
        <w:ind w:firstLineChars="200" w:firstLine="480"/>
      </w:pPr>
      <w:r>
        <w:t>Android</w:t>
      </w:r>
      <w:r>
        <w:t>系统有四大组件</w:t>
      </w:r>
      <w:r>
        <w:rPr>
          <w:rFonts w:hint="eastAsia"/>
        </w:rPr>
        <w:t>，</w:t>
      </w:r>
      <w:r>
        <w:t>五大布局方式</w:t>
      </w:r>
      <w:r>
        <w:rPr>
          <w:rFonts w:hint="eastAsia"/>
        </w:rPr>
        <w:t>，</w:t>
      </w:r>
      <w:r>
        <w:t>上面提到过的</w:t>
      </w:r>
      <w:r w:rsidRPr="00856424">
        <w:rPr>
          <w:rFonts w:hint="eastAsia"/>
        </w:rPr>
        <w:t>BroadcastReceiver</w:t>
      </w:r>
      <w:r>
        <w:rPr>
          <w:rFonts w:hint="eastAsia"/>
        </w:rPr>
        <w:t>、</w:t>
      </w:r>
      <w:r w:rsidRPr="00856424">
        <w:rPr>
          <w:rFonts w:hint="eastAsia"/>
        </w:rPr>
        <w:t>ContentProvider</w:t>
      </w:r>
      <w:r>
        <w:rPr>
          <w:rFonts w:hint="eastAsia"/>
        </w:rPr>
        <w:t>、</w:t>
      </w:r>
      <w:r w:rsidRPr="00856424">
        <w:rPr>
          <w:rFonts w:hint="eastAsia"/>
        </w:rPr>
        <w:t>Service</w:t>
      </w:r>
      <w:r>
        <w:rPr>
          <w:rFonts w:hint="eastAsia"/>
        </w:rPr>
        <w:t>和</w:t>
      </w:r>
      <w:r w:rsidRPr="00856424">
        <w:rPr>
          <w:rFonts w:hint="eastAsia"/>
        </w:rPr>
        <w:t>Activity</w:t>
      </w:r>
      <w:r>
        <w:rPr>
          <w:rFonts w:hint="eastAsia"/>
        </w:rPr>
        <w:t>为</w:t>
      </w:r>
      <w:r>
        <w:rPr>
          <w:rFonts w:hint="eastAsia"/>
        </w:rPr>
        <w:t>Android</w:t>
      </w:r>
      <w:r>
        <w:rPr>
          <w:rFonts w:hint="eastAsia"/>
        </w:rPr>
        <w:t>的几大组件，它们各自的特点和应用上面已经详细介绍过，此处不再赘述。这几大组件之间是可以相互切换的，需要借助</w:t>
      </w:r>
      <w:r>
        <w:rPr>
          <w:rFonts w:hint="eastAsia"/>
        </w:rPr>
        <w:t>Intent</w:t>
      </w:r>
      <w:r>
        <w:rPr>
          <w:rFonts w:hint="eastAsia"/>
        </w:rPr>
        <w:t>类来实现，然后再调用</w:t>
      </w:r>
      <w:r w:rsidRPr="00856424">
        <w:rPr>
          <w:rFonts w:hint="eastAsia"/>
        </w:rPr>
        <w:t>StartIntent()</w:t>
      </w:r>
      <w:r>
        <w:rPr>
          <w:rFonts w:hint="eastAsia"/>
        </w:rPr>
        <w:t>来完成组件之间的相互跳转。</w:t>
      </w:r>
    </w:p>
    <w:p w:rsidR="00F57038" w:rsidRPr="00F57038" w:rsidRDefault="00F57038" w:rsidP="00F57038">
      <w:pPr>
        <w:ind w:firstLineChars="200" w:firstLine="480"/>
      </w:pPr>
      <w:proofErr w:type="gramStart"/>
      <w:r>
        <w:rPr>
          <w:rFonts w:hint="eastAsia"/>
        </w:rPr>
        <w:t>帧</w:t>
      </w:r>
      <w:proofErr w:type="gramEnd"/>
      <w:r>
        <w:rPr>
          <w:rFonts w:hint="eastAsia"/>
        </w:rPr>
        <w:t>布局、先行布局、相对和绝对布局以及线性布局</w:t>
      </w:r>
      <w:proofErr w:type="gramStart"/>
      <w:r>
        <w:rPr>
          <w:rFonts w:hint="eastAsia"/>
        </w:rPr>
        <w:t>是安卓的</w:t>
      </w:r>
      <w:proofErr w:type="gramEnd"/>
      <w:r>
        <w:rPr>
          <w:rFonts w:hint="eastAsia"/>
        </w:rPr>
        <w:t>五大布局方式。与四大组件可以相互切换跳转类似，这五中布局方式是可以相互嵌套使用的，通过相互的嵌套使用可以设计出很漂亮精美的界面</w:t>
      </w:r>
      <w:r w:rsidR="00EC2163">
        <w:rPr>
          <w:rFonts w:hint="eastAsia"/>
          <w:bCs/>
          <w:vertAlign w:val="superscript"/>
        </w:rPr>
        <w:t>[10]</w:t>
      </w:r>
      <w:r w:rsidR="00FC0EE5">
        <w:rPr>
          <w:rFonts w:hint="eastAsia"/>
        </w:rPr>
        <w:t>。</w:t>
      </w:r>
    </w:p>
    <w:p w:rsidR="00313E26" w:rsidRDefault="00313E26" w:rsidP="00FC0EE5">
      <w:pPr>
        <w:ind w:firstLineChars="200" w:firstLine="480"/>
        <w:rPr>
          <w:rFonts w:ascii="宋体" w:hAnsi="宋体"/>
        </w:rPr>
      </w:pPr>
      <w:r w:rsidRPr="00856424">
        <w:rPr>
          <w:rFonts w:hint="eastAsia"/>
        </w:rPr>
        <w:t>AndroidManifest.Xml</w:t>
      </w:r>
      <w:r>
        <w:rPr>
          <w:rFonts w:ascii="宋体" w:hAnsi="宋体" w:hint="eastAsia"/>
        </w:rPr>
        <w:t>及</w:t>
      </w:r>
      <w:r w:rsidRPr="00856424">
        <w:rPr>
          <w:rFonts w:hint="eastAsia"/>
        </w:rPr>
        <w:t>res</w:t>
      </w:r>
      <w:r>
        <w:rPr>
          <w:rFonts w:ascii="宋体" w:hAnsi="宋体" w:hint="eastAsia"/>
        </w:rPr>
        <w:t>资源文件</w:t>
      </w:r>
      <w:r w:rsidR="00FC0EE5">
        <w:rPr>
          <w:rFonts w:ascii="宋体" w:hAnsi="宋体" w:hint="eastAsia"/>
        </w:rPr>
        <w:t>是Android中的配置文件。</w:t>
      </w:r>
    </w:p>
    <w:p w:rsidR="00313E26" w:rsidRPr="00967586" w:rsidRDefault="00856424"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25" w:name="_Toc323563754"/>
      <w:bookmarkStart w:id="26" w:name="_Toc7912"/>
      <w:bookmarkStart w:id="27" w:name="_Toc8023496"/>
      <w:r>
        <w:rPr>
          <w:rFonts w:hAnsi="黑体" w:hint="eastAsia"/>
          <w:bCs w:val="0"/>
          <w:spacing w:val="0"/>
          <w:kern w:val="2"/>
          <w:szCs w:val="24"/>
        </w:rPr>
        <w:t>1</w:t>
      </w:r>
      <w:r w:rsidR="00C21676">
        <w:rPr>
          <w:rFonts w:hAnsi="黑体" w:hint="eastAsia"/>
          <w:bCs w:val="0"/>
          <w:spacing w:val="0"/>
          <w:kern w:val="2"/>
          <w:szCs w:val="24"/>
        </w:rPr>
        <w:t xml:space="preserve">.3.2 </w:t>
      </w:r>
      <w:r w:rsidR="00313E26" w:rsidRPr="00967586">
        <w:rPr>
          <w:rFonts w:hAnsi="黑体" w:hint="eastAsia"/>
          <w:bCs w:val="0"/>
          <w:spacing w:val="0"/>
          <w:kern w:val="2"/>
          <w:szCs w:val="24"/>
        </w:rPr>
        <w:t>Android工程程序结构</w:t>
      </w:r>
      <w:bookmarkEnd w:id="25"/>
      <w:bookmarkEnd w:id="26"/>
      <w:bookmarkEnd w:id="27"/>
    </w:p>
    <w:p w:rsidR="00313E26" w:rsidRDefault="00313E26" w:rsidP="00AE6C21">
      <w:pPr>
        <w:spacing w:afterLines="100" w:after="240"/>
        <w:ind w:firstLineChars="200" w:firstLine="480"/>
      </w:pPr>
      <w:r>
        <w:rPr>
          <w:rFonts w:hint="eastAsia"/>
        </w:rPr>
        <w:t>Android</w:t>
      </w:r>
      <w:r w:rsidR="00AE6C21">
        <w:rPr>
          <w:rFonts w:hint="eastAsia"/>
        </w:rPr>
        <w:t>工程结构包括很多的文件，它们的组成</w:t>
      </w:r>
      <w:r w:rsidR="00856424">
        <w:rPr>
          <w:rFonts w:hint="eastAsia"/>
        </w:rPr>
        <w:t>如图</w:t>
      </w:r>
      <w:r w:rsidR="00833D6E">
        <w:rPr>
          <w:rFonts w:hint="eastAsia"/>
        </w:rPr>
        <w:t>1</w:t>
      </w:r>
      <w:r w:rsidR="00856424">
        <w:rPr>
          <w:rFonts w:hint="eastAsia"/>
        </w:rPr>
        <w:t>.1</w:t>
      </w:r>
      <w:r w:rsidR="00856424">
        <w:rPr>
          <w:rFonts w:hint="eastAsia"/>
        </w:rPr>
        <w:t>所示。</w:t>
      </w:r>
    </w:p>
    <w:p w:rsidR="00313E26" w:rsidRDefault="00313E26" w:rsidP="003E3CDE">
      <w:pPr>
        <w:pStyle w:val="ab"/>
        <w:spacing w:line="312" w:lineRule="auto"/>
        <w:ind w:left="480" w:firstLineChars="0"/>
        <w:jc w:val="center"/>
      </w:pPr>
      <w:r>
        <w:rPr>
          <w:noProof/>
        </w:rPr>
        <w:drawing>
          <wp:inline distT="0" distB="0" distL="0" distR="0" wp14:anchorId="1F00E253" wp14:editId="7FF7492A">
            <wp:extent cx="4429125" cy="25599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2559953"/>
                    </a:xfrm>
                    <a:prstGeom prst="rect">
                      <a:avLst/>
                    </a:prstGeom>
                    <a:noFill/>
                    <a:ln>
                      <a:noFill/>
                    </a:ln>
                  </pic:spPr>
                </pic:pic>
              </a:graphicData>
            </a:graphic>
          </wp:inline>
        </w:drawing>
      </w:r>
    </w:p>
    <w:p w:rsidR="00313E26" w:rsidRDefault="003E3CDE" w:rsidP="00402C0F">
      <w:pPr>
        <w:spacing w:afterLines="100" w:after="240" w:line="240" w:lineRule="auto"/>
        <w:jc w:val="center"/>
        <w:rPr>
          <w:rFonts w:ascii="黑体" w:eastAsia="黑体" w:hAnsi="黑体"/>
          <w:sz w:val="21"/>
          <w:szCs w:val="21"/>
        </w:rPr>
      </w:pPr>
      <w:r w:rsidRPr="003E3CDE">
        <w:rPr>
          <w:rFonts w:ascii="黑体" w:eastAsia="黑体" w:hAnsi="黑体" w:hint="eastAsia"/>
          <w:sz w:val="21"/>
          <w:szCs w:val="21"/>
        </w:rPr>
        <w:t>图</w:t>
      </w:r>
      <w:r w:rsidR="00833D6E">
        <w:rPr>
          <w:rFonts w:ascii="黑体" w:eastAsia="黑体" w:hAnsi="黑体" w:hint="eastAsia"/>
          <w:sz w:val="21"/>
          <w:szCs w:val="21"/>
        </w:rPr>
        <w:t>1</w:t>
      </w:r>
      <w:r w:rsidR="00EC3D7F">
        <w:rPr>
          <w:rFonts w:ascii="黑体" w:eastAsia="黑体" w:hAnsi="黑体" w:hint="eastAsia"/>
          <w:sz w:val="21"/>
          <w:szCs w:val="21"/>
        </w:rPr>
        <w:t>.1</w:t>
      </w:r>
      <w:r w:rsidRPr="003E3CDE">
        <w:rPr>
          <w:rFonts w:ascii="黑体" w:eastAsia="黑体" w:hAnsi="黑体" w:hint="eastAsia"/>
          <w:sz w:val="21"/>
          <w:szCs w:val="21"/>
        </w:rPr>
        <w:t xml:space="preserve"> </w:t>
      </w:r>
      <w:r w:rsidR="00313E26" w:rsidRPr="003E3CDE">
        <w:rPr>
          <w:rFonts w:ascii="黑体" w:eastAsia="黑体" w:hAnsi="黑体" w:hint="eastAsia"/>
          <w:sz w:val="21"/>
          <w:szCs w:val="21"/>
        </w:rPr>
        <w:t>资源类型和布局图</w:t>
      </w:r>
    </w:p>
    <w:p w:rsidR="008B76AC" w:rsidRDefault="008B76AC">
      <w:pPr>
        <w:widowControl/>
        <w:adjustRightInd/>
        <w:snapToGrid/>
        <w:spacing w:line="240" w:lineRule="auto"/>
      </w:pPr>
      <w:r>
        <w:br w:type="page"/>
      </w:r>
    </w:p>
    <w:p w:rsidR="00313E26" w:rsidRPr="00A75129" w:rsidRDefault="00833D6E" w:rsidP="00A75129">
      <w:pPr>
        <w:pStyle w:val="1"/>
        <w:tabs>
          <w:tab w:val="clear" w:pos="377"/>
        </w:tabs>
        <w:spacing w:after="240"/>
        <w:jc w:val="center"/>
        <w:rPr>
          <w:rFonts w:hAnsi="黑体"/>
        </w:rPr>
      </w:pPr>
      <w:bookmarkStart w:id="28" w:name="_Toc8023497"/>
      <w:r>
        <w:rPr>
          <w:rFonts w:hAnsi="黑体" w:hint="eastAsia"/>
        </w:rPr>
        <w:lastRenderedPageBreak/>
        <w:t>2</w:t>
      </w:r>
      <w:r w:rsidR="00313E26" w:rsidRPr="00A75129">
        <w:rPr>
          <w:rFonts w:hAnsi="黑体" w:hint="eastAsia"/>
        </w:rPr>
        <w:t xml:space="preserve"> 可行性研究及需求分析</w:t>
      </w:r>
      <w:bookmarkEnd w:id="28"/>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29" w:name="_Toc8023498"/>
      <w:r>
        <w:rPr>
          <w:rFonts w:hAnsi="黑体" w:cs="宋体" w:hint="eastAsia"/>
          <w:spacing w:val="0"/>
          <w:kern w:val="2"/>
        </w:rPr>
        <w:t>2</w:t>
      </w:r>
      <w:r w:rsidR="00313E26" w:rsidRPr="00A75129">
        <w:rPr>
          <w:rFonts w:hAnsi="黑体" w:cs="宋体" w:hint="eastAsia"/>
          <w:spacing w:val="0"/>
          <w:kern w:val="2"/>
        </w:rPr>
        <w:t>.1可行性分析</w:t>
      </w:r>
      <w:bookmarkEnd w:id="29"/>
    </w:p>
    <w:p w:rsidR="00313E26" w:rsidRPr="0096758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30" w:name="_Toc13937"/>
      <w:bookmarkStart w:id="31" w:name="_Toc8023499"/>
      <w:r>
        <w:rPr>
          <w:rFonts w:hAnsi="黑体" w:hint="eastAsia"/>
          <w:bCs w:val="0"/>
          <w:spacing w:val="0"/>
          <w:kern w:val="2"/>
          <w:szCs w:val="24"/>
        </w:rPr>
        <w:t>2</w:t>
      </w:r>
      <w:r w:rsidR="00313E26" w:rsidRPr="00967586">
        <w:rPr>
          <w:rFonts w:hAnsi="黑体" w:hint="eastAsia"/>
          <w:bCs w:val="0"/>
          <w:spacing w:val="0"/>
          <w:kern w:val="2"/>
          <w:szCs w:val="24"/>
        </w:rPr>
        <w:t>.1.1 经济上的可行性</w:t>
      </w:r>
      <w:bookmarkEnd w:id="30"/>
      <w:bookmarkEnd w:id="31"/>
    </w:p>
    <w:p w:rsidR="00313E26" w:rsidRPr="00501EA7" w:rsidRDefault="00313E26" w:rsidP="00313E26">
      <w:pPr>
        <w:ind w:firstLineChars="200" w:firstLine="480"/>
      </w:pPr>
      <w:r w:rsidRPr="00501EA7">
        <w:rPr>
          <w:rFonts w:hint="eastAsia"/>
        </w:rPr>
        <w:t>在经济方面需要考虑估算新系统的开发费用和运行、维护费用等。本系统是针对学校进行开发的在线商店系统，开发过程中仅需要一台服务器即可，开发费用低。后期的系统维护，服务器的租赁费用，也比较低廉，所以在经济上也是可行的</w:t>
      </w:r>
    </w:p>
    <w:p w:rsidR="00313E26" w:rsidRPr="0096758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32" w:name="_Toc29437"/>
      <w:bookmarkStart w:id="33" w:name="_Toc8023500"/>
      <w:r>
        <w:rPr>
          <w:rFonts w:hAnsi="黑体" w:hint="eastAsia"/>
          <w:bCs w:val="0"/>
          <w:spacing w:val="0"/>
          <w:kern w:val="2"/>
          <w:szCs w:val="24"/>
        </w:rPr>
        <w:t>2</w:t>
      </w:r>
      <w:r w:rsidR="00313E26" w:rsidRPr="00967586">
        <w:rPr>
          <w:rFonts w:hAnsi="黑体" w:hint="eastAsia"/>
          <w:bCs w:val="0"/>
          <w:spacing w:val="0"/>
          <w:kern w:val="2"/>
          <w:szCs w:val="24"/>
        </w:rPr>
        <w:t>.1.2 技术上的可行</w:t>
      </w:r>
      <w:bookmarkEnd w:id="32"/>
      <w:r w:rsidR="00313E26" w:rsidRPr="00967586">
        <w:rPr>
          <w:rFonts w:hAnsi="黑体" w:hint="eastAsia"/>
          <w:bCs w:val="0"/>
          <w:spacing w:val="0"/>
          <w:kern w:val="2"/>
          <w:szCs w:val="24"/>
        </w:rPr>
        <w:t>性</w:t>
      </w:r>
      <w:bookmarkEnd w:id="33"/>
    </w:p>
    <w:p w:rsidR="00313E26" w:rsidRPr="00501EA7" w:rsidRDefault="00313E26" w:rsidP="00313E26">
      <w:pPr>
        <w:ind w:firstLineChars="200" w:firstLine="480"/>
      </w:pPr>
      <w:r w:rsidRPr="00501EA7">
        <w:rPr>
          <w:rFonts w:hint="eastAsia"/>
        </w:rPr>
        <w:t>由于系统采用</w:t>
      </w:r>
      <w:r w:rsidRPr="00501EA7">
        <w:rPr>
          <w:rFonts w:hint="eastAsia"/>
        </w:rPr>
        <w:t>MyEclipse</w:t>
      </w:r>
      <w:r w:rsidRPr="00501EA7">
        <w:rPr>
          <w:rFonts w:hint="eastAsia"/>
        </w:rPr>
        <w:t>中的</w:t>
      </w:r>
      <w:r w:rsidRPr="00501EA7">
        <w:rPr>
          <w:rFonts w:hint="eastAsia"/>
        </w:rPr>
        <w:t>jsp</w:t>
      </w:r>
      <w:r w:rsidRPr="00501EA7">
        <w:rPr>
          <w:rFonts w:hint="eastAsia"/>
        </w:rPr>
        <w:t>和</w:t>
      </w:r>
      <w:r w:rsidR="004F143C">
        <w:rPr>
          <w:rFonts w:hint="eastAsia"/>
        </w:rPr>
        <w:t>J</w:t>
      </w:r>
      <w:r w:rsidRPr="00501EA7">
        <w:rPr>
          <w:rFonts w:hint="eastAsia"/>
        </w:rPr>
        <w:t>ava</w:t>
      </w:r>
      <w:r w:rsidR="008F6BC5">
        <w:rPr>
          <w:rFonts w:hint="eastAsia"/>
        </w:rPr>
        <w:t>语言进行开发，后台数据库选择的是目前最流行的关系型数据库</w:t>
      </w:r>
      <w:r w:rsidR="008F6BC5">
        <w:rPr>
          <w:rFonts w:hint="eastAsia"/>
        </w:rPr>
        <w:t>MySQL</w:t>
      </w:r>
      <w:r w:rsidR="008F6BC5">
        <w:rPr>
          <w:rFonts w:hint="eastAsia"/>
        </w:rPr>
        <w:t>数据库。</w:t>
      </w:r>
      <w:r w:rsidR="008F6BC5">
        <w:t>J</w:t>
      </w:r>
      <w:r w:rsidR="008F6BC5">
        <w:rPr>
          <w:rFonts w:hint="eastAsia"/>
        </w:rPr>
        <w:t>ava</w:t>
      </w:r>
      <w:r w:rsidR="008F6BC5">
        <w:rPr>
          <w:rFonts w:hint="eastAsia"/>
        </w:rPr>
        <w:t>语言的强大是有目共睹的，现在很多的软件开发都是使用的</w:t>
      </w:r>
      <w:r w:rsidR="008F6BC5">
        <w:rPr>
          <w:rFonts w:hint="eastAsia"/>
        </w:rPr>
        <w:t>java</w:t>
      </w:r>
      <w:r w:rsidR="008F6BC5">
        <w:rPr>
          <w:rFonts w:hint="eastAsia"/>
        </w:rPr>
        <w:t>语言，开发环境和数据库也具有很好的兼容性，它们的合理配合能够很好的完成本系统的开发。</w:t>
      </w:r>
    </w:p>
    <w:p w:rsidR="00313E2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34" w:name="_Toc15102"/>
      <w:bookmarkStart w:id="35" w:name="_Toc8023501"/>
      <w:r>
        <w:rPr>
          <w:rFonts w:hAnsi="黑体" w:hint="eastAsia"/>
          <w:bCs w:val="0"/>
          <w:spacing w:val="0"/>
          <w:kern w:val="2"/>
          <w:szCs w:val="24"/>
        </w:rPr>
        <w:t>2</w:t>
      </w:r>
      <w:r w:rsidR="00313E26" w:rsidRPr="00967586">
        <w:rPr>
          <w:rFonts w:hAnsi="黑体" w:hint="eastAsia"/>
          <w:bCs w:val="0"/>
          <w:spacing w:val="0"/>
          <w:kern w:val="2"/>
          <w:szCs w:val="24"/>
        </w:rPr>
        <w:t>.1.3 操作上的可行性</w:t>
      </w:r>
      <w:bookmarkEnd w:id="34"/>
      <w:bookmarkEnd w:id="35"/>
    </w:p>
    <w:p w:rsidR="008F6BC5" w:rsidRDefault="008F6BC5" w:rsidP="008F6BC5">
      <w:pPr>
        <w:ind w:firstLineChars="200" w:firstLine="480"/>
      </w:pPr>
      <w:r>
        <w:rPr>
          <w:rFonts w:hint="eastAsia"/>
        </w:rPr>
        <w:t>本系统是基于</w:t>
      </w:r>
      <w:r>
        <w:rPr>
          <w:rFonts w:hint="eastAsia"/>
        </w:rPr>
        <w:t>Android</w:t>
      </w:r>
      <w:r>
        <w:rPr>
          <w:rFonts w:hint="eastAsia"/>
        </w:rPr>
        <w:t>的校园便利店，开发过程中使用外部模拟器连接到</w:t>
      </w:r>
      <w:r>
        <w:rPr>
          <w:rFonts w:hint="eastAsia"/>
        </w:rPr>
        <w:t>eclipse</w:t>
      </w:r>
      <w:r>
        <w:rPr>
          <w:rFonts w:hint="eastAsia"/>
        </w:rPr>
        <w:t>中模拟手机运行。现在的模拟器都具有很强大的功能了，在模拟器上运行与在手机上运行几乎差不多，因此人们对手机的熟练操作能够很快的适应模拟器的操作，因此在操作上来说，是不存在任何问题的。</w:t>
      </w:r>
    </w:p>
    <w:p w:rsidR="008F6BC5" w:rsidRPr="008F6BC5" w:rsidRDefault="008F6BC5" w:rsidP="008F6BC5">
      <w:pPr>
        <w:ind w:firstLineChars="200" w:firstLine="480"/>
      </w:pPr>
      <w:r>
        <w:rPr>
          <w:rFonts w:hint="eastAsia"/>
        </w:rPr>
        <w:t>综合上面的分析，该系统开发的可行性是非常高的，</w:t>
      </w:r>
      <w:r w:rsidR="00597DA6">
        <w:rPr>
          <w:rFonts w:hint="eastAsia"/>
        </w:rPr>
        <w:t>因此可以继续后面的设计和开发工作。</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36" w:name="_Toc8023502"/>
      <w:r>
        <w:rPr>
          <w:rFonts w:hAnsi="黑体" w:cs="宋体" w:hint="eastAsia"/>
          <w:spacing w:val="0"/>
          <w:kern w:val="2"/>
        </w:rPr>
        <w:t>2</w:t>
      </w:r>
      <w:r w:rsidR="00313E26" w:rsidRPr="00A75129">
        <w:rPr>
          <w:rFonts w:hAnsi="黑体" w:cs="宋体" w:hint="eastAsia"/>
          <w:spacing w:val="0"/>
          <w:kern w:val="2"/>
        </w:rPr>
        <w:t>.2 系统需求分析</w:t>
      </w:r>
      <w:bookmarkEnd w:id="36"/>
    </w:p>
    <w:p w:rsidR="00597DA6" w:rsidRDefault="00597DA6" w:rsidP="00313E26">
      <w:pPr>
        <w:ind w:firstLineChars="200" w:firstLine="480"/>
      </w:pPr>
      <w:r>
        <w:rPr>
          <w:rFonts w:hint="eastAsia"/>
        </w:rPr>
        <w:t>需求分析是软件开发过程中必不可少的一个步骤，这也是开发前期最重要的步骤之一。需求分析，顾名思义就是要了解系统开发的需求，这是一个分析的过程，分析的对象和范围需要在此过程中</w:t>
      </w:r>
      <w:proofErr w:type="gramStart"/>
      <w:r>
        <w:rPr>
          <w:rFonts w:hint="eastAsia"/>
        </w:rPr>
        <w:t>一</w:t>
      </w:r>
      <w:proofErr w:type="gramEnd"/>
      <w:r>
        <w:rPr>
          <w:rFonts w:hint="eastAsia"/>
        </w:rPr>
        <w:t>步步的确定和细化。一个优质的需求</w:t>
      </w:r>
      <w:r w:rsidR="0040347B">
        <w:rPr>
          <w:rFonts w:hint="eastAsia"/>
        </w:rPr>
        <w:t>分析可以极大地减轻后面开发人员的工作量，从而提高编程的效率，因而对于开发比较</w:t>
      </w:r>
      <w:r>
        <w:rPr>
          <w:rFonts w:hint="eastAsia"/>
        </w:rPr>
        <w:t>大型复杂的系统</w:t>
      </w:r>
      <w:r w:rsidR="0040347B">
        <w:rPr>
          <w:rFonts w:hint="eastAsia"/>
        </w:rPr>
        <w:t>来说，</w:t>
      </w:r>
      <w:r>
        <w:rPr>
          <w:rFonts w:hint="eastAsia"/>
        </w:rPr>
        <w:t>需求分析是很重要</w:t>
      </w:r>
      <w:proofErr w:type="gramStart"/>
      <w:r>
        <w:rPr>
          <w:rFonts w:hint="eastAsia"/>
        </w:rPr>
        <w:t>且必要</w:t>
      </w:r>
      <w:proofErr w:type="gramEnd"/>
      <w:r>
        <w:rPr>
          <w:rFonts w:hint="eastAsia"/>
        </w:rPr>
        <w:t>的。</w:t>
      </w:r>
    </w:p>
    <w:p w:rsidR="00313E26" w:rsidRPr="0096758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37" w:name="_Toc12815"/>
      <w:bookmarkStart w:id="38" w:name="_Toc8023503"/>
      <w:r>
        <w:rPr>
          <w:rFonts w:hAnsi="黑体" w:hint="eastAsia"/>
          <w:bCs w:val="0"/>
          <w:spacing w:val="0"/>
          <w:kern w:val="2"/>
          <w:szCs w:val="24"/>
        </w:rPr>
        <w:t>2</w:t>
      </w:r>
      <w:r w:rsidR="00313E26" w:rsidRPr="00967586">
        <w:rPr>
          <w:rFonts w:hAnsi="黑体" w:hint="eastAsia"/>
          <w:bCs w:val="0"/>
          <w:spacing w:val="0"/>
          <w:kern w:val="2"/>
          <w:szCs w:val="24"/>
        </w:rPr>
        <w:t>.2.1 软件目标</w:t>
      </w:r>
      <w:bookmarkEnd w:id="37"/>
      <w:bookmarkEnd w:id="38"/>
    </w:p>
    <w:p w:rsidR="00313E26" w:rsidRDefault="00313E26" w:rsidP="00313E26">
      <w:pPr>
        <w:ind w:firstLineChars="200" w:firstLine="480"/>
      </w:pPr>
      <w:r>
        <w:rPr>
          <w:rFonts w:hint="eastAsia"/>
        </w:rPr>
        <w:t>本程序是校园便利店的</w:t>
      </w:r>
      <w:r>
        <w:rPr>
          <w:rFonts w:hint="eastAsia"/>
        </w:rPr>
        <w:t>app</w:t>
      </w:r>
      <w:r>
        <w:rPr>
          <w:rFonts w:hint="eastAsia"/>
        </w:rPr>
        <w:t>。可以方便学生的在线购物和发起互助信息。</w:t>
      </w:r>
      <w:r w:rsidR="00597DA6">
        <w:rPr>
          <w:rFonts w:hint="eastAsia"/>
        </w:rPr>
        <w:t>程序开发的目标设定为以下几点</w:t>
      </w:r>
      <w:r>
        <w:rPr>
          <w:rFonts w:hint="eastAsia"/>
        </w:rPr>
        <w:t>：</w:t>
      </w:r>
      <w:r>
        <w:rPr>
          <w:rFonts w:hint="eastAsia"/>
        </w:rPr>
        <w:t xml:space="preserve"> </w:t>
      </w:r>
    </w:p>
    <w:p w:rsidR="00597DA6" w:rsidRDefault="00313E26" w:rsidP="00313E26">
      <w:pPr>
        <w:ind w:firstLineChars="200" w:firstLine="480"/>
      </w:pPr>
      <w:r>
        <w:rPr>
          <w:rFonts w:hint="eastAsia"/>
        </w:rPr>
        <w:t>（</w:t>
      </w:r>
      <w:r>
        <w:rPr>
          <w:rFonts w:hint="eastAsia"/>
        </w:rPr>
        <w:t>1</w:t>
      </w:r>
      <w:r>
        <w:rPr>
          <w:rFonts w:hint="eastAsia"/>
        </w:rPr>
        <w:t>）</w:t>
      </w:r>
      <w:r w:rsidR="00597DA6">
        <w:rPr>
          <w:rFonts w:hint="eastAsia"/>
        </w:rPr>
        <w:t>操作简单，交互顺畅，界面美观。</w:t>
      </w:r>
    </w:p>
    <w:p w:rsidR="00313E26" w:rsidRDefault="00313E26" w:rsidP="00313E26">
      <w:pPr>
        <w:ind w:firstLineChars="200" w:firstLine="480"/>
      </w:pPr>
      <w:r>
        <w:rPr>
          <w:rFonts w:hint="eastAsia"/>
        </w:rPr>
        <w:t>（</w:t>
      </w:r>
      <w:r>
        <w:rPr>
          <w:rFonts w:hint="eastAsia"/>
        </w:rPr>
        <w:t>2</w:t>
      </w:r>
      <w:r>
        <w:rPr>
          <w:rFonts w:hint="eastAsia"/>
        </w:rPr>
        <w:t>）</w:t>
      </w:r>
      <w:r w:rsidR="00597DA6">
        <w:rPr>
          <w:rFonts w:hint="eastAsia"/>
        </w:rPr>
        <w:t>系统的基础功能是购物和发布论坛消息，所以用户能顺利的进行相关操作</w:t>
      </w:r>
      <w:r>
        <w:rPr>
          <w:rFonts w:hint="eastAsia"/>
        </w:rPr>
        <w:t>。</w:t>
      </w:r>
    </w:p>
    <w:p w:rsidR="00313E26" w:rsidRDefault="00313E26" w:rsidP="00313E26">
      <w:pPr>
        <w:ind w:firstLineChars="200" w:firstLine="480"/>
      </w:pPr>
      <w:r>
        <w:rPr>
          <w:rFonts w:hint="eastAsia"/>
        </w:rPr>
        <w:t>（</w:t>
      </w:r>
      <w:r>
        <w:rPr>
          <w:rFonts w:hint="eastAsia"/>
        </w:rPr>
        <w:t>3</w:t>
      </w:r>
      <w:r>
        <w:rPr>
          <w:rFonts w:hint="eastAsia"/>
        </w:rPr>
        <w:t>）</w:t>
      </w:r>
      <w:r w:rsidR="00597DA6">
        <w:rPr>
          <w:rFonts w:hint="eastAsia"/>
        </w:rPr>
        <w:t>为方便后期的检测维护，开发过程中要注意实现易维护性。</w:t>
      </w:r>
    </w:p>
    <w:p w:rsidR="00313E26" w:rsidRPr="0096758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39" w:name="_Toc6793"/>
      <w:bookmarkStart w:id="40" w:name="_Toc8023504"/>
      <w:r>
        <w:rPr>
          <w:rFonts w:hAnsi="黑体" w:hint="eastAsia"/>
          <w:bCs w:val="0"/>
          <w:spacing w:val="0"/>
          <w:kern w:val="2"/>
          <w:szCs w:val="24"/>
        </w:rPr>
        <w:lastRenderedPageBreak/>
        <w:t>2</w:t>
      </w:r>
      <w:r w:rsidR="00313E26" w:rsidRPr="00967586">
        <w:rPr>
          <w:rFonts w:hAnsi="黑体" w:hint="eastAsia"/>
          <w:bCs w:val="0"/>
          <w:spacing w:val="0"/>
          <w:kern w:val="2"/>
          <w:szCs w:val="24"/>
        </w:rPr>
        <w:t>.2.2 功能模块需求</w:t>
      </w:r>
      <w:bookmarkEnd w:id="39"/>
      <w:bookmarkEnd w:id="40"/>
    </w:p>
    <w:p w:rsidR="00313E26" w:rsidRDefault="00597DA6" w:rsidP="00313E26">
      <w:pPr>
        <w:ind w:firstLineChars="200" w:firstLine="480"/>
        <w:rPr>
          <w:rFonts w:cs="宋体"/>
        </w:rPr>
      </w:pPr>
      <w:r>
        <w:rPr>
          <w:rFonts w:hint="eastAsia"/>
        </w:rPr>
        <w:t>该部分主要是对系统应具有的功能进行分析，这只是一个大概的需求分析，</w:t>
      </w:r>
      <w:r w:rsidR="00FB139C">
        <w:rPr>
          <w:rFonts w:hint="eastAsia"/>
        </w:rPr>
        <w:t>是</w:t>
      </w:r>
      <w:r>
        <w:rPr>
          <w:rFonts w:hint="eastAsia"/>
        </w:rPr>
        <w:t>开发人员在开发的过程中</w:t>
      </w:r>
      <w:r w:rsidR="00FB139C">
        <w:rPr>
          <w:rFonts w:hint="eastAsia"/>
        </w:rPr>
        <w:t>需要实现的功能。功能需求的目标就是最大程度的满足使用者即系统用户的需求，因此</w:t>
      </w:r>
      <w:r w:rsidR="00313E26">
        <w:rPr>
          <w:rFonts w:cs="宋体" w:hint="eastAsia"/>
        </w:rPr>
        <w:t>针对校园便利店的使用群体，总结出如下的需求信息。</w:t>
      </w:r>
    </w:p>
    <w:p w:rsidR="00313E26" w:rsidRDefault="00313E26" w:rsidP="00313E26">
      <w:pPr>
        <w:ind w:firstLineChars="200" w:firstLine="480"/>
        <w:rPr>
          <w:rFonts w:cs="宋体"/>
        </w:rPr>
      </w:pPr>
      <w:r>
        <w:rPr>
          <w:rFonts w:cs="宋体" w:hint="eastAsia"/>
        </w:rPr>
        <w:t>学生用户：</w:t>
      </w:r>
    </w:p>
    <w:p w:rsidR="00313E26" w:rsidRPr="00151507" w:rsidRDefault="00313E26" w:rsidP="00313E26">
      <w:pPr>
        <w:ind w:firstLineChars="200" w:firstLine="480"/>
        <w:rPr>
          <w:rFonts w:cs="宋体"/>
        </w:rPr>
      </w:pPr>
      <w:r>
        <w:rPr>
          <w:rFonts w:cs="宋体" w:hint="eastAsia"/>
        </w:rPr>
        <w:t>（</w:t>
      </w:r>
      <w:r>
        <w:rPr>
          <w:rFonts w:cs="宋体" w:hint="eastAsia"/>
        </w:rPr>
        <w:t>1</w:t>
      </w:r>
      <w:r>
        <w:rPr>
          <w:rFonts w:cs="宋体" w:hint="eastAsia"/>
        </w:rPr>
        <w:t>）</w:t>
      </w:r>
      <w:r w:rsidR="00AB4770">
        <w:rPr>
          <w:rFonts w:cs="宋体" w:hint="eastAsia"/>
        </w:rPr>
        <w:t>注册登录且</w:t>
      </w:r>
      <w:r w:rsidR="00EC2163">
        <w:rPr>
          <w:rFonts w:cs="宋体" w:hint="eastAsia"/>
        </w:rPr>
        <w:t>登录</w:t>
      </w:r>
      <w:r w:rsidR="00AB4770">
        <w:rPr>
          <w:rFonts w:cs="宋体" w:hint="eastAsia"/>
        </w:rPr>
        <w:t>后可修改个人信息。</w:t>
      </w:r>
      <w:r w:rsidR="00EC2163">
        <w:rPr>
          <w:rFonts w:cs="宋体" w:hint="eastAsia"/>
        </w:rPr>
        <w:t>登录</w:t>
      </w:r>
      <w:r w:rsidR="00AB4770">
        <w:rPr>
          <w:rFonts w:cs="宋体" w:hint="eastAsia"/>
        </w:rPr>
        <w:t>时</w:t>
      </w:r>
      <w:r w:rsidRPr="00151507">
        <w:rPr>
          <w:rFonts w:cs="宋体" w:hint="eastAsia"/>
        </w:rPr>
        <w:t>设定为用</w:t>
      </w:r>
      <w:r>
        <w:rPr>
          <w:rFonts w:cs="宋体" w:hint="eastAsia"/>
        </w:rPr>
        <w:t>用户名和</w:t>
      </w:r>
      <w:r w:rsidR="00AB4770">
        <w:rPr>
          <w:rFonts w:cs="宋体" w:hint="eastAsia"/>
        </w:rPr>
        <w:t>密码进行</w:t>
      </w:r>
      <w:r w:rsidRPr="00151507">
        <w:rPr>
          <w:rFonts w:cs="宋体" w:hint="eastAsia"/>
        </w:rPr>
        <w:t>登录，个人页面除包括基本的我的消息，历史发送消息等之外，还</w:t>
      </w:r>
      <w:proofErr w:type="gramStart"/>
      <w:r w:rsidRPr="00151507">
        <w:rPr>
          <w:rFonts w:cs="宋体" w:hint="eastAsia"/>
        </w:rPr>
        <w:t>需包括</w:t>
      </w:r>
      <w:proofErr w:type="gramEnd"/>
      <w:r w:rsidRPr="00151507">
        <w:rPr>
          <w:rFonts w:cs="宋体" w:hint="eastAsia"/>
        </w:rPr>
        <w:t>地址信息和学生其他基本信息。</w:t>
      </w:r>
    </w:p>
    <w:p w:rsidR="00313E26" w:rsidRPr="00151507" w:rsidRDefault="00313E26" w:rsidP="00313E26">
      <w:pPr>
        <w:ind w:firstLineChars="200" w:firstLine="480"/>
        <w:rPr>
          <w:rFonts w:cs="宋体"/>
        </w:rPr>
      </w:pPr>
      <w:r>
        <w:rPr>
          <w:rFonts w:cs="宋体" w:hint="eastAsia"/>
        </w:rPr>
        <w:t>（</w:t>
      </w:r>
      <w:r>
        <w:rPr>
          <w:rFonts w:cs="宋体" w:hint="eastAsia"/>
        </w:rPr>
        <w:t>2</w:t>
      </w:r>
      <w:r>
        <w:rPr>
          <w:rFonts w:cs="宋体" w:hint="eastAsia"/>
        </w:rPr>
        <w:t>）</w:t>
      </w:r>
      <w:r w:rsidRPr="00151507">
        <w:rPr>
          <w:rFonts w:cs="宋体" w:hint="eastAsia"/>
        </w:rPr>
        <w:t>首页浏览商品，查看商品基本信息（图片，标价，库存，基本介绍），并可添加商品到购物车。</w:t>
      </w:r>
    </w:p>
    <w:p w:rsidR="00313E26" w:rsidRPr="00151507" w:rsidRDefault="00313E26" w:rsidP="00313E26">
      <w:pPr>
        <w:ind w:firstLineChars="200" w:firstLine="480"/>
        <w:rPr>
          <w:rFonts w:cs="宋体"/>
        </w:rPr>
      </w:pPr>
      <w:r>
        <w:rPr>
          <w:rFonts w:cs="宋体" w:hint="eastAsia"/>
        </w:rPr>
        <w:t>（</w:t>
      </w:r>
      <w:r w:rsidRPr="00151507">
        <w:rPr>
          <w:rFonts w:cs="宋体" w:hint="eastAsia"/>
        </w:rPr>
        <w:t>3</w:t>
      </w:r>
      <w:r>
        <w:rPr>
          <w:rFonts w:cs="宋体" w:hint="eastAsia"/>
        </w:rPr>
        <w:t>）</w:t>
      </w:r>
      <w:r w:rsidRPr="00151507">
        <w:rPr>
          <w:rFonts w:cs="宋体" w:hint="eastAsia"/>
        </w:rPr>
        <w:t>购物车管理，可选择购买商品和移除购物车两种操作。</w:t>
      </w:r>
    </w:p>
    <w:p w:rsidR="00313E26" w:rsidRPr="00151507" w:rsidRDefault="00313E26" w:rsidP="00313E26">
      <w:pPr>
        <w:ind w:firstLineChars="200" w:firstLine="480"/>
        <w:rPr>
          <w:rFonts w:cs="宋体"/>
        </w:rPr>
      </w:pPr>
      <w:r>
        <w:rPr>
          <w:rFonts w:cs="宋体" w:hint="eastAsia"/>
        </w:rPr>
        <w:t>（</w:t>
      </w:r>
      <w:r>
        <w:rPr>
          <w:rFonts w:cs="宋体" w:hint="eastAsia"/>
        </w:rPr>
        <w:t>4</w:t>
      </w:r>
      <w:r>
        <w:rPr>
          <w:rFonts w:cs="宋体" w:hint="eastAsia"/>
        </w:rPr>
        <w:t>）</w:t>
      </w:r>
      <w:r w:rsidRPr="00151507">
        <w:rPr>
          <w:rFonts w:cs="宋体" w:hint="eastAsia"/>
        </w:rPr>
        <w:t>查询订单，查看订单状态，若还没发货，可提醒管理员发货，管理员可收到该提醒消息。</w:t>
      </w:r>
    </w:p>
    <w:p w:rsidR="00313E26" w:rsidRDefault="00313E26" w:rsidP="00313E26">
      <w:pPr>
        <w:ind w:firstLineChars="200" w:firstLine="480"/>
        <w:rPr>
          <w:rFonts w:cs="宋体"/>
        </w:rPr>
      </w:pPr>
      <w:r>
        <w:rPr>
          <w:rFonts w:cs="宋体" w:hint="eastAsia"/>
        </w:rPr>
        <w:t>（</w:t>
      </w:r>
      <w:r>
        <w:rPr>
          <w:rFonts w:cs="宋体" w:hint="eastAsia"/>
        </w:rPr>
        <w:t>5</w:t>
      </w:r>
      <w:r>
        <w:rPr>
          <w:rFonts w:cs="宋体" w:hint="eastAsia"/>
        </w:rPr>
        <w:t>）</w:t>
      </w:r>
      <w:r w:rsidRPr="00151507">
        <w:rPr>
          <w:rFonts w:cs="宋体" w:hint="eastAsia"/>
        </w:rPr>
        <w:t>发布互助信息，</w:t>
      </w:r>
      <w:r>
        <w:rPr>
          <w:rFonts w:cs="宋体" w:hint="eastAsia"/>
        </w:rPr>
        <w:t>并在发布消息时对消息分类，并且用户发布的消息按时间先后顺序排序。</w:t>
      </w:r>
    </w:p>
    <w:p w:rsidR="00313E26" w:rsidRPr="00151507" w:rsidRDefault="00313E26" w:rsidP="00313E26">
      <w:pPr>
        <w:ind w:firstLineChars="200" w:firstLine="480"/>
        <w:rPr>
          <w:rFonts w:cs="宋体"/>
        </w:rPr>
      </w:pPr>
      <w:r>
        <w:rPr>
          <w:rFonts w:cs="宋体" w:hint="eastAsia"/>
        </w:rPr>
        <w:t>（</w:t>
      </w:r>
      <w:r w:rsidRPr="00151507">
        <w:rPr>
          <w:rFonts w:cs="宋体" w:hint="eastAsia"/>
        </w:rPr>
        <w:t>6</w:t>
      </w:r>
      <w:r>
        <w:rPr>
          <w:rFonts w:cs="宋体" w:hint="eastAsia"/>
        </w:rPr>
        <w:t>）</w:t>
      </w:r>
      <w:r w:rsidRPr="00151507">
        <w:rPr>
          <w:rFonts w:cs="宋体" w:hint="eastAsia"/>
        </w:rPr>
        <w:t>浏览其他用户发布的消息。</w:t>
      </w:r>
    </w:p>
    <w:p w:rsidR="00313E26" w:rsidRPr="00151507" w:rsidRDefault="00313E26" w:rsidP="00313E26">
      <w:pPr>
        <w:ind w:firstLineChars="200" w:firstLine="480"/>
        <w:rPr>
          <w:rFonts w:cs="宋体"/>
        </w:rPr>
      </w:pPr>
      <w:r>
        <w:rPr>
          <w:rFonts w:cs="宋体" w:hint="eastAsia"/>
        </w:rPr>
        <w:t>（</w:t>
      </w:r>
      <w:r>
        <w:rPr>
          <w:rFonts w:cs="宋体" w:hint="eastAsia"/>
        </w:rPr>
        <w:t>7</w:t>
      </w:r>
      <w:r>
        <w:rPr>
          <w:rFonts w:cs="宋体" w:hint="eastAsia"/>
        </w:rPr>
        <w:t>）</w:t>
      </w:r>
      <w:r w:rsidRPr="00151507">
        <w:rPr>
          <w:rFonts w:cs="宋体" w:hint="eastAsia"/>
        </w:rPr>
        <w:t>若可帮助他人，可与</w:t>
      </w:r>
      <w:r w:rsidR="00AB4770">
        <w:rPr>
          <w:rFonts w:cs="宋体" w:hint="eastAsia"/>
        </w:rPr>
        <w:t>消息发布者进行具体信息的交流，</w:t>
      </w:r>
      <w:proofErr w:type="gramStart"/>
      <w:r w:rsidR="00AB4770">
        <w:rPr>
          <w:rFonts w:cs="宋体" w:hint="eastAsia"/>
        </w:rPr>
        <w:t>若达成</w:t>
      </w:r>
      <w:proofErr w:type="gramEnd"/>
      <w:r w:rsidR="00AB4770">
        <w:rPr>
          <w:rFonts w:cs="宋体" w:hint="eastAsia"/>
        </w:rPr>
        <w:t>一致意见，则选择接单，且消息状态改变，否则，消息</w:t>
      </w:r>
      <w:r w:rsidRPr="00151507">
        <w:rPr>
          <w:rFonts w:cs="宋体" w:hint="eastAsia"/>
        </w:rPr>
        <w:t>状态不改变。</w:t>
      </w:r>
    </w:p>
    <w:p w:rsidR="00313E26" w:rsidRPr="00151507" w:rsidRDefault="00313E26" w:rsidP="00313E26">
      <w:pPr>
        <w:ind w:firstLineChars="200" w:firstLine="480"/>
        <w:rPr>
          <w:rFonts w:cs="宋体"/>
        </w:rPr>
      </w:pPr>
      <w:r>
        <w:rPr>
          <w:rFonts w:cs="宋体" w:hint="eastAsia"/>
        </w:rPr>
        <w:t>（</w:t>
      </w:r>
      <w:r>
        <w:rPr>
          <w:rFonts w:cs="宋体" w:hint="eastAsia"/>
        </w:rPr>
        <w:t>8</w:t>
      </w:r>
      <w:r>
        <w:rPr>
          <w:rFonts w:cs="宋体" w:hint="eastAsia"/>
        </w:rPr>
        <w:t>）</w:t>
      </w:r>
      <w:r w:rsidR="00AB4770">
        <w:rPr>
          <w:rFonts w:cs="宋体" w:hint="eastAsia"/>
        </w:rPr>
        <w:t>查看已发布消息的状态，消息发布者可随时自行删除</w:t>
      </w:r>
      <w:r w:rsidRPr="00151507">
        <w:rPr>
          <w:rFonts w:cs="宋体" w:hint="eastAsia"/>
        </w:rPr>
        <w:t>所发消息。</w:t>
      </w:r>
    </w:p>
    <w:p w:rsidR="00313E26" w:rsidRDefault="00313E26" w:rsidP="00313E26">
      <w:pPr>
        <w:ind w:firstLineChars="200" w:firstLine="480"/>
        <w:rPr>
          <w:rFonts w:cs="宋体"/>
        </w:rPr>
      </w:pPr>
      <w:r>
        <w:rPr>
          <w:rFonts w:cs="宋体" w:hint="eastAsia"/>
        </w:rPr>
        <w:t>（</w:t>
      </w:r>
      <w:r>
        <w:rPr>
          <w:rFonts w:cs="宋体" w:hint="eastAsia"/>
        </w:rPr>
        <w:t>9</w:t>
      </w:r>
      <w:r>
        <w:rPr>
          <w:rFonts w:cs="宋体" w:hint="eastAsia"/>
        </w:rPr>
        <w:t>）</w:t>
      </w:r>
      <w:r w:rsidRPr="00151507">
        <w:rPr>
          <w:rFonts w:cs="宋体" w:hint="eastAsia"/>
        </w:rPr>
        <w:t>商品购买和帮助他人所得报酬的支付方式</w:t>
      </w:r>
      <w:r>
        <w:rPr>
          <w:rFonts w:cs="宋体" w:hint="eastAsia"/>
        </w:rPr>
        <w:t>通过二</w:t>
      </w:r>
      <w:proofErr w:type="gramStart"/>
      <w:r>
        <w:rPr>
          <w:rFonts w:cs="宋体" w:hint="eastAsia"/>
        </w:rPr>
        <w:t>维码扫码</w:t>
      </w:r>
      <w:proofErr w:type="gramEnd"/>
      <w:r>
        <w:rPr>
          <w:rFonts w:cs="宋体" w:hint="eastAsia"/>
        </w:rPr>
        <w:t>支付</w:t>
      </w:r>
      <w:r w:rsidRPr="00151507">
        <w:rPr>
          <w:rFonts w:cs="宋体" w:hint="eastAsia"/>
        </w:rPr>
        <w:t>。</w:t>
      </w:r>
    </w:p>
    <w:p w:rsidR="00313E26" w:rsidRDefault="00313E26" w:rsidP="00313E26">
      <w:pPr>
        <w:ind w:firstLineChars="200" w:firstLine="480"/>
        <w:rPr>
          <w:rFonts w:cs="宋体"/>
        </w:rPr>
      </w:pPr>
      <w:r>
        <w:rPr>
          <w:rFonts w:cs="宋体" w:hint="eastAsia"/>
        </w:rPr>
        <w:t>管理员：</w:t>
      </w:r>
    </w:p>
    <w:p w:rsidR="00313E26" w:rsidRPr="00591468" w:rsidRDefault="00313E26" w:rsidP="00313E26">
      <w:pPr>
        <w:ind w:firstLineChars="200" w:firstLine="480"/>
        <w:rPr>
          <w:rFonts w:cs="宋体"/>
        </w:rPr>
      </w:pPr>
      <w:r>
        <w:rPr>
          <w:rFonts w:cs="宋体" w:hint="eastAsia"/>
        </w:rPr>
        <w:t>（</w:t>
      </w:r>
      <w:r>
        <w:rPr>
          <w:rFonts w:cs="宋体" w:hint="eastAsia"/>
        </w:rPr>
        <w:t>1</w:t>
      </w:r>
      <w:r>
        <w:rPr>
          <w:rFonts w:cs="宋体" w:hint="eastAsia"/>
        </w:rPr>
        <w:t>）</w:t>
      </w:r>
      <w:r w:rsidRPr="00591468">
        <w:rPr>
          <w:rFonts w:cs="宋体" w:hint="eastAsia"/>
        </w:rPr>
        <w:t>添加商品。添加商品时需给出商品具体信息，包括价格、库存、以及基本的商品描述。</w:t>
      </w:r>
    </w:p>
    <w:p w:rsidR="00313E26" w:rsidRPr="00591468" w:rsidRDefault="00313E26" w:rsidP="00313E26">
      <w:pPr>
        <w:ind w:firstLineChars="200" w:firstLine="480"/>
        <w:rPr>
          <w:rFonts w:cs="宋体"/>
        </w:rPr>
      </w:pPr>
      <w:r>
        <w:rPr>
          <w:rFonts w:cs="宋体" w:hint="eastAsia"/>
        </w:rPr>
        <w:t>（</w:t>
      </w:r>
      <w:r>
        <w:rPr>
          <w:rFonts w:cs="宋体" w:hint="eastAsia"/>
        </w:rPr>
        <w:t>2</w:t>
      </w:r>
      <w:r>
        <w:rPr>
          <w:rFonts w:cs="宋体" w:hint="eastAsia"/>
        </w:rPr>
        <w:t>）</w:t>
      </w:r>
      <w:r w:rsidRPr="00591468">
        <w:rPr>
          <w:rFonts w:cs="宋体" w:hint="eastAsia"/>
        </w:rPr>
        <w:t>删除商品。在用户购买商品后，商品数量减少，当库存为零时，管理员删除该商品相关信息。</w:t>
      </w:r>
    </w:p>
    <w:p w:rsidR="00313E26" w:rsidRDefault="00313E26" w:rsidP="00313E26">
      <w:pPr>
        <w:ind w:firstLineChars="200" w:firstLine="480"/>
        <w:rPr>
          <w:rFonts w:cs="宋体"/>
        </w:rPr>
      </w:pPr>
      <w:r>
        <w:rPr>
          <w:rFonts w:cs="宋体" w:hint="eastAsia"/>
        </w:rPr>
        <w:t>（</w:t>
      </w:r>
      <w:r>
        <w:rPr>
          <w:rFonts w:cs="宋体" w:hint="eastAsia"/>
        </w:rPr>
        <w:t>3</w:t>
      </w:r>
      <w:r>
        <w:rPr>
          <w:rFonts w:cs="宋体" w:hint="eastAsia"/>
        </w:rPr>
        <w:t>）</w:t>
      </w:r>
      <w:r w:rsidRPr="00591468">
        <w:rPr>
          <w:rFonts w:cs="宋体" w:hint="eastAsia"/>
        </w:rPr>
        <w:t>订单管理。用户下单以后，管理员需根据订单要求配送发货，并及时跟新订单状态。货物配送可选择店员配送和同学配送两种方式，即管理员也可发布互助的消息，若有店员配送，则</w:t>
      </w:r>
      <w:proofErr w:type="gramStart"/>
      <w:r w:rsidRPr="00591468">
        <w:rPr>
          <w:rFonts w:cs="宋体" w:hint="eastAsia"/>
        </w:rPr>
        <w:t>配送费</w:t>
      </w:r>
      <w:proofErr w:type="gramEnd"/>
      <w:r w:rsidRPr="00591468">
        <w:rPr>
          <w:rFonts w:cs="宋体" w:hint="eastAsia"/>
        </w:rPr>
        <w:t>算在顾客购买商品时加入配送费；若由其他同学配送，则</w:t>
      </w:r>
      <w:proofErr w:type="gramStart"/>
      <w:r w:rsidRPr="00591468">
        <w:rPr>
          <w:rFonts w:cs="宋体" w:hint="eastAsia"/>
        </w:rPr>
        <w:t>配送费</w:t>
      </w:r>
      <w:proofErr w:type="gramEnd"/>
      <w:r w:rsidRPr="00591468">
        <w:rPr>
          <w:rFonts w:cs="宋体" w:hint="eastAsia"/>
        </w:rPr>
        <w:t>由管理员支付给同学。</w:t>
      </w:r>
    </w:p>
    <w:p w:rsidR="00313E26" w:rsidRDefault="00313E26" w:rsidP="00313E26">
      <w:pPr>
        <w:ind w:firstLineChars="200" w:firstLine="480"/>
        <w:rPr>
          <w:rFonts w:cs="宋体"/>
        </w:rPr>
      </w:pPr>
      <w:r>
        <w:rPr>
          <w:rFonts w:cs="宋体" w:hint="eastAsia"/>
        </w:rPr>
        <w:t>（</w:t>
      </w:r>
      <w:r>
        <w:rPr>
          <w:rFonts w:cs="宋体" w:hint="eastAsia"/>
        </w:rPr>
        <w:t>5</w:t>
      </w:r>
      <w:r>
        <w:rPr>
          <w:rFonts w:cs="宋体" w:hint="eastAsia"/>
        </w:rPr>
        <w:t>）评论管理。管理员可对顾客对商品的评论进行查看和删除操作。</w:t>
      </w:r>
    </w:p>
    <w:p w:rsidR="00313E26" w:rsidRDefault="00313E26" w:rsidP="00313E26">
      <w:pPr>
        <w:ind w:firstLineChars="200" w:firstLine="480"/>
        <w:rPr>
          <w:rFonts w:cs="宋体"/>
        </w:rPr>
      </w:pPr>
      <w:r>
        <w:rPr>
          <w:rFonts w:cs="宋体" w:hint="eastAsia"/>
        </w:rPr>
        <w:t>（</w:t>
      </w:r>
      <w:r>
        <w:rPr>
          <w:rFonts w:cs="宋体" w:hint="eastAsia"/>
        </w:rPr>
        <w:t>6</w:t>
      </w:r>
      <w:r w:rsidR="00FB139C">
        <w:rPr>
          <w:rFonts w:cs="宋体" w:hint="eastAsia"/>
        </w:rPr>
        <w:t>）店铺管理。管理员可对店铺进行管理，这些店铺是为系统供货的店铺。</w:t>
      </w:r>
    </w:p>
    <w:p w:rsidR="00313E26" w:rsidRPr="005659A5" w:rsidRDefault="00313E26" w:rsidP="00313E26">
      <w:pPr>
        <w:ind w:firstLineChars="200" w:firstLine="480"/>
        <w:rPr>
          <w:rFonts w:cs="宋体"/>
        </w:rPr>
      </w:pPr>
      <w:r>
        <w:rPr>
          <w:rFonts w:cs="宋体" w:hint="eastAsia"/>
        </w:rPr>
        <w:t>（</w:t>
      </w:r>
      <w:r>
        <w:rPr>
          <w:rFonts w:cs="宋体" w:hint="eastAsia"/>
        </w:rPr>
        <w:t>7</w:t>
      </w:r>
      <w:r>
        <w:rPr>
          <w:rFonts w:cs="宋体" w:hint="eastAsia"/>
        </w:rPr>
        <w:t>）用户管理。管理员可对注册</w:t>
      </w:r>
      <w:r w:rsidR="00FB139C">
        <w:rPr>
          <w:rFonts w:cs="宋体" w:hint="eastAsia"/>
        </w:rPr>
        <w:t>使用本系统的</w:t>
      </w:r>
      <w:r>
        <w:rPr>
          <w:rFonts w:cs="宋体" w:hint="eastAsia"/>
        </w:rPr>
        <w:t>用户的信息</w:t>
      </w:r>
      <w:r w:rsidR="00FB139C">
        <w:rPr>
          <w:rFonts w:cs="宋体" w:hint="eastAsia"/>
        </w:rPr>
        <w:t>进行增删查改的操作</w:t>
      </w:r>
      <w:r>
        <w:rPr>
          <w:rFonts w:cs="宋体" w:hint="eastAsia"/>
        </w:rPr>
        <w:t>。</w:t>
      </w:r>
    </w:p>
    <w:p w:rsidR="00313E26" w:rsidRPr="0096758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41" w:name="_Toc18629"/>
      <w:bookmarkStart w:id="42" w:name="_Toc21737"/>
      <w:bookmarkStart w:id="43" w:name="_Toc29614"/>
      <w:bookmarkStart w:id="44" w:name="_Toc24741"/>
      <w:bookmarkStart w:id="45" w:name="_Toc16416"/>
      <w:bookmarkStart w:id="46" w:name="_Toc12953"/>
      <w:bookmarkStart w:id="47" w:name="_Toc4421"/>
      <w:bookmarkStart w:id="48" w:name="_Toc323563762"/>
      <w:bookmarkStart w:id="49" w:name="_Toc8040"/>
      <w:bookmarkStart w:id="50" w:name="_Toc8023505"/>
      <w:r>
        <w:rPr>
          <w:rFonts w:hAnsi="黑体" w:hint="eastAsia"/>
          <w:bCs w:val="0"/>
          <w:spacing w:val="0"/>
          <w:kern w:val="2"/>
          <w:szCs w:val="24"/>
        </w:rPr>
        <w:t>2</w:t>
      </w:r>
      <w:r w:rsidR="00313E26" w:rsidRPr="00967586">
        <w:rPr>
          <w:rFonts w:hAnsi="黑体" w:hint="eastAsia"/>
          <w:bCs w:val="0"/>
          <w:spacing w:val="0"/>
          <w:kern w:val="2"/>
          <w:szCs w:val="24"/>
        </w:rPr>
        <w:t>.2.3系统界面需求</w:t>
      </w:r>
      <w:bookmarkEnd w:id="41"/>
      <w:bookmarkEnd w:id="42"/>
      <w:bookmarkEnd w:id="43"/>
      <w:bookmarkEnd w:id="44"/>
      <w:bookmarkEnd w:id="45"/>
      <w:bookmarkEnd w:id="46"/>
      <w:bookmarkEnd w:id="47"/>
      <w:bookmarkEnd w:id="48"/>
      <w:bookmarkEnd w:id="49"/>
      <w:bookmarkEnd w:id="50"/>
    </w:p>
    <w:p w:rsidR="00313E26" w:rsidRDefault="00313E26" w:rsidP="00313E26">
      <w:pPr>
        <w:ind w:firstLineChars="200" w:firstLine="480"/>
      </w:pPr>
      <w:r>
        <w:rPr>
          <w:rFonts w:hint="eastAsia"/>
        </w:rPr>
        <w:t>手机屏幕下的界面要求布局合理，颜色舒适，控制按钮友好，要求整体有一个主要</w:t>
      </w:r>
      <w:r>
        <w:rPr>
          <w:rFonts w:hint="eastAsia"/>
        </w:rPr>
        <w:lastRenderedPageBreak/>
        <w:t>的元素标准，统一的主题思想。</w:t>
      </w:r>
    </w:p>
    <w:p w:rsidR="00313E26" w:rsidRPr="0096758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51" w:name="_Toc8023506"/>
      <w:r>
        <w:rPr>
          <w:rFonts w:hAnsi="黑体" w:hint="eastAsia"/>
          <w:bCs w:val="0"/>
          <w:spacing w:val="0"/>
          <w:kern w:val="2"/>
          <w:szCs w:val="24"/>
        </w:rPr>
        <w:t>2</w:t>
      </w:r>
      <w:r w:rsidR="00313E26" w:rsidRPr="00967586">
        <w:rPr>
          <w:rFonts w:hAnsi="黑体" w:hint="eastAsia"/>
          <w:bCs w:val="0"/>
          <w:spacing w:val="0"/>
          <w:kern w:val="2"/>
          <w:szCs w:val="24"/>
        </w:rPr>
        <w:t>.2.4运行环境需求</w:t>
      </w:r>
      <w:bookmarkEnd w:id="51"/>
    </w:p>
    <w:p w:rsidR="00313E26" w:rsidRDefault="00313E26" w:rsidP="00313E26">
      <w:pPr>
        <w:ind w:firstLineChars="200" w:firstLine="480"/>
      </w:pPr>
      <w:r>
        <w:rPr>
          <w:rFonts w:hint="eastAsia"/>
        </w:rPr>
        <w:t>本系统对运行环境要求并不高，并且，随着现在计算机技术的飞速发展和逐渐成熟，即使是很普通的配件也能够毫无障碍的运行校园便利店</w:t>
      </w:r>
      <w:r>
        <w:rPr>
          <w:rFonts w:hint="eastAsia"/>
        </w:rPr>
        <w:t>app</w:t>
      </w:r>
      <w:r>
        <w:rPr>
          <w:rFonts w:hint="eastAsia"/>
        </w:rPr>
        <w:t>，而且就价格来说也是比较便宜的。因此，为了更大程度的满足用户群体，在本地进行运行的环境如下：</w:t>
      </w:r>
    </w:p>
    <w:p w:rsidR="00313E26" w:rsidRDefault="00313E26" w:rsidP="00313E26">
      <w:pPr>
        <w:ind w:firstLineChars="200" w:firstLine="480"/>
      </w:pPr>
      <w:r>
        <w:rPr>
          <w:rFonts w:hint="eastAsia"/>
        </w:rPr>
        <w:t>（</w:t>
      </w:r>
      <w:r>
        <w:rPr>
          <w:rFonts w:hint="eastAsia"/>
        </w:rPr>
        <w:t>1</w:t>
      </w:r>
      <w:r>
        <w:rPr>
          <w:rFonts w:hint="eastAsia"/>
        </w:rPr>
        <w:t>）硬件环境</w:t>
      </w:r>
    </w:p>
    <w:p w:rsidR="00FB139C" w:rsidRDefault="00FB139C" w:rsidP="00313E26">
      <w:pPr>
        <w:ind w:firstLineChars="200" w:firstLine="480"/>
      </w:pPr>
      <w:r>
        <w:rPr>
          <w:rFonts w:hint="eastAsia"/>
        </w:rPr>
        <w:t>系统运行对硬件环境要求不高，</w:t>
      </w:r>
      <w:r w:rsidR="000A00D3">
        <w:rPr>
          <w:rFonts w:hint="eastAsia"/>
        </w:rPr>
        <w:t>现在的私人电脑</w:t>
      </w:r>
      <w:r>
        <w:rPr>
          <w:rFonts w:hint="eastAsia"/>
        </w:rPr>
        <w:t>的配置</w:t>
      </w:r>
      <w:r w:rsidR="000A00D3">
        <w:rPr>
          <w:rFonts w:hint="eastAsia"/>
        </w:rPr>
        <w:t>，</w:t>
      </w:r>
      <w:r>
        <w:rPr>
          <w:rFonts w:hint="eastAsia"/>
        </w:rPr>
        <w:t>就</w:t>
      </w:r>
      <w:r w:rsidR="000A00D3">
        <w:rPr>
          <w:rFonts w:hint="eastAsia"/>
        </w:rPr>
        <w:t>是</w:t>
      </w:r>
      <w:r>
        <w:rPr>
          <w:rFonts w:hint="eastAsia"/>
        </w:rPr>
        <w:t>能</w:t>
      </w:r>
      <w:r w:rsidR="000A00D3">
        <w:rPr>
          <w:rFonts w:hint="eastAsia"/>
        </w:rPr>
        <w:t>够</w:t>
      </w:r>
      <w:r>
        <w:rPr>
          <w:rFonts w:hint="eastAsia"/>
        </w:rPr>
        <w:t>满足本系统的运行</w:t>
      </w:r>
      <w:r w:rsidR="000A00D3">
        <w:rPr>
          <w:rFonts w:hint="eastAsia"/>
        </w:rPr>
        <w:t>的</w:t>
      </w:r>
      <w:r>
        <w:rPr>
          <w:rFonts w:hint="eastAsia"/>
        </w:rPr>
        <w:t>。</w:t>
      </w:r>
    </w:p>
    <w:p w:rsidR="00313E26" w:rsidRDefault="00313E26" w:rsidP="00313E26">
      <w:pPr>
        <w:ind w:firstLineChars="200" w:firstLine="480"/>
      </w:pPr>
      <w:r>
        <w:rPr>
          <w:rFonts w:hint="eastAsia"/>
        </w:rPr>
        <w:t>（</w:t>
      </w:r>
      <w:r>
        <w:rPr>
          <w:rFonts w:hint="eastAsia"/>
        </w:rPr>
        <w:t>2</w:t>
      </w:r>
      <w:r>
        <w:rPr>
          <w:rFonts w:hint="eastAsia"/>
        </w:rPr>
        <w:t>）软件平台</w:t>
      </w:r>
    </w:p>
    <w:p w:rsidR="008B76AC" w:rsidRDefault="007F2980" w:rsidP="00AF26B3">
      <w:pPr>
        <w:ind w:firstLineChars="200" w:firstLine="480"/>
      </w:pPr>
      <w:r>
        <w:rPr>
          <w:rFonts w:hint="eastAsia"/>
        </w:rPr>
        <w:t>应用平台的操作系统是</w:t>
      </w:r>
      <w:r w:rsidR="004F143C">
        <w:rPr>
          <w:rFonts w:hint="eastAsia"/>
        </w:rPr>
        <w:t>W</w:t>
      </w:r>
      <w:r>
        <w:rPr>
          <w:rFonts w:hint="eastAsia"/>
        </w:rPr>
        <w:t>indows10</w:t>
      </w:r>
      <w:r>
        <w:rPr>
          <w:rFonts w:hint="eastAsia"/>
        </w:rPr>
        <w:t>，需要安装</w:t>
      </w:r>
      <w:r>
        <w:rPr>
          <w:rFonts w:hint="eastAsia"/>
        </w:rPr>
        <w:t>MySQL</w:t>
      </w:r>
      <w:r>
        <w:rPr>
          <w:rFonts w:hint="eastAsia"/>
        </w:rPr>
        <w:t>作为后台数据库</w:t>
      </w:r>
      <w:r w:rsidR="00AF26B3">
        <w:rPr>
          <w:rFonts w:hint="eastAsia"/>
        </w:rPr>
        <w:t>，需要安装</w:t>
      </w:r>
      <w:r w:rsidR="004F143C">
        <w:rPr>
          <w:rFonts w:hint="eastAsia"/>
        </w:rPr>
        <w:t>E</w:t>
      </w:r>
      <w:r w:rsidR="00AF26B3">
        <w:rPr>
          <w:rFonts w:hint="eastAsia"/>
        </w:rPr>
        <w:t>clipse</w:t>
      </w:r>
      <w:r w:rsidR="00AF26B3">
        <w:rPr>
          <w:rFonts w:hint="eastAsia"/>
        </w:rPr>
        <w:t>和</w:t>
      </w:r>
      <w:r w:rsidR="004F143C">
        <w:rPr>
          <w:rFonts w:hint="eastAsia"/>
        </w:rPr>
        <w:t>MyE</w:t>
      </w:r>
      <w:r w:rsidR="00AF26B3">
        <w:rPr>
          <w:rFonts w:hint="eastAsia"/>
        </w:rPr>
        <w:t>clipse</w:t>
      </w:r>
      <w:r w:rsidR="00AF26B3">
        <w:rPr>
          <w:rFonts w:hint="eastAsia"/>
        </w:rPr>
        <w:t>作为开发环境，模拟器使用的</w:t>
      </w:r>
      <w:proofErr w:type="gramStart"/>
      <w:r w:rsidR="00AF26B3">
        <w:rPr>
          <w:rFonts w:hint="eastAsia"/>
        </w:rPr>
        <w:t>是靠谱天天</w:t>
      </w:r>
      <w:proofErr w:type="gramEnd"/>
      <w:r w:rsidR="00AF26B3">
        <w:rPr>
          <w:rFonts w:hint="eastAsia"/>
        </w:rPr>
        <w:t>模拟器。</w:t>
      </w:r>
      <w:r w:rsidR="008B76AC">
        <w:br w:type="page"/>
      </w:r>
    </w:p>
    <w:p w:rsidR="00313E26" w:rsidRDefault="00833D6E" w:rsidP="00A75129">
      <w:pPr>
        <w:pStyle w:val="1"/>
        <w:tabs>
          <w:tab w:val="clear" w:pos="377"/>
        </w:tabs>
        <w:spacing w:after="240"/>
        <w:jc w:val="center"/>
        <w:rPr>
          <w:rFonts w:hAnsi="黑体"/>
        </w:rPr>
      </w:pPr>
      <w:bookmarkStart w:id="52" w:name="_Toc8023507"/>
      <w:bookmarkStart w:id="53" w:name="_Toc5535"/>
      <w:r>
        <w:rPr>
          <w:rFonts w:hAnsi="黑体" w:hint="eastAsia"/>
        </w:rPr>
        <w:lastRenderedPageBreak/>
        <w:t>3</w:t>
      </w:r>
      <w:r w:rsidR="00313E26" w:rsidRPr="00A75129">
        <w:rPr>
          <w:rFonts w:hAnsi="黑体" w:hint="eastAsia"/>
        </w:rPr>
        <w:t xml:space="preserve"> </w:t>
      </w:r>
      <w:r w:rsidR="002D152D">
        <w:rPr>
          <w:rFonts w:hAnsi="黑体" w:hint="eastAsia"/>
        </w:rPr>
        <w:t>系统</w:t>
      </w:r>
      <w:r w:rsidR="00313E26" w:rsidRPr="00A75129">
        <w:rPr>
          <w:rFonts w:hAnsi="黑体" w:hint="eastAsia"/>
        </w:rPr>
        <w:t>数据库设计</w:t>
      </w:r>
      <w:bookmarkEnd w:id="52"/>
    </w:p>
    <w:p w:rsidR="002D152D" w:rsidRPr="002D152D" w:rsidRDefault="002D152D" w:rsidP="005A2512">
      <w:pPr>
        <w:ind w:firstLineChars="200" w:firstLine="480"/>
      </w:pPr>
      <w:r>
        <w:rPr>
          <w:rFonts w:hint="eastAsia"/>
        </w:rPr>
        <w:t>数据库在系统的开发中扮演着非常重要的角色。系统所涉及到的大量数据通过数据库能够得到高效的管理。合理准确的数据库设计能够提升系统运行的稳定性和安全性</w:t>
      </w:r>
      <w:r w:rsidR="00CB382E">
        <w:rPr>
          <w:rFonts w:hint="eastAsia"/>
        </w:rPr>
        <w:t>，因此在系统开发中，数据库的设计就显得异常的重要。</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54" w:name="_Toc8023508"/>
      <w:bookmarkStart w:id="55" w:name="_Toc355620383"/>
      <w:bookmarkEnd w:id="53"/>
      <w:r>
        <w:rPr>
          <w:rFonts w:hAnsi="黑体" w:cs="宋体" w:hint="eastAsia"/>
          <w:spacing w:val="0"/>
          <w:kern w:val="2"/>
        </w:rPr>
        <w:t>3</w:t>
      </w:r>
      <w:r w:rsidR="00313E26" w:rsidRPr="00A75129">
        <w:rPr>
          <w:rFonts w:hAnsi="黑体" w:cs="宋体" w:hint="eastAsia"/>
          <w:spacing w:val="0"/>
          <w:kern w:val="2"/>
        </w:rPr>
        <w:t>.1 概念结构设计</w:t>
      </w:r>
      <w:bookmarkEnd w:id="54"/>
    </w:p>
    <w:p w:rsidR="00313E26" w:rsidRDefault="00313E26" w:rsidP="00313E26">
      <w:pPr>
        <w:ind w:firstLineChars="200" w:firstLine="480"/>
      </w:pPr>
      <w:r>
        <w:rPr>
          <w:rFonts w:hint="eastAsia"/>
        </w:rPr>
        <w:t>在线校园便利店是为了方便广大在校学生的校园生活而设计开发，用户通过该平台可以进行在线的购物操作，而购物的商店均是校园内的便利店，因此下单购物以后能够很快的就收到商品。此外，用户可以在该平台的论坛中发表互助信息。后台管理员可以对商品信息、评论信息、订单信息、用户信息、论坛信息等进行管理。通过数据库可以很方便的对这些信息进行实时的管理，从而极大的提高管理员管理的效率和准确性</w:t>
      </w:r>
      <w:r w:rsidR="00EC2163">
        <w:rPr>
          <w:rFonts w:hint="eastAsia"/>
          <w:vertAlign w:val="superscript"/>
        </w:rPr>
        <w:t>[11]</w:t>
      </w:r>
      <w:bookmarkStart w:id="56" w:name="_GoBack"/>
      <w:bookmarkEnd w:id="56"/>
      <w:r>
        <w:rPr>
          <w:rFonts w:hint="eastAsia"/>
        </w:rPr>
        <w:t>。</w:t>
      </w:r>
    </w:p>
    <w:p w:rsidR="00DD297B" w:rsidRDefault="00DD297B" w:rsidP="00DD297B">
      <w:pPr>
        <w:pStyle w:val="3"/>
        <w:widowControl w:val="0"/>
        <w:tabs>
          <w:tab w:val="clear" w:pos="377"/>
        </w:tabs>
        <w:adjustRightInd w:val="0"/>
        <w:snapToGrid w:val="0"/>
        <w:spacing w:beforeLines="0" w:before="0"/>
        <w:jc w:val="left"/>
        <w:rPr>
          <w:rFonts w:hAnsi="黑体"/>
          <w:bCs w:val="0"/>
          <w:spacing w:val="0"/>
          <w:kern w:val="2"/>
          <w:szCs w:val="24"/>
        </w:rPr>
      </w:pPr>
      <w:bookmarkStart w:id="57" w:name="_Toc8023509"/>
      <w:r>
        <w:rPr>
          <w:rFonts w:hAnsi="黑体" w:hint="eastAsia"/>
          <w:bCs w:val="0"/>
          <w:spacing w:val="0"/>
          <w:kern w:val="2"/>
          <w:szCs w:val="24"/>
        </w:rPr>
        <w:t>3</w:t>
      </w:r>
      <w:r w:rsidRPr="00967586">
        <w:rPr>
          <w:rFonts w:hAnsi="黑体" w:hint="eastAsia"/>
          <w:bCs w:val="0"/>
          <w:spacing w:val="0"/>
          <w:kern w:val="2"/>
          <w:szCs w:val="24"/>
        </w:rPr>
        <w:t>.1.</w:t>
      </w:r>
      <w:r>
        <w:rPr>
          <w:rFonts w:hAnsi="黑体" w:hint="eastAsia"/>
          <w:bCs w:val="0"/>
          <w:spacing w:val="0"/>
          <w:kern w:val="2"/>
          <w:szCs w:val="24"/>
        </w:rPr>
        <w:t>1</w:t>
      </w:r>
      <w:r w:rsidRPr="00967586">
        <w:rPr>
          <w:rFonts w:hAnsi="黑体" w:hint="eastAsia"/>
          <w:bCs w:val="0"/>
          <w:spacing w:val="0"/>
          <w:kern w:val="2"/>
          <w:szCs w:val="24"/>
        </w:rPr>
        <w:t xml:space="preserve"> 实体联系E-R图</w:t>
      </w:r>
      <w:bookmarkEnd w:id="57"/>
    </w:p>
    <w:p w:rsidR="00194DB8" w:rsidRDefault="00194DB8" w:rsidP="00194DB8">
      <w:pPr>
        <w:ind w:firstLineChars="200" w:firstLine="480"/>
      </w:pPr>
      <w:r>
        <w:rPr>
          <w:rFonts w:hint="eastAsia"/>
        </w:rPr>
        <w:t>本系统的主要实体是用户和商品，这</w:t>
      </w:r>
      <w:r w:rsidR="009224DF">
        <w:rPr>
          <w:rFonts w:hint="eastAsia"/>
        </w:rPr>
        <w:t>也</w:t>
      </w:r>
      <w:r>
        <w:rPr>
          <w:rFonts w:hint="eastAsia"/>
        </w:rPr>
        <w:t>是本系统最基本的实体，</w:t>
      </w:r>
      <w:r w:rsidR="009224DF">
        <w:rPr>
          <w:rFonts w:hint="eastAsia"/>
        </w:rPr>
        <w:t>在此基础上，用户的一些操作将产生其他的实体，比如用户购买商品将产生订单实体，购买商品后对商品进行评价又将产生评价实体，在论坛中与其他用户进行交流又产生发布消息的消息实体。管理员充当的是管理角色，可以对系统的用户数据、订</w:t>
      </w:r>
      <w:r w:rsidR="00C21676">
        <w:rPr>
          <w:rFonts w:hint="eastAsia"/>
        </w:rPr>
        <w:t>单、商品、评论、消息、推送消息等进行管理。各实体之间的</w:t>
      </w:r>
      <w:proofErr w:type="gramStart"/>
      <w:r w:rsidR="00C21676">
        <w:rPr>
          <w:rFonts w:hint="eastAsia"/>
        </w:rPr>
        <w:t>联系图请查看</w:t>
      </w:r>
      <w:proofErr w:type="gramEnd"/>
      <w:r w:rsidR="00C21676">
        <w:rPr>
          <w:rFonts w:hint="eastAsia"/>
        </w:rPr>
        <w:t>图</w:t>
      </w:r>
      <w:r w:rsidR="009224DF">
        <w:rPr>
          <w:rFonts w:hint="eastAsia"/>
        </w:rPr>
        <w:t>3.1</w:t>
      </w:r>
      <w:r w:rsidR="009224DF">
        <w:rPr>
          <w:rFonts w:hint="eastAsia"/>
        </w:rPr>
        <w:t>。</w:t>
      </w:r>
    </w:p>
    <w:p w:rsidR="000C3920" w:rsidRDefault="000C3920" w:rsidP="00194DB8">
      <w:pPr>
        <w:ind w:firstLineChars="200" w:firstLine="480"/>
      </w:pPr>
    </w:p>
    <w:p w:rsidR="000C3920" w:rsidRDefault="000C3920" w:rsidP="00186DF4">
      <w:pPr>
        <w:ind w:firstLineChars="200" w:firstLine="480"/>
        <w:jc w:val="center"/>
      </w:pPr>
      <w:r>
        <w:object w:dxaOrig="7411" w:dyaOrig="5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95pt;height:264.15pt" o:ole="">
            <v:imagedata r:id="rId22" o:title=""/>
          </v:shape>
          <o:OLEObject Type="Embed" ProgID="Visio.Drawing.15" ShapeID="_x0000_i1025" DrawAspect="Content" ObjectID="_1619078212" r:id="rId23"/>
        </w:object>
      </w:r>
    </w:p>
    <w:p w:rsidR="000C3920" w:rsidRDefault="000C3920"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Pr>
          <w:rFonts w:ascii="黑体" w:eastAsia="黑体" w:hAnsi="黑体" w:hint="eastAsia"/>
          <w:sz w:val="21"/>
          <w:szCs w:val="21"/>
        </w:rPr>
        <w:t>3</w:t>
      </w:r>
      <w:r w:rsidRPr="00EC3D7F">
        <w:rPr>
          <w:rFonts w:ascii="黑体" w:eastAsia="黑体" w:hAnsi="黑体" w:hint="eastAsia"/>
          <w:sz w:val="21"/>
          <w:szCs w:val="21"/>
        </w:rPr>
        <w:t>.</w:t>
      </w:r>
      <w:r>
        <w:rPr>
          <w:rFonts w:ascii="黑体" w:eastAsia="黑体" w:hAnsi="黑体" w:hint="eastAsia"/>
          <w:sz w:val="21"/>
          <w:szCs w:val="21"/>
        </w:rPr>
        <w:t>1</w:t>
      </w:r>
      <w:r w:rsidRPr="00EC3D7F">
        <w:rPr>
          <w:rFonts w:ascii="黑体" w:eastAsia="黑体" w:hAnsi="黑体" w:hint="eastAsia"/>
          <w:sz w:val="21"/>
          <w:szCs w:val="21"/>
        </w:rPr>
        <w:t xml:space="preserve"> </w:t>
      </w:r>
      <w:r>
        <w:rPr>
          <w:rFonts w:ascii="黑体" w:eastAsia="黑体" w:hAnsi="黑体" w:hint="eastAsia"/>
          <w:sz w:val="21"/>
          <w:szCs w:val="21"/>
        </w:rPr>
        <w:t>实体联系E-R图</w:t>
      </w:r>
    </w:p>
    <w:p w:rsidR="00313E2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58" w:name="_Toc8023510"/>
      <w:r>
        <w:rPr>
          <w:rFonts w:hAnsi="黑体" w:hint="eastAsia"/>
          <w:bCs w:val="0"/>
          <w:spacing w:val="0"/>
          <w:kern w:val="2"/>
          <w:szCs w:val="24"/>
        </w:rPr>
        <w:lastRenderedPageBreak/>
        <w:t>3</w:t>
      </w:r>
      <w:r w:rsidR="00313E26" w:rsidRPr="00967586">
        <w:rPr>
          <w:rFonts w:hAnsi="黑体" w:hint="eastAsia"/>
          <w:bCs w:val="0"/>
          <w:spacing w:val="0"/>
          <w:kern w:val="2"/>
          <w:szCs w:val="24"/>
        </w:rPr>
        <w:t>.1.</w:t>
      </w:r>
      <w:r w:rsidR="00DD297B">
        <w:rPr>
          <w:rFonts w:hAnsi="黑体" w:hint="eastAsia"/>
          <w:bCs w:val="0"/>
          <w:spacing w:val="0"/>
          <w:kern w:val="2"/>
          <w:szCs w:val="24"/>
        </w:rPr>
        <w:t>2</w:t>
      </w:r>
      <w:r w:rsidR="00313E26" w:rsidRPr="00967586">
        <w:rPr>
          <w:rFonts w:hAnsi="黑体" w:hint="eastAsia"/>
          <w:bCs w:val="0"/>
          <w:spacing w:val="0"/>
          <w:kern w:val="2"/>
          <w:szCs w:val="24"/>
        </w:rPr>
        <w:t>类别实体属性图</w:t>
      </w:r>
      <w:bookmarkEnd w:id="58"/>
    </w:p>
    <w:p w:rsidR="00CB382E" w:rsidRDefault="00870710" w:rsidP="00870710">
      <w:pPr>
        <w:ind w:firstLineChars="200" w:firstLine="480"/>
      </w:pPr>
      <w:r>
        <w:rPr>
          <w:rFonts w:hint="eastAsia"/>
        </w:rPr>
        <w:t>根据校园便利店涉及到的用户以及相关操作</w:t>
      </w:r>
      <w:r w:rsidR="00CB382E">
        <w:rPr>
          <w:rFonts w:hint="eastAsia"/>
        </w:rPr>
        <w:t>，确定出学生用户、消息、订单、商品、评论、供货商店六个主要实体。</w:t>
      </w:r>
    </w:p>
    <w:p w:rsidR="00870710" w:rsidRDefault="00CB382E" w:rsidP="00402C0F">
      <w:pPr>
        <w:spacing w:afterLines="100" w:after="240"/>
        <w:ind w:firstLineChars="200" w:firstLine="480"/>
      </w:pPr>
      <w:r>
        <w:rPr>
          <w:rFonts w:hint="eastAsia"/>
        </w:rPr>
        <w:t>（</w:t>
      </w:r>
      <w:r>
        <w:rPr>
          <w:rFonts w:hint="eastAsia"/>
        </w:rPr>
        <w:t>1</w:t>
      </w:r>
      <w:r>
        <w:rPr>
          <w:rFonts w:hint="eastAsia"/>
        </w:rPr>
        <w:t>）学生用户实体：校园便利店的用户对象是在校大学生，因此用户在注册的时候需要填写用户名，电话号码，微信号，</w:t>
      </w:r>
      <w:r>
        <w:rPr>
          <w:rFonts w:hint="eastAsia"/>
        </w:rPr>
        <w:t>QQ</w:t>
      </w:r>
      <w:r>
        <w:rPr>
          <w:rFonts w:hint="eastAsia"/>
        </w:rPr>
        <w:t>号等信息，其中用户名、密码和电话号码是在注册时必须要填写的，其他信息可在</w:t>
      </w:r>
      <w:r w:rsidR="00EC2163">
        <w:rPr>
          <w:rFonts w:hint="eastAsia"/>
        </w:rPr>
        <w:t>登录</w:t>
      </w:r>
      <w:r>
        <w:rPr>
          <w:rFonts w:hint="eastAsia"/>
        </w:rPr>
        <w:t>后在个人信息界面进行补充修改。其中用户名是主键，用户编号时外键。</w:t>
      </w:r>
      <w:r w:rsidR="00DD297B">
        <w:rPr>
          <w:rFonts w:hint="eastAsia"/>
        </w:rPr>
        <w:t>学生用户</w:t>
      </w:r>
      <w:proofErr w:type="gramStart"/>
      <w:r w:rsidR="00DD297B">
        <w:rPr>
          <w:rFonts w:hint="eastAsia"/>
        </w:rPr>
        <w:t>实体图</w:t>
      </w:r>
      <w:r w:rsidR="00C21676">
        <w:rPr>
          <w:rFonts w:hint="eastAsia"/>
        </w:rPr>
        <w:t>请查看</w:t>
      </w:r>
      <w:proofErr w:type="gramEnd"/>
      <w:r w:rsidR="00C21676">
        <w:rPr>
          <w:rFonts w:hint="eastAsia"/>
        </w:rPr>
        <w:t>图</w:t>
      </w:r>
      <w:r w:rsidR="00DD297B">
        <w:rPr>
          <w:rFonts w:hint="eastAsia"/>
        </w:rPr>
        <w:t>3.2</w:t>
      </w:r>
      <w:r w:rsidR="00C21676">
        <w:rPr>
          <w:rFonts w:hint="eastAsia"/>
        </w:rPr>
        <w:t>。</w:t>
      </w:r>
      <w:r w:rsidR="00C21676">
        <w:t xml:space="preserve"> </w:t>
      </w:r>
    </w:p>
    <w:p w:rsidR="00957C70" w:rsidRPr="00957C70" w:rsidRDefault="00957C70" w:rsidP="00957C70">
      <w:pPr>
        <w:widowControl/>
        <w:adjustRightInd/>
        <w:snapToGrid/>
        <w:spacing w:line="240" w:lineRule="auto"/>
        <w:jc w:val="center"/>
        <w:rPr>
          <w:rFonts w:ascii="宋体" w:hAnsi="宋体" w:cs="宋体"/>
          <w:kern w:val="0"/>
        </w:rPr>
      </w:pPr>
      <w:r w:rsidRPr="00957C70">
        <w:rPr>
          <w:rFonts w:ascii="宋体" w:hAnsi="宋体" w:cs="宋体"/>
          <w:noProof/>
          <w:kern w:val="0"/>
        </w:rPr>
        <w:drawing>
          <wp:inline distT="0" distB="0" distL="0" distR="0" wp14:anchorId="3EAE4F5A" wp14:editId="40270C28">
            <wp:extent cx="5225069" cy="2152650"/>
            <wp:effectExtent l="0" t="0" r="0" b="0"/>
            <wp:docPr id="9" name="图片 9" descr="C:\Users\DELL\AppData\Roaming\Tencent\Users\2521101775\QQ\WinTemp\RichOle\C1PNOXS~A`{HTWFFZ9RBW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Roaming\Tencent\Users\2521101775\QQ\WinTemp\RichOle\C1PNOXS~A`{HTWFFZ9RBW4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069" cy="2152650"/>
                    </a:xfrm>
                    <a:prstGeom prst="rect">
                      <a:avLst/>
                    </a:prstGeom>
                    <a:noFill/>
                    <a:ln>
                      <a:noFill/>
                    </a:ln>
                  </pic:spPr>
                </pic:pic>
              </a:graphicData>
            </a:graphic>
          </wp:inline>
        </w:drawing>
      </w:r>
    </w:p>
    <w:p w:rsidR="00592A1B" w:rsidRDefault="00592A1B"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sidR="00833D6E">
        <w:rPr>
          <w:rFonts w:ascii="黑体" w:eastAsia="黑体" w:hAnsi="黑体" w:hint="eastAsia"/>
          <w:sz w:val="21"/>
          <w:szCs w:val="21"/>
        </w:rPr>
        <w:t>3</w:t>
      </w:r>
      <w:r w:rsidR="00EC3D7F" w:rsidRPr="00EC3D7F">
        <w:rPr>
          <w:rFonts w:ascii="黑体" w:eastAsia="黑体" w:hAnsi="黑体" w:hint="eastAsia"/>
          <w:sz w:val="21"/>
          <w:szCs w:val="21"/>
        </w:rPr>
        <w:t>.</w:t>
      </w:r>
      <w:r w:rsidR="00DD297B">
        <w:rPr>
          <w:rFonts w:ascii="黑体" w:eastAsia="黑体" w:hAnsi="黑体" w:hint="eastAsia"/>
          <w:sz w:val="21"/>
          <w:szCs w:val="21"/>
        </w:rPr>
        <w:t>2</w:t>
      </w:r>
      <w:r w:rsidRPr="00EC3D7F">
        <w:rPr>
          <w:rFonts w:ascii="黑体" w:eastAsia="黑体" w:hAnsi="黑体" w:hint="eastAsia"/>
          <w:sz w:val="21"/>
          <w:szCs w:val="21"/>
        </w:rPr>
        <w:t xml:space="preserve"> 学生用户实体属性图</w:t>
      </w:r>
    </w:p>
    <w:p w:rsidR="00CB382E" w:rsidRPr="00CB382E" w:rsidRDefault="00CB382E" w:rsidP="00402C0F">
      <w:pPr>
        <w:spacing w:afterLines="100" w:after="240"/>
        <w:ind w:firstLineChars="200" w:firstLine="480"/>
        <w:rPr>
          <w:rFonts w:ascii="宋体" w:hAnsi="宋体"/>
        </w:rPr>
      </w:pPr>
      <w:r w:rsidRPr="00CB382E">
        <w:rPr>
          <w:rFonts w:ascii="宋体" w:hAnsi="宋体" w:hint="eastAsia"/>
        </w:rPr>
        <w:t>（2）</w:t>
      </w:r>
      <w:r>
        <w:rPr>
          <w:rFonts w:ascii="宋体" w:hAnsi="宋体" w:hint="eastAsia"/>
        </w:rPr>
        <w:t>消息实体：在系统提供的论坛中，用户可以自行发布消息，该消息的属性包括作为主键的消息编号和</w:t>
      </w:r>
      <w:r w:rsidR="00DD297B">
        <w:rPr>
          <w:rFonts w:ascii="宋体" w:hAnsi="宋体" w:hint="eastAsia"/>
        </w:rPr>
        <w:t>消息题目、内容和类型等基本信息。在用户发布消息以后，系统会自动记录发布者的用户名和编号以及发布的十年，类型是用户在发布消息时需要根据消息内容进行选择的。消息实体</w:t>
      </w:r>
      <w:proofErr w:type="gramStart"/>
      <w:r w:rsidR="00DD297B">
        <w:rPr>
          <w:rFonts w:ascii="宋体" w:hAnsi="宋体" w:hint="eastAsia"/>
        </w:rPr>
        <w:t>属性图</w:t>
      </w:r>
      <w:r w:rsidR="00C21676">
        <w:rPr>
          <w:rFonts w:hint="eastAsia"/>
        </w:rPr>
        <w:t>请查看</w:t>
      </w:r>
      <w:proofErr w:type="gramEnd"/>
      <w:r w:rsidR="00C21676">
        <w:rPr>
          <w:rFonts w:hint="eastAsia"/>
        </w:rPr>
        <w:t>图</w:t>
      </w:r>
      <w:r w:rsidR="00DD297B">
        <w:rPr>
          <w:rFonts w:ascii="宋体" w:hAnsi="宋体" w:hint="eastAsia"/>
        </w:rPr>
        <w:t>3.3。</w:t>
      </w:r>
    </w:p>
    <w:p w:rsidR="00674DC9" w:rsidRPr="00674DC9" w:rsidRDefault="00674DC9" w:rsidP="00674DC9">
      <w:pPr>
        <w:widowControl/>
        <w:adjustRightInd/>
        <w:snapToGrid/>
        <w:spacing w:line="240" w:lineRule="auto"/>
        <w:jc w:val="center"/>
        <w:rPr>
          <w:rFonts w:ascii="宋体" w:hAnsi="宋体" w:cs="宋体"/>
          <w:kern w:val="0"/>
        </w:rPr>
      </w:pPr>
      <w:r w:rsidRPr="00674DC9">
        <w:rPr>
          <w:rFonts w:ascii="宋体" w:hAnsi="宋体" w:cs="宋体"/>
          <w:noProof/>
          <w:kern w:val="0"/>
        </w:rPr>
        <w:drawing>
          <wp:inline distT="0" distB="0" distL="0" distR="0" wp14:anchorId="350A39EA" wp14:editId="645CA89D">
            <wp:extent cx="5076825" cy="2152650"/>
            <wp:effectExtent l="0" t="0" r="9525" b="0"/>
            <wp:docPr id="7" name="图片 7" descr="C:\Users\DELL\AppData\Roaming\Tencent\Users\2521101775\QQ\WinTemp\RichOle\MN}{(K9{WHA}B27JJ~5T(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Roaming\Tencent\Users\2521101775\QQ\WinTemp\RichOle\MN}{(K9{WHA}B27JJ~5T(E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2152650"/>
                    </a:xfrm>
                    <a:prstGeom prst="rect">
                      <a:avLst/>
                    </a:prstGeom>
                    <a:noFill/>
                    <a:ln>
                      <a:noFill/>
                    </a:ln>
                  </pic:spPr>
                </pic:pic>
              </a:graphicData>
            </a:graphic>
          </wp:inline>
        </w:drawing>
      </w:r>
    </w:p>
    <w:p w:rsidR="00592A1B" w:rsidRDefault="00674DC9"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sidR="00833D6E">
        <w:rPr>
          <w:rFonts w:ascii="黑体" w:eastAsia="黑体" w:hAnsi="黑体" w:hint="eastAsia"/>
          <w:sz w:val="21"/>
          <w:szCs w:val="21"/>
        </w:rPr>
        <w:t>3</w:t>
      </w:r>
      <w:r w:rsidR="00EC3D7F" w:rsidRPr="00EC3D7F">
        <w:rPr>
          <w:rFonts w:ascii="黑体" w:eastAsia="黑体" w:hAnsi="黑体" w:hint="eastAsia"/>
          <w:sz w:val="21"/>
          <w:szCs w:val="21"/>
        </w:rPr>
        <w:t>.</w:t>
      </w:r>
      <w:r w:rsidR="00DD297B">
        <w:rPr>
          <w:rFonts w:ascii="黑体" w:eastAsia="黑体" w:hAnsi="黑体" w:hint="eastAsia"/>
          <w:sz w:val="21"/>
          <w:szCs w:val="21"/>
        </w:rPr>
        <w:t>3</w:t>
      </w:r>
      <w:r w:rsidRPr="00EC3D7F">
        <w:rPr>
          <w:rFonts w:ascii="黑体" w:eastAsia="黑体" w:hAnsi="黑体" w:hint="eastAsia"/>
          <w:sz w:val="21"/>
          <w:szCs w:val="21"/>
        </w:rPr>
        <w:t xml:space="preserve"> 消息实体属性图</w:t>
      </w:r>
    </w:p>
    <w:p w:rsidR="00DD297B" w:rsidRDefault="00DD297B" w:rsidP="00402C0F">
      <w:pPr>
        <w:spacing w:afterLines="100" w:after="240"/>
        <w:ind w:firstLineChars="200" w:firstLine="480"/>
        <w:rPr>
          <w:rFonts w:ascii="宋体" w:hAnsi="宋体"/>
        </w:rPr>
      </w:pPr>
      <w:r w:rsidRPr="00DD297B">
        <w:rPr>
          <w:rFonts w:ascii="宋体" w:hAnsi="宋体" w:hint="eastAsia"/>
        </w:rPr>
        <w:t>（3）</w:t>
      </w:r>
      <w:r>
        <w:rPr>
          <w:rFonts w:ascii="宋体" w:hAnsi="宋体" w:hint="eastAsia"/>
        </w:rPr>
        <w:t>订单实体：在用户选定商品并且决定购买商品以后，就可以选择提交订单的操作，此时系统就会产生一张订单，订单的属性主要包括订单编号、用户名、收货地址、</w:t>
      </w:r>
      <w:r>
        <w:rPr>
          <w:rFonts w:ascii="宋体" w:hAnsi="宋体" w:hint="eastAsia"/>
        </w:rPr>
        <w:lastRenderedPageBreak/>
        <w:t>订单状态等，而下单时间是在下单时系统自动记录的。订单实体</w:t>
      </w:r>
      <w:proofErr w:type="gramStart"/>
      <w:r>
        <w:rPr>
          <w:rFonts w:ascii="宋体" w:hAnsi="宋体" w:hint="eastAsia"/>
        </w:rPr>
        <w:t>属性图</w:t>
      </w:r>
      <w:r w:rsidR="00C21676">
        <w:rPr>
          <w:rFonts w:hint="eastAsia"/>
        </w:rPr>
        <w:t>请查看</w:t>
      </w:r>
      <w:proofErr w:type="gramEnd"/>
      <w:r w:rsidR="00C21676">
        <w:rPr>
          <w:rFonts w:hint="eastAsia"/>
        </w:rPr>
        <w:t>图</w:t>
      </w:r>
      <w:r>
        <w:rPr>
          <w:rFonts w:ascii="宋体" w:hAnsi="宋体" w:hint="eastAsia"/>
        </w:rPr>
        <w:t>3.4。</w:t>
      </w:r>
    </w:p>
    <w:p w:rsidR="00957C70" w:rsidRPr="00957C70" w:rsidRDefault="00957C70" w:rsidP="00957C70">
      <w:pPr>
        <w:widowControl/>
        <w:adjustRightInd/>
        <w:snapToGrid/>
        <w:spacing w:line="240" w:lineRule="auto"/>
        <w:jc w:val="center"/>
        <w:rPr>
          <w:rFonts w:ascii="宋体" w:hAnsi="宋体" w:cs="宋体"/>
          <w:kern w:val="0"/>
        </w:rPr>
      </w:pPr>
      <w:r w:rsidRPr="00957C70">
        <w:rPr>
          <w:rFonts w:ascii="宋体" w:hAnsi="宋体" w:cs="宋体"/>
          <w:noProof/>
          <w:kern w:val="0"/>
        </w:rPr>
        <w:drawing>
          <wp:inline distT="0" distB="0" distL="0" distR="0" wp14:anchorId="51BD6A5F" wp14:editId="6AA6A875">
            <wp:extent cx="4791075" cy="1914525"/>
            <wp:effectExtent l="0" t="0" r="9525" b="9525"/>
            <wp:docPr id="8" name="图片 8" descr="C:\Users\DELL\AppData\Roaming\Tencent\Users\2521101775\QQ\WinTemp\RichOle\[7S8472I3SHXZA{61NY0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Roaming\Tencent\Users\2521101775\QQ\WinTemp\RichOle\[7S8472I3SHXZA{61NY0B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1914525"/>
                    </a:xfrm>
                    <a:prstGeom prst="rect">
                      <a:avLst/>
                    </a:prstGeom>
                    <a:noFill/>
                    <a:ln>
                      <a:noFill/>
                    </a:ln>
                  </pic:spPr>
                </pic:pic>
              </a:graphicData>
            </a:graphic>
          </wp:inline>
        </w:drawing>
      </w:r>
    </w:p>
    <w:p w:rsidR="00957C70" w:rsidRDefault="00957C70"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sidR="00833D6E">
        <w:rPr>
          <w:rFonts w:ascii="黑体" w:eastAsia="黑体" w:hAnsi="黑体" w:hint="eastAsia"/>
          <w:sz w:val="21"/>
          <w:szCs w:val="21"/>
        </w:rPr>
        <w:t>3</w:t>
      </w:r>
      <w:r w:rsidR="00EC3D7F" w:rsidRPr="00EC3D7F">
        <w:rPr>
          <w:rFonts w:ascii="黑体" w:eastAsia="黑体" w:hAnsi="黑体" w:hint="eastAsia"/>
          <w:sz w:val="21"/>
          <w:szCs w:val="21"/>
        </w:rPr>
        <w:t>.</w:t>
      </w:r>
      <w:r w:rsidR="00DD297B">
        <w:rPr>
          <w:rFonts w:ascii="黑体" w:eastAsia="黑体" w:hAnsi="黑体" w:hint="eastAsia"/>
          <w:sz w:val="21"/>
          <w:szCs w:val="21"/>
        </w:rPr>
        <w:t>4</w:t>
      </w:r>
      <w:r w:rsidRPr="00EC3D7F">
        <w:rPr>
          <w:rFonts w:ascii="黑体" w:eastAsia="黑体" w:hAnsi="黑体" w:hint="eastAsia"/>
          <w:sz w:val="21"/>
          <w:szCs w:val="21"/>
        </w:rPr>
        <w:t xml:space="preserve"> 订单实体属性图</w:t>
      </w:r>
    </w:p>
    <w:p w:rsidR="00DD297B" w:rsidRDefault="00DD297B" w:rsidP="00402C0F">
      <w:pPr>
        <w:spacing w:afterLines="100" w:after="240"/>
        <w:ind w:firstLineChars="200" w:firstLine="480"/>
        <w:rPr>
          <w:rFonts w:ascii="宋体" w:hAnsi="宋体"/>
        </w:rPr>
      </w:pPr>
      <w:r w:rsidRPr="00DD297B">
        <w:rPr>
          <w:rFonts w:ascii="宋体" w:hAnsi="宋体" w:hint="eastAsia"/>
        </w:rPr>
        <w:t>（</w:t>
      </w:r>
      <w:r>
        <w:rPr>
          <w:rFonts w:ascii="宋体" w:hAnsi="宋体" w:hint="eastAsia"/>
        </w:rPr>
        <w:t>4</w:t>
      </w:r>
      <w:r w:rsidRPr="00DD297B">
        <w:rPr>
          <w:rFonts w:ascii="宋体" w:hAnsi="宋体" w:hint="eastAsia"/>
        </w:rPr>
        <w:t>）</w:t>
      </w:r>
      <w:r>
        <w:rPr>
          <w:rFonts w:ascii="宋体" w:hAnsi="宋体" w:hint="eastAsia"/>
        </w:rPr>
        <w:t>商品实体：</w:t>
      </w:r>
      <w:r w:rsidR="00BE71F8">
        <w:rPr>
          <w:rFonts w:ascii="宋体" w:hAnsi="宋体" w:hint="eastAsia"/>
        </w:rPr>
        <w:t>商品的基本信息包括名称、图片、定价、描述等，这些信息是会显示在客户端的，即用户在客户端浏览商品的时候可以看到这些信息。商品的所有属性中，商品编号是后台管理员在添加商品时自动生成的，是唯一的编号，它作为商品的主键，商品实体</w:t>
      </w:r>
      <w:proofErr w:type="gramStart"/>
      <w:r w:rsidR="00BE71F8">
        <w:rPr>
          <w:rFonts w:ascii="宋体" w:hAnsi="宋体" w:hint="eastAsia"/>
        </w:rPr>
        <w:t>属性图</w:t>
      </w:r>
      <w:r w:rsidR="00C21676">
        <w:rPr>
          <w:rFonts w:hint="eastAsia"/>
        </w:rPr>
        <w:t>请查看</w:t>
      </w:r>
      <w:proofErr w:type="gramEnd"/>
      <w:r w:rsidR="00C21676">
        <w:rPr>
          <w:rFonts w:hint="eastAsia"/>
        </w:rPr>
        <w:t>图</w:t>
      </w:r>
      <w:r w:rsidR="00BE71F8">
        <w:rPr>
          <w:rFonts w:ascii="宋体" w:hAnsi="宋体" w:hint="eastAsia"/>
        </w:rPr>
        <w:t xml:space="preserve">3.5。 </w:t>
      </w:r>
    </w:p>
    <w:p w:rsidR="00957C70" w:rsidRDefault="000C3920" w:rsidP="00402C0F">
      <w:pPr>
        <w:tabs>
          <w:tab w:val="left" w:pos="5010"/>
        </w:tabs>
        <w:spacing w:afterLines="100" w:after="240"/>
        <w:rPr>
          <w:rFonts w:ascii="宋体" w:hAnsi="宋体" w:cs="宋体"/>
          <w:kern w:val="0"/>
        </w:rPr>
      </w:pPr>
      <w:r>
        <w:rPr>
          <w:rFonts w:ascii="黑体" w:eastAsia="黑体" w:hAnsi="黑体"/>
          <w:sz w:val="21"/>
          <w:szCs w:val="21"/>
        </w:rPr>
        <w:tab/>
      </w:r>
      <w:r w:rsidR="00957C70" w:rsidRPr="00957C70">
        <w:rPr>
          <w:rFonts w:ascii="宋体" w:hAnsi="宋体" w:cs="宋体"/>
          <w:noProof/>
          <w:kern w:val="0"/>
        </w:rPr>
        <w:drawing>
          <wp:inline distT="0" distB="0" distL="0" distR="0" wp14:anchorId="16998A91" wp14:editId="1B658C08">
            <wp:extent cx="5562600" cy="2600325"/>
            <wp:effectExtent l="0" t="0" r="0" b="9525"/>
            <wp:docPr id="10" name="图片 10" descr="C:\Users\DELL\AppData\Roaming\Tencent\Users\2521101775\QQ\WinTemp\RichOle\`ZPJ0AU`({4F{R@UZ7W_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2521101775\QQ\WinTemp\RichOle\`ZPJ0AU`({4F{R@UZ7W_D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2600325"/>
                    </a:xfrm>
                    <a:prstGeom prst="rect">
                      <a:avLst/>
                    </a:prstGeom>
                    <a:noFill/>
                    <a:ln>
                      <a:noFill/>
                    </a:ln>
                  </pic:spPr>
                </pic:pic>
              </a:graphicData>
            </a:graphic>
          </wp:inline>
        </w:drawing>
      </w:r>
    </w:p>
    <w:p w:rsidR="00957C70" w:rsidRDefault="00957C70"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sidR="00833D6E">
        <w:rPr>
          <w:rFonts w:ascii="黑体" w:eastAsia="黑体" w:hAnsi="黑体" w:hint="eastAsia"/>
          <w:sz w:val="21"/>
          <w:szCs w:val="21"/>
        </w:rPr>
        <w:t>3</w:t>
      </w:r>
      <w:r w:rsidR="00EC3D7F" w:rsidRPr="00EC3D7F">
        <w:rPr>
          <w:rFonts w:ascii="黑体" w:eastAsia="黑体" w:hAnsi="黑体" w:hint="eastAsia"/>
          <w:sz w:val="21"/>
          <w:szCs w:val="21"/>
        </w:rPr>
        <w:t>.</w:t>
      </w:r>
      <w:r w:rsidR="00BE71F8">
        <w:rPr>
          <w:rFonts w:ascii="黑体" w:eastAsia="黑体" w:hAnsi="黑体" w:hint="eastAsia"/>
          <w:sz w:val="21"/>
          <w:szCs w:val="21"/>
        </w:rPr>
        <w:t>5</w:t>
      </w:r>
      <w:r w:rsidRPr="00EC3D7F">
        <w:rPr>
          <w:rFonts w:ascii="黑体" w:eastAsia="黑体" w:hAnsi="黑体" w:hint="eastAsia"/>
          <w:sz w:val="21"/>
          <w:szCs w:val="21"/>
        </w:rPr>
        <w:t xml:space="preserve"> 商品实体属性图</w:t>
      </w:r>
    </w:p>
    <w:p w:rsidR="00BE71F8" w:rsidRPr="00EC3D7F" w:rsidRDefault="00BE71F8" w:rsidP="005A2512">
      <w:pPr>
        <w:spacing w:afterLines="100" w:after="240"/>
        <w:ind w:firstLineChars="200" w:firstLine="480"/>
        <w:rPr>
          <w:rFonts w:ascii="黑体" w:eastAsia="黑体" w:hAnsi="黑体"/>
          <w:sz w:val="21"/>
          <w:szCs w:val="21"/>
        </w:rPr>
      </w:pPr>
      <w:r w:rsidRPr="00DD297B">
        <w:rPr>
          <w:rFonts w:ascii="宋体" w:hAnsi="宋体" w:hint="eastAsia"/>
        </w:rPr>
        <w:t>（</w:t>
      </w:r>
      <w:r>
        <w:rPr>
          <w:rFonts w:ascii="宋体" w:hAnsi="宋体" w:hint="eastAsia"/>
        </w:rPr>
        <w:t>5</w:t>
      </w:r>
      <w:r w:rsidRPr="00DD297B">
        <w:rPr>
          <w:rFonts w:ascii="宋体" w:hAnsi="宋体" w:hint="eastAsia"/>
        </w:rPr>
        <w:t>）</w:t>
      </w:r>
      <w:r>
        <w:rPr>
          <w:rFonts w:ascii="宋体" w:hAnsi="宋体" w:hint="eastAsia"/>
        </w:rPr>
        <w:t>评论实体：用户在购买商品以后，可对商品的情况和个人满意度进行评论，评论的属性主要包括内容，评论者及其编号，评论时间是系统自动生成并记录的，而评论比编号是后台自动生成的，方便管理员的管理，评论实体</w:t>
      </w:r>
      <w:proofErr w:type="gramStart"/>
      <w:r>
        <w:rPr>
          <w:rFonts w:ascii="宋体" w:hAnsi="宋体" w:hint="eastAsia"/>
        </w:rPr>
        <w:t>属性图</w:t>
      </w:r>
      <w:r w:rsidR="00C21676">
        <w:rPr>
          <w:rFonts w:hint="eastAsia"/>
        </w:rPr>
        <w:t>请查看</w:t>
      </w:r>
      <w:proofErr w:type="gramEnd"/>
      <w:r w:rsidR="00C21676">
        <w:rPr>
          <w:rFonts w:hint="eastAsia"/>
        </w:rPr>
        <w:t>图</w:t>
      </w:r>
      <w:r>
        <w:rPr>
          <w:rFonts w:ascii="宋体" w:hAnsi="宋体" w:hint="eastAsia"/>
        </w:rPr>
        <w:t>3.6。</w:t>
      </w:r>
      <w:r w:rsidRPr="00EC3D7F">
        <w:rPr>
          <w:rFonts w:ascii="黑体" w:eastAsia="黑体" w:hAnsi="黑体"/>
          <w:sz w:val="21"/>
          <w:szCs w:val="21"/>
        </w:rPr>
        <w:t xml:space="preserve"> </w:t>
      </w:r>
    </w:p>
    <w:p w:rsidR="00870710" w:rsidRDefault="00870710" w:rsidP="00870710">
      <w:pPr>
        <w:widowControl/>
        <w:adjustRightInd/>
        <w:snapToGrid/>
        <w:spacing w:line="240" w:lineRule="auto"/>
        <w:jc w:val="center"/>
        <w:rPr>
          <w:rFonts w:ascii="宋体" w:hAnsi="宋体" w:cs="宋体"/>
          <w:kern w:val="0"/>
        </w:rPr>
      </w:pPr>
      <w:r w:rsidRPr="00870710">
        <w:rPr>
          <w:rFonts w:ascii="宋体" w:hAnsi="宋体" w:cs="宋体"/>
          <w:noProof/>
          <w:kern w:val="0"/>
        </w:rPr>
        <w:lastRenderedPageBreak/>
        <w:drawing>
          <wp:inline distT="0" distB="0" distL="0" distR="0" wp14:anchorId="21B9E0F4" wp14:editId="72F7C681">
            <wp:extent cx="3857625" cy="1655669"/>
            <wp:effectExtent l="0" t="0" r="0" b="1905"/>
            <wp:docPr id="11" name="图片 11" descr="C:\Users\DELL\AppData\Roaming\Tencent\Users\2521101775\QQ\WinTemp\RichOle\{%YSH%(PXOV{3O1987S{7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Roaming\Tencent\Users\2521101775\QQ\WinTemp\RichOle\{%YSH%(PXOV{3O1987S{7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5419" cy="1659014"/>
                    </a:xfrm>
                    <a:prstGeom prst="rect">
                      <a:avLst/>
                    </a:prstGeom>
                    <a:noFill/>
                    <a:ln>
                      <a:noFill/>
                    </a:ln>
                  </pic:spPr>
                </pic:pic>
              </a:graphicData>
            </a:graphic>
          </wp:inline>
        </w:drawing>
      </w:r>
    </w:p>
    <w:p w:rsidR="00870710" w:rsidRDefault="00870710"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sidR="00833D6E">
        <w:rPr>
          <w:rFonts w:ascii="黑体" w:eastAsia="黑体" w:hAnsi="黑体" w:hint="eastAsia"/>
          <w:sz w:val="21"/>
          <w:szCs w:val="21"/>
        </w:rPr>
        <w:t>3</w:t>
      </w:r>
      <w:r w:rsidR="00EC3D7F" w:rsidRPr="00EC3D7F">
        <w:rPr>
          <w:rFonts w:ascii="黑体" w:eastAsia="黑体" w:hAnsi="黑体" w:hint="eastAsia"/>
          <w:sz w:val="21"/>
          <w:szCs w:val="21"/>
        </w:rPr>
        <w:t>.</w:t>
      </w:r>
      <w:r w:rsidR="00BE71F8">
        <w:rPr>
          <w:rFonts w:ascii="黑体" w:eastAsia="黑体" w:hAnsi="黑体" w:hint="eastAsia"/>
          <w:sz w:val="21"/>
          <w:szCs w:val="21"/>
        </w:rPr>
        <w:t>6</w:t>
      </w:r>
      <w:r w:rsidRPr="00EC3D7F">
        <w:rPr>
          <w:rFonts w:ascii="黑体" w:eastAsia="黑体" w:hAnsi="黑体" w:hint="eastAsia"/>
          <w:sz w:val="21"/>
          <w:szCs w:val="21"/>
        </w:rPr>
        <w:t xml:space="preserve"> 评论实体属性图</w:t>
      </w:r>
    </w:p>
    <w:p w:rsidR="00BE71F8" w:rsidRPr="00EC3D7F" w:rsidRDefault="00BE71F8" w:rsidP="005A2512">
      <w:pPr>
        <w:spacing w:afterLines="100" w:after="240"/>
        <w:ind w:firstLineChars="200" w:firstLine="480"/>
        <w:rPr>
          <w:rFonts w:ascii="黑体" w:eastAsia="黑体" w:hAnsi="黑体"/>
          <w:sz w:val="21"/>
          <w:szCs w:val="21"/>
        </w:rPr>
      </w:pPr>
      <w:r w:rsidRPr="00DD297B">
        <w:rPr>
          <w:rFonts w:ascii="宋体" w:hAnsi="宋体" w:hint="eastAsia"/>
        </w:rPr>
        <w:t>（</w:t>
      </w:r>
      <w:r>
        <w:rPr>
          <w:rFonts w:ascii="宋体" w:hAnsi="宋体" w:hint="eastAsia"/>
        </w:rPr>
        <w:t>6</w:t>
      </w:r>
      <w:r w:rsidRPr="00DD297B">
        <w:rPr>
          <w:rFonts w:ascii="宋体" w:hAnsi="宋体" w:hint="eastAsia"/>
        </w:rPr>
        <w:t>）</w:t>
      </w:r>
      <w:r>
        <w:rPr>
          <w:rFonts w:ascii="宋体" w:hAnsi="宋体" w:hint="eastAsia"/>
        </w:rPr>
        <w:t>供货商店实体：</w:t>
      </w:r>
      <w:r w:rsidR="00075B5A">
        <w:rPr>
          <w:rFonts w:ascii="宋体" w:hAnsi="宋体" w:hint="eastAsia"/>
        </w:rPr>
        <w:t>供货商店是由管理员</w:t>
      </w:r>
      <w:r w:rsidR="00194DB8">
        <w:rPr>
          <w:rFonts w:ascii="宋体" w:hAnsi="宋体" w:hint="eastAsia"/>
        </w:rPr>
        <w:t>进行添加的，管理员需要添加商店的信息包括商店的名称、地址、图片信息、一些基本的店铺介绍和联系电话，而商店编号则是在管理员添加记录时自动生成的，供货商店</w:t>
      </w:r>
      <w:proofErr w:type="gramStart"/>
      <w:r w:rsidR="00194DB8">
        <w:rPr>
          <w:rFonts w:ascii="宋体" w:hAnsi="宋体" w:hint="eastAsia"/>
        </w:rPr>
        <w:t>实体图</w:t>
      </w:r>
      <w:r w:rsidR="00C21676">
        <w:rPr>
          <w:rFonts w:hint="eastAsia"/>
        </w:rPr>
        <w:t>请查看</w:t>
      </w:r>
      <w:proofErr w:type="gramEnd"/>
      <w:r w:rsidR="00C21676">
        <w:rPr>
          <w:rFonts w:hint="eastAsia"/>
        </w:rPr>
        <w:t>图</w:t>
      </w:r>
      <w:r w:rsidR="00194DB8">
        <w:rPr>
          <w:rFonts w:ascii="宋体" w:hAnsi="宋体" w:hint="eastAsia"/>
        </w:rPr>
        <w:t>3.7。</w:t>
      </w:r>
      <w:r w:rsidRPr="00EC3D7F">
        <w:rPr>
          <w:rFonts w:ascii="黑体" w:eastAsia="黑体" w:hAnsi="黑体"/>
          <w:sz w:val="21"/>
          <w:szCs w:val="21"/>
        </w:rPr>
        <w:t xml:space="preserve"> </w:t>
      </w:r>
    </w:p>
    <w:p w:rsidR="00870710" w:rsidRPr="00870710" w:rsidRDefault="00870710" w:rsidP="00870710">
      <w:pPr>
        <w:widowControl/>
        <w:adjustRightInd/>
        <w:snapToGrid/>
        <w:spacing w:line="240" w:lineRule="auto"/>
        <w:jc w:val="center"/>
        <w:rPr>
          <w:rFonts w:ascii="宋体" w:hAnsi="宋体" w:cs="宋体"/>
          <w:kern w:val="0"/>
        </w:rPr>
      </w:pPr>
      <w:r w:rsidRPr="00870710">
        <w:rPr>
          <w:rFonts w:ascii="宋体" w:hAnsi="宋体" w:cs="宋体"/>
          <w:noProof/>
          <w:kern w:val="0"/>
        </w:rPr>
        <w:drawing>
          <wp:inline distT="0" distB="0" distL="0" distR="0" wp14:anchorId="26874936" wp14:editId="2F106A52">
            <wp:extent cx="4581525" cy="1857375"/>
            <wp:effectExtent l="0" t="0" r="9525" b="9525"/>
            <wp:docPr id="12" name="图片 12" descr="C:\Users\DELL\AppData\Roaming\Tencent\Users\2521101775\QQ\WinTemp\RichOle\P{_5398]9$KLSUEXGNYHT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Roaming\Tencent\Users\2521101775\QQ\WinTemp\RichOle\P{_5398]9$KLSUEXGNYHTR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1857375"/>
                    </a:xfrm>
                    <a:prstGeom prst="rect">
                      <a:avLst/>
                    </a:prstGeom>
                    <a:noFill/>
                    <a:ln>
                      <a:noFill/>
                    </a:ln>
                  </pic:spPr>
                </pic:pic>
              </a:graphicData>
            </a:graphic>
          </wp:inline>
        </w:drawing>
      </w:r>
    </w:p>
    <w:p w:rsidR="00674DC9" w:rsidRDefault="00870710" w:rsidP="00402C0F">
      <w:pPr>
        <w:spacing w:afterLines="100" w:after="240" w:line="240" w:lineRule="auto"/>
        <w:jc w:val="center"/>
        <w:rPr>
          <w:rFonts w:ascii="黑体" w:eastAsia="黑体" w:hAnsi="黑体"/>
          <w:sz w:val="21"/>
          <w:szCs w:val="21"/>
        </w:rPr>
      </w:pPr>
      <w:r w:rsidRPr="00EC3D7F">
        <w:rPr>
          <w:rFonts w:ascii="黑体" w:eastAsia="黑体" w:hAnsi="黑体" w:hint="eastAsia"/>
          <w:sz w:val="21"/>
          <w:szCs w:val="21"/>
        </w:rPr>
        <w:t>图</w:t>
      </w:r>
      <w:r w:rsidR="00833D6E">
        <w:rPr>
          <w:rFonts w:ascii="黑体" w:eastAsia="黑体" w:hAnsi="黑体" w:hint="eastAsia"/>
          <w:sz w:val="21"/>
          <w:szCs w:val="21"/>
        </w:rPr>
        <w:t>3</w:t>
      </w:r>
      <w:r w:rsidR="00EC3D7F" w:rsidRPr="00EC3D7F">
        <w:rPr>
          <w:rFonts w:ascii="黑体" w:eastAsia="黑体" w:hAnsi="黑体" w:hint="eastAsia"/>
          <w:sz w:val="21"/>
          <w:szCs w:val="21"/>
        </w:rPr>
        <w:t>.</w:t>
      </w:r>
      <w:r w:rsidR="00BE71F8">
        <w:rPr>
          <w:rFonts w:ascii="黑体" w:eastAsia="黑体" w:hAnsi="黑体" w:hint="eastAsia"/>
          <w:sz w:val="21"/>
          <w:szCs w:val="21"/>
        </w:rPr>
        <w:t>7</w:t>
      </w:r>
      <w:r w:rsidRPr="00EC3D7F">
        <w:rPr>
          <w:rFonts w:ascii="黑体" w:eastAsia="黑体" w:hAnsi="黑体" w:hint="eastAsia"/>
          <w:sz w:val="21"/>
          <w:szCs w:val="21"/>
        </w:rPr>
        <w:t xml:space="preserve"> 供货商店实体属性图</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59" w:name="_Toc8023511"/>
      <w:r>
        <w:rPr>
          <w:rFonts w:hAnsi="黑体" w:cs="宋体" w:hint="eastAsia"/>
          <w:spacing w:val="0"/>
          <w:kern w:val="2"/>
        </w:rPr>
        <w:t>3</w:t>
      </w:r>
      <w:r w:rsidR="00313E26" w:rsidRPr="00A75129">
        <w:rPr>
          <w:rFonts w:hAnsi="黑体" w:cs="宋体" w:hint="eastAsia"/>
          <w:spacing w:val="0"/>
          <w:kern w:val="2"/>
        </w:rPr>
        <w:t>.2</w:t>
      </w:r>
      <w:r w:rsidR="00CE4914">
        <w:rPr>
          <w:rFonts w:hAnsi="黑体" w:cs="宋体" w:hint="eastAsia"/>
          <w:spacing w:val="0"/>
          <w:kern w:val="2"/>
        </w:rPr>
        <w:t xml:space="preserve"> 逻辑结构设计</w:t>
      </w:r>
      <w:bookmarkEnd w:id="59"/>
    </w:p>
    <w:p w:rsidR="00313E26" w:rsidRDefault="00313E26" w:rsidP="00313E26">
      <w:pPr>
        <w:ind w:firstLineChars="200" w:firstLine="480"/>
      </w:pPr>
      <w:r>
        <w:rPr>
          <w:rFonts w:hint="eastAsia"/>
        </w:rPr>
        <w:t>（</w:t>
      </w:r>
      <w:r>
        <w:rPr>
          <w:rFonts w:hint="eastAsia"/>
        </w:rPr>
        <w:t>1</w:t>
      </w:r>
      <w:r>
        <w:rPr>
          <w:rFonts w:hint="eastAsia"/>
        </w:rPr>
        <w:t>）学生用户信息：（用户名，密码，编号，电话号码，微信，邮箱，地址，我的消息）。</w:t>
      </w:r>
    </w:p>
    <w:p w:rsidR="00313E26" w:rsidRDefault="00313E26" w:rsidP="00313E26">
      <w:pPr>
        <w:ind w:firstLineChars="200" w:firstLine="480"/>
      </w:pPr>
      <w:r>
        <w:rPr>
          <w:rFonts w:hint="eastAsia"/>
        </w:rPr>
        <w:t>（</w:t>
      </w:r>
      <w:r>
        <w:rPr>
          <w:rFonts w:hint="eastAsia"/>
        </w:rPr>
        <w:t>2</w:t>
      </w:r>
      <w:r>
        <w:rPr>
          <w:rFonts w:hint="eastAsia"/>
        </w:rPr>
        <w:t>）消息：（消息编号，标题，图片，发布者，用户编号，类型，时间，内容）。</w:t>
      </w:r>
    </w:p>
    <w:p w:rsidR="00313E26" w:rsidRDefault="00313E26" w:rsidP="00313E26">
      <w:pPr>
        <w:ind w:firstLineChars="200" w:firstLine="480"/>
      </w:pPr>
      <w:r>
        <w:rPr>
          <w:rFonts w:hint="eastAsia"/>
        </w:rPr>
        <w:t>（</w:t>
      </w:r>
      <w:r>
        <w:rPr>
          <w:rFonts w:hint="eastAsia"/>
        </w:rPr>
        <w:t>3</w:t>
      </w:r>
      <w:r>
        <w:rPr>
          <w:rFonts w:hint="eastAsia"/>
        </w:rPr>
        <w:t>）订单：（订单编号，用户名称，状态，地址，支付</w:t>
      </w:r>
      <w:r w:rsidR="00957C70">
        <w:rPr>
          <w:rFonts w:hint="eastAsia"/>
        </w:rPr>
        <w:t>，下单时间</w:t>
      </w:r>
      <w:r>
        <w:rPr>
          <w:rFonts w:hint="eastAsia"/>
        </w:rPr>
        <w:t>）。</w:t>
      </w:r>
    </w:p>
    <w:p w:rsidR="00313E26" w:rsidRDefault="00313E26" w:rsidP="00313E26">
      <w:pPr>
        <w:ind w:firstLineChars="200" w:firstLine="480"/>
      </w:pPr>
      <w:r>
        <w:rPr>
          <w:rFonts w:hint="eastAsia"/>
        </w:rPr>
        <w:t>（</w:t>
      </w:r>
      <w:r>
        <w:rPr>
          <w:rFonts w:hint="eastAsia"/>
        </w:rPr>
        <w:t>4</w:t>
      </w:r>
      <w:r w:rsidR="00D03C1F">
        <w:rPr>
          <w:rFonts w:hint="eastAsia"/>
        </w:rPr>
        <w:t>）商品：（名称，商品编号，图片，描述，价格，库存，</w:t>
      </w:r>
      <w:proofErr w:type="gramStart"/>
      <w:r w:rsidR="00D03C1F">
        <w:rPr>
          <w:rFonts w:hint="eastAsia"/>
        </w:rPr>
        <w:t>获赞数</w:t>
      </w:r>
      <w:proofErr w:type="gramEnd"/>
      <w:r>
        <w:rPr>
          <w:rFonts w:hint="eastAsia"/>
        </w:rPr>
        <w:t>，</w:t>
      </w:r>
      <w:r w:rsidR="00957C70">
        <w:rPr>
          <w:rFonts w:hint="eastAsia"/>
        </w:rPr>
        <w:t>供货</w:t>
      </w:r>
      <w:r>
        <w:rPr>
          <w:rFonts w:hint="eastAsia"/>
        </w:rPr>
        <w:t>地址，</w:t>
      </w:r>
      <w:r w:rsidR="00957C70">
        <w:rPr>
          <w:rFonts w:hint="eastAsia"/>
        </w:rPr>
        <w:t>供货</w:t>
      </w:r>
      <w:r w:rsidR="00CA0B03">
        <w:rPr>
          <w:rFonts w:hint="eastAsia"/>
        </w:rPr>
        <w:t>商店，类型</w:t>
      </w:r>
      <w:r>
        <w:rPr>
          <w:rFonts w:hint="eastAsia"/>
        </w:rPr>
        <w:t>）。</w:t>
      </w:r>
    </w:p>
    <w:p w:rsidR="00313E26" w:rsidRDefault="00313E26" w:rsidP="00313E26">
      <w:pPr>
        <w:ind w:firstLineChars="200" w:firstLine="480"/>
      </w:pPr>
      <w:r>
        <w:rPr>
          <w:rFonts w:hint="eastAsia"/>
        </w:rPr>
        <w:t>（</w:t>
      </w:r>
      <w:r>
        <w:rPr>
          <w:rFonts w:hint="eastAsia"/>
        </w:rPr>
        <w:t>5</w:t>
      </w:r>
      <w:r>
        <w:rPr>
          <w:rFonts w:hint="eastAsia"/>
        </w:rPr>
        <w:t>）</w:t>
      </w:r>
      <w:r w:rsidR="00870710">
        <w:rPr>
          <w:rFonts w:hint="eastAsia"/>
        </w:rPr>
        <w:t>商品</w:t>
      </w:r>
      <w:r>
        <w:rPr>
          <w:rFonts w:hint="eastAsia"/>
        </w:rPr>
        <w:t>评论：（评论编号，内容，评论用户编号，评论用户，评论时间）。</w:t>
      </w:r>
    </w:p>
    <w:p w:rsidR="00313E26" w:rsidRDefault="00313E26" w:rsidP="00313E26">
      <w:pPr>
        <w:ind w:firstLineChars="200" w:firstLine="480"/>
      </w:pPr>
      <w:r>
        <w:rPr>
          <w:rFonts w:hint="eastAsia"/>
        </w:rPr>
        <w:t>（</w:t>
      </w:r>
      <w:r>
        <w:rPr>
          <w:rFonts w:hint="eastAsia"/>
        </w:rPr>
        <w:t>6</w:t>
      </w:r>
      <w:r>
        <w:rPr>
          <w:rFonts w:hint="eastAsia"/>
        </w:rPr>
        <w:t>）</w:t>
      </w:r>
      <w:r w:rsidR="00870710">
        <w:rPr>
          <w:rFonts w:hint="eastAsia"/>
        </w:rPr>
        <w:t>供货</w:t>
      </w:r>
      <w:r>
        <w:rPr>
          <w:rFonts w:hint="eastAsia"/>
        </w:rPr>
        <w:t>商店：（商店编号，商店名称，图片，商店介绍，商店地址，联系电话）</w:t>
      </w:r>
      <w:r w:rsidR="007C3BD0">
        <w:rPr>
          <w:rFonts w:hint="eastAsia"/>
        </w:rPr>
        <w:t>。</w:t>
      </w:r>
    </w:p>
    <w:p w:rsidR="008B76AC" w:rsidRDefault="00833D6E" w:rsidP="00A75129">
      <w:pPr>
        <w:pStyle w:val="2"/>
        <w:widowControl w:val="0"/>
        <w:adjustRightInd w:val="0"/>
        <w:snapToGrid w:val="0"/>
        <w:spacing w:beforeLines="0" w:before="0"/>
        <w:jc w:val="left"/>
        <w:rPr>
          <w:rFonts w:hAnsi="黑体" w:cs="宋体"/>
          <w:spacing w:val="0"/>
          <w:kern w:val="2"/>
        </w:rPr>
      </w:pPr>
      <w:bookmarkStart w:id="60" w:name="_Toc8023512"/>
      <w:r>
        <w:rPr>
          <w:rFonts w:hAnsi="黑体" w:cs="宋体" w:hint="eastAsia"/>
          <w:spacing w:val="0"/>
          <w:kern w:val="2"/>
        </w:rPr>
        <w:t>3</w:t>
      </w:r>
      <w:r w:rsidR="00CE4914">
        <w:rPr>
          <w:rFonts w:hAnsi="黑体" w:cs="宋体" w:hint="eastAsia"/>
          <w:spacing w:val="0"/>
          <w:kern w:val="2"/>
        </w:rPr>
        <w:t>.3 物理结构设计</w:t>
      </w:r>
      <w:bookmarkEnd w:id="60"/>
    </w:p>
    <w:p w:rsidR="00B552E2" w:rsidRDefault="00031286" w:rsidP="005A2512">
      <w:pPr>
        <w:ind w:firstLineChars="200" w:firstLine="480"/>
      </w:pPr>
      <w:r>
        <w:rPr>
          <w:rFonts w:hint="eastAsia"/>
        </w:rPr>
        <w:t>数据库的物理设计是数据库设计中很重的一个环节，物理设计的主要任务是建立数据的表结构</w:t>
      </w:r>
      <w:r w:rsidR="00B552E2">
        <w:rPr>
          <w:rFonts w:hint="eastAsia"/>
        </w:rPr>
        <w:t>，通过数据库表可以清楚的反应实体的属性信息，将实体属性转变为数据库语言，用数据库语言来表示各属性的具体信息。根据该系统涉及到的主要实体属性，设</w:t>
      </w:r>
      <w:r w:rsidR="00B552E2">
        <w:rPr>
          <w:rFonts w:hint="eastAsia"/>
        </w:rPr>
        <w:lastRenderedPageBreak/>
        <w:t>计出了以下六个信息表。</w:t>
      </w:r>
    </w:p>
    <w:p w:rsidR="00B552E2" w:rsidRPr="00031286" w:rsidRDefault="00B552E2" w:rsidP="005A2512">
      <w:pPr>
        <w:ind w:firstLineChars="200" w:firstLine="480"/>
      </w:pPr>
      <w:r>
        <w:rPr>
          <w:rFonts w:hint="eastAsia"/>
        </w:rPr>
        <w:t>（</w:t>
      </w:r>
      <w:r>
        <w:rPr>
          <w:rFonts w:hint="eastAsia"/>
        </w:rPr>
        <w:t>1</w:t>
      </w:r>
      <w:r>
        <w:rPr>
          <w:rFonts w:hint="eastAsia"/>
        </w:rPr>
        <w:t>）用户信息表：用户的信息表是用户再注册时需要填写的信息部分，其中用户编号是主键，能够唯一的确定一个用户。而用户名是唯一的。根据输入的信息是字符还是数字，来设定具体属性的类型</w:t>
      </w:r>
      <w:r w:rsidR="002A2051">
        <w:rPr>
          <w:rFonts w:hint="eastAsia"/>
        </w:rPr>
        <w:t>。用户编号是系统自动生成的，以数字标识，因此其类型设置为整型，用户名、密码、地址等信息因为会涉及到字符型信息的输入，所以将其类型设置为字符型，最大长度根据内容的长度设置，</w:t>
      </w:r>
      <w:r>
        <w:rPr>
          <w:rFonts w:hint="eastAsia"/>
        </w:rPr>
        <w:t>用户</w:t>
      </w:r>
      <w:proofErr w:type="gramStart"/>
      <w:r>
        <w:rPr>
          <w:rFonts w:hint="eastAsia"/>
        </w:rPr>
        <w:t>信息表</w:t>
      </w:r>
      <w:r w:rsidR="00C21676">
        <w:rPr>
          <w:rFonts w:hint="eastAsia"/>
        </w:rPr>
        <w:t>请查看</w:t>
      </w:r>
      <w:proofErr w:type="gramEnd"/>
      <w:r w:rsidR="00C21676">
        <w:rPr>
          <w:rFonts w:hint="eastAsia"/>
        </w:rPr>
        <w:t>表</w:t>
      </w:r>
      <w:r>
        <w:rPr>
          <w:rFonts w:hint="eastAsia"/>
        </w:rPr>
        <w:t>3.1</w:t>
      </w:r>
      <w:r>
        <w:rPr>
          <w:rFonts w:hint="eastAsia"/>
        </w:rPr>
        <w:t>。</w:t>
      </w:r>
    </w:p>
    <w:p w:rsidR="00402500" w:rsidRDefault="00402500" w:rsidP="00240C02">
      <w:pPr>
        <w:pStyle w:val="af0"/>
        <w:spacing w:beforeLines="100" w:before="240" w:afterLines="0" w:after="0"/>
        <w:rPr>
          <w:rStyle w:val="Char6"/>
        </w:rPr>
      </w:pPr>
      <w:r>
        <w:rPr>
          <w:rFonts w:hint="eastAsia"/>
        </w:rPr>
        <w:t xml:space="preserve">  </w:t>
      </w:r>
      <w:r w:rsidR="00031286">
        <w:rPr>
          <w:rStyle w:val="Char6"/>
          <w:rFonts w:hint="eastAsia"/>
        </w:rPr>
        <w:t>表</w:t>
      </w:r>
      <w:r w:rsidR="00F50399">
        <w:rPr>
          <w:rStyle w:val="Char6"/>
        </w:rPr>
        <w:t>3.1</w:t>
      </w:r>
      <w:r w:rsidR="00F50399">
        <w:rPr>
          <w:rStyle w:val="Char6"/>
          <w:rFonts w:hint="eastAsia"/>
        </w:rPr>
        <w:t xml:space="preserve"> 用户信息表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24470B" w:rsidTr="0024470B">
        <w:trPr>
          <w:trHeight w:val="454"/>
        </w:trPr>
        <w:tc>
          <w:tcPr>
            <w:tcW w:w="2321" w:type="dxa"/>
            <w:tcBorders>
              <w:top w:val="single" w:sz="12" w:space="0" w:color="auto"/>
              <w:bottom w:val="single" w:sz="8" w:space="0" w:color="auto"/>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字段名</w:t>
            </w:r>
          </w:p>
        </w:tc>
        <w:tc>
          <w:tcPr>
            <w:tcW w:w="2321" w:type="dxa"/>
            <w:tcBorders>
              <w:top w:val="single" w:sz="12" w:space="0" w:color="auto"/>
              <w:bottom w:val="single" w:sz="8" w:space="0" w:color="auto"/>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类型</w:t>
            </w:r>
          </w:p>
        </w:tc>
        <w:tc>
          <w:tcPr>
            <w:tcW w:w="2322" w:type="dxa"/>
            <w:tcBorders>
              <w:top w:val="single" w:sz="12" w:space="0" w:color="auto"/>
              <w:bottom w:val="single" w:sz="8" w:space="0" w:color="auto"/>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可否为空</w:t>
            </w:r>
          </w:p>
        </w:tc>
        <w:tc>
          <w:tcPr>
            <w:tcW w:w="2322" w:type="dxa"/>
            <w:tcBorders>
              <w:top w:val="single" w:sz="12" w:space="0" w:color="auto"/>
              <w:bottom w:val="single" w:sz="8" w:space="0" w:color="auto"/>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说明</w:t>
            </w:r>
          </w:p>
        </w:tc>
      </w:tr>
      <w:tr w:rsidR="0024470B" w:rsidTr="0024470B">
        <w:trPr>
          <w:trHeight w:val="454"/>
        </w:trPr>
        <w:tc>
          <w:tcPr>
            <w:tcW w:w="2321" w:type="dxa"/>
            <w:tcBorders>
              <w:top w:val="single" w:sz="8" w:space="0" w:color="auto"/>
              <w:bottom w:val="nil"/>
            </w:tcBorders>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id</w:t>
            </w:r>
          </w:p>
        </w:tc>
        <w:tc>
          <w:tcPr>
            <w:tcW w:w="2321" w:type="dxa"/>
            <w:tcBorders>
              <w:top w:val="single" w:sz="8" w:space="0" w:color="auto"/>
              <w:bottom w:val="nil"/>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int(13)</w:t>
            </w:r>
          </w:p>
        </w:tc>
        <w:tc>
          <w:tcPr>
            <w:tcW w:w="2322" w:type="dxa"/>
            <w:tcBorders>
              <w:top w:val="single" w:sz="8" w:space="0" w:color="auto"/>
              <w:bottom w:val="nil"/>
            </w:tcBorders>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NOT NULL</w:t>
            </w:r>
          </w:p>
        </w:tc>
        <w:tc>
          <w:tcPr>
            <w:tcW w:w="2322" w:type="dxa"/>
            <w:tcBorders>
              <w:top w:val="single" w:sz="8" w:space="0" w:color="auto"/>
              <w:bottom w:val="nil"/>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用户编号（主键）</w:t>
            </w:r>
          </w:p>
        </w:tc>
      </w:tr>
      <w:tr w:rsidR="0024470B" w:rsidTr="0024470B">
        <w:trPr>
          <w:trHeight w:val="454"/>
        </w:trPr>
        <w:tc>
          <w:tcPr>
            <w:tcW w:w="2321" w:type="dxa"/>
            <w:tcBorders>
              <w:top w:val="nil"/>
            </w:tcBorders>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username</w:t>
            </w:r>
          </w:p>
        </w:tc>
        <w:tc>
          <w:tcPr>
            <w:tcW w:w="2321" w:type="dxa"/>
            <w:tcBorders>
              <w:top w:val="nil"/>
            </w:tcBorders>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Borders>
              <w:top w:val="nil"/>
            </w:tcBorders>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NOT NULL</w:t>
            </w:r>
          </w:p>
        </w:tc>
        <w:tc>
          <w:tcPr>
            <w:tcW w:w="2322" w:type="dxa"/>
            <w:tcBorders>
              <w:top w:val="nil"/>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名称</w:t>
            </w:r>
          </w:p>
        </w:tc>
      </w:tr>
      <w:tr w:rsidR="0024470B" w:rsidTr="0024470B">
        <w:trPr>
          <w:trHeight w:val="454"/>
        </w:trPr>
        <w:tc>
          <w:tcPr>
            <w:tcW w:w="2321" w:type="dxa"/>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passwd</w:t>
            </w:r>
          </w:p>
        </w:tc>
        <w:tc>
          <w:tcPr>
            <w:tcW w:w="2321" w:type="dxa"/>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NOT NULL</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密码</w:t>
            </w:r>
          </w:p>
        </w:tc>
      </w:tr>
      <w:tr w:rsidR="0024470B" w:rsidTr="0024470B">
        <w:trPr>
          <w:trHeight w:val="454"/>
        </w:trPr>
        <w:tc>
          <w:tcPr>
            <w:tcW w:w="2321" w:type="dxa"/>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tel</w:t>
            </w:r>
          </w:p>
        </w:tc>
        <w:tc>
          <w:tcPr>
            <w:tcW w:w="2321" w:type="dxa"/>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NOT NULL</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电话号码</w:t>
            </w:r>
          </w:p>
        </w:tc>
      </w:tr>
      <w:tr w:rsidR="0024470B" w:rsidTr="0024470B">
        <w:trPr>
          <w:trHeight w:val="454"/>
        </w:trPr>
        <w:tc>
          <w:tcPr>
            <w:tcW w:w="2321" w:type="dxa"/>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qq</w:t>
            </w:r>
          </w:p>
        </w:tc>
        <w:tc>
          <w:tcPr>
            <w:tcW w:w="2321" w:type="dxa"/>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NULL</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QQ</w:t>
            </w:r>
            <w:r w:rsidRPr="0024470B">
              <w:rPr>
                <w:rFonts w:hint="eastAsia"/>
                <w:kern w:val="10"/>
                <w:sz w:val="21"/>
                <w:szCs w:val="21"/>
              </w:rPr>
              <w:t>号</w:t>
            </w:r>
          </w:p>
        </w:tc>
      </w:tr>
      <w:tr w:rsidR="0024470B" w:rsidTr="0024470B">
        <w:trPr>
          <w:trHeight w:val="454"/>
        </w:trPr>
        <w:tc>
          <w:tcPr>
            <w:tcW w:w="2321" w:type="dxa"/>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wechat</w:t>
            </w:r>
          </w:p>
        </w:tc>
        <w:tc>
          <w:tcPr>
            <w:tcW w:w="2321" w:type="dxa"/>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NULL</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微信号</w:t>
            </w:r>
          </w:p>
        </w:tc>
      </w:tr>
      <w:tr w:rsidR="0024470B" w:rsidTr="0024470B">
        <w:trPr>
          <w:trHeight w:val="454"/>
        </w:trPr>
        <w:tc>
          <w:tcPr>
            <w:tcW w:w="2321" w:type="dxa"/>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sex</w:t>
            </w:r>
          </w:p>
        </w:tc>
        <w:tc>
          <w:tcPr>
            <w:tcW w:w="2321" w:type="dxa"/>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NULL</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性别</w:t>
            </w:r>
          </w:p>
        </w:tc>
      </w:tr>
      <w:tr w:rsidR="0024470B" w:rsidTr="0024470B">
        <w:trPr>
          <w:trHeight w:val="454"/>
        </w:trPr>
        <w:tc>
          <w:tcPr>
            <w:tcW w:w="2321" w:type="dxa"/>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address</w:t>
            </w:r>
          </w:p>
        </w:tc>
        <w:tc>
          <w:tcPr>
            <w:tcW w:w="2321" w:type="dxa"/>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NULL</w:t>
            </w:r>
          </w:p>
        </w:tc>
        <w:tc>
          <w:tcPr>
            <w:tcW w:w="2322" w:type="dxa"/>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地址</w:t>
            </w:r>
          </w:p>
        </w:tc>
      </w:tr>
      <w:tr w:rsidR="0024470B" w:rsidTr="0024470B">
        <w:trPr>
          <w:trHeight w:val="454"/>
        </w:trPr>
        <w:tc>
          <w:tcPr>
            <w:tcW w:w="2321" w:type="dxa"/>
            <w:tcBorders>
              <w:bottom w:val="nil"/>
            </w:tcBorders>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email</w:t>
            </w:r>
          </w:p>
        </w:tc>
        <w:tc>
          <w:tcPr>
            <w:tcW w:w="2321" w:type="dxa"/>
            <w:tcBorders>
              <w:bottom w:val="nil"/>
            </w:tcBorders>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Borders>
              <w:bottom w:val="nil"/>
            </w:tcBorders>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NULL</w:t>
            </w:r>
          </w:p>
        </w:tc>
        <w:tc>
          <w:tcPr>
            <w:tcW w:w="2322" w:type="dxa"/>
            <w:tcBorders>
              <w:bottom w:val="nil"/>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邮箱</w:t>
            </w:r>
          </w:p>
        </w:tc>
      </w:tr>
      <w:tr w:rsidR="0024470B" w:rsidTr="0024470B">
        <w:trPr>
          <w:trHeight w:val="454"/>
        </w:trPr>
        <w:tc>
          <w:tcPr>
            <w:tcW w:w="2321" w:type="dxa"/>
            <w:tcBorders>
              <w:top w:val="nil"/>
              <w:bottom w:val="single" w:sz="12" w:space="0" w:color="auto"/>
            </w:tcBorders>
          </w:tcPr>
          <w:p w:rsidR="0024470B" w:rsidRPr="0024470B" w:rsidRDefault="0024470B" w:rsidP="0024470B">
            <w:pPr>
              <w:topLinePunct/>
              <w:adjustRightInd/>
              <w:snapToGrid/>
              <w:spacing w:line="240" w:lineRule="auto"/>
              <w:jc w:val="center"/>
              <w:rPr>
                <w:kern w:val="10"/>
                <w:sz w:val="21"/>
                <w:szCs w:val="21"/>
              </w:rPr>
            </w:pPr>
            <w:r w:rsidRPr="0024470B">
              <w:rPr>
                <w:kern w:val="10"/>
                <w:sz w:val="21"/>
                <w:szCs w:val="21"/>
              </w:rPr>
              <w:t>message</w:t>
            </w:r>
          </w:p>
        </w:tc>
        <w:tc>
          <w:tcPr>
            <w:tcW w:w="2321" w:type="dxa"/>
            <w:tcBorders>
              <w:top w:val="nil"/>
              <w:bottom w:val="single" w:sz="12" w:space="0" w:color="auto"/>
            </w:tcBorders>
          </w:tcPr>
          <w:p w:rsidR="0024470B" w:rsidRPr="0024470B" w:rsidRDefault="0024470B" w:rsidP="0024470B">
            <w:pPr>
              <w:topLinePunct/>
              <w:adjustRightInd/>
              <w:snapToGrid/>
              <w:spacing w:line="240" w:lineRule="auto"/>
              <w:jc w:val="center"/>
              <w:rPr>
                <w:kern w:val="10"/>
                <w:sz w:val="21"/>
                <w:szCs w:val="21"/>
              </w:rPr>
            </w:pPr>
            <w:r>
              <w:rPr>
                <w:kern w:val="10"/>
                <w:sz w:val="21"/>
                <w:szCs w:val="21"/>
              </w:rPr>
              <w:t>varchar(10</w:t>
            </w:r>
            <w:r w:rsidRPr="000F5FC4">
              <w:rPr>
                <w:kern w:val="10"/>
                <w:sz w:val="21"/>
                <w:szCs w:val="21"/>
              </w:rPr>
              <w:t>0)</w:t>
            </w:r>
          </w:p>
        </w:tc>
        <w:tc>
          <w:tcPr>
            <w:tcW w:w="2322" w:type="dxa"/>
            <w:tcBorders>
              <w:top w:val="nil"/>
              <w:bottom w:val="single" w:sz="12" w:space="0" w:color="auto"/>
            </w:tcBorders>
          </w:tcPr>
          <w:p w:rsidR="0024470B" w:rsidRPr="0024470B" w:rsidRDefault="0024470B" w:rsidP="0024470B">
            <w:pPr>
              <w:topLinePunct/>
              <w:adjustRightInd/>
              <w:snapToGrid/>
              <w:spacing w:line="240" w:lineRule="auto"/>
              <w:jc w:val="center"/>
              <w:rPr>
                <w:kern w:val="10"/>
                <w:sz w:val="21"/>
                <w:szCs w:val="21"/>
              </w:rPr>
            </w:pPr>
            <w:r w:rsidRPr="000F5FC4">
              <w:rPr>
                <w:kern w:val="10"/>
                <w:sz w:val="21"/>
                <w:szCs w:val="21"/>
              </w:rPr>
              <w:t>NULL</w:t>
            </w:r>
          </w:p>
        </w:tc>
        <w:tc>
          <w:tcPr>
            <w:tcW w:w="2322" w:type="dxa"/>
            <w:tcBorders>
              <w:top w:val="nil"/>
              <w:bottom w:val="single" w:sz="12" w:space="0" w:color="auto"/>
            </w:tcBorders>
          </w:tcPr>
          <w:p w:rsidR="0024470B" w:rsidRPr="0024470B" w:rsidRDefault="0024470B" w:rsidP="0024470B">
            <w:pPr>
              <w:topLinePunct/>
              <w:adjustRightInd/>
              <w:snapToGrid/>
              <w:spacing w:line="240" w:lineRule="auto"/>
              <w:jc w:val="center"/>
              <w:rPr>
                <w:kern w:val="10"/>
                <w:sz w:val="21"/>
                <w:szCs w:val="21"/>
              </w:rPr>
            </w:pPr>
            <w:r w:rsidRPr="0024470B">
              <w:rPr>
                <w:rFonts w:hint="eastAsia"/>
                <w:kern w:val="10"/>
                <w:sz w:val="21"/>
                <w:szCs w:val="21"/>
              </w:rPr>
              <w:t>消息</w:t>
            </w:r>
          </w:p>
        </w:tc>
      </w:tr>
    </w:tbl>
    <w:p w:rsidR="00B552E2" w:rsidRDefault="00B552E2" w:rsidP="00402C0F">
      <w:pPr>
        <w:pStyle w:val="af0"/>
        <w:spacing w:beforeLines="100" w:before="240" w:afterLines="0" w:after="0" w:line="300" w:lineRule="auto"/>
        <w:ind w:firstLineChars="200" w:firstLine="480"/>
        <w:jc w:val="left"/>
        <w:rPr>
          <w:rFonts w:ascii="宋体" w:eastAsia="宋体" w:hAnsi="宋体"/>
          <w:sz w:val="24"/>
          <w:szCs w:val="24"/>
        </w:rPr>
      </w:pPr>
      <w:r>
        <w:rPr>
          <w:rFonts w:ascii="宋体" w:eastAsia="宋体" w:hAnsi="宋体" w:hint="eastAsia"/>
          <w:sz w:val="24"/>
          <w:szCs w:val="24"/>
        </w:rPr>
        <w:t>（2）</w:t>
      </w:r>
      <w:r w:rsidRPr="005A2512">
        <w:rPr>
          <w:rFonts w:ascii="Times New Roman" w:eastAsia="宋体" w:hAnsi="Times New Roman" w:cs="Times New Roman" w:hint="eastAsia"/>
          <w:sz w:val="24"/>
          <w:szCs w:val="24"/>
        </w:rPr>
        <w:t>订单信息表：订单的编号是主键，</w:t>
      </w:r>
      <w:r w:rsidR="002A2051" w:rsidRPr="005A2512">
        <w:rPr>
          <w:rFonts w:ascii="Times New Roman" w:eastAsia="宋体" w:hAnsi="Times New Roman" w:cs="Times New Roman" w:hint="eastAsia"/>
          <w:sz w:val="24"/>
          <w:szCs w:val="24"/>
        </w:rPr>
        <w:t>能够唯一的确定一张订单，其由系统自动产生，由数字表示，因此设定其类型为整型，不可为空。订单的其他属性必须要包括下订单的用户名、订单的状态、收获地址和下单时间等信息，</w:t>
      </w:r>
      <w:r w:rsidR="0024470B" w:rsidRPr="005A2512">
        <w:rPr>
          <w:rFonts w:ascii="Times New Roman" w:eastAsia="宋体" w:hAnsi="Times New Roman" w:cs="Times New Roman" w:hint="eastAsia"/>
          <w:sz w:val="24"/>
          <w:szCs w:val="24"/>
        </w:rPr>
        <w:t>订单</w:t>
      </w:r>
      <w:proofErr w:type="gramStart"/>
      <w:r w:rsidR="0024470B" w:rsidRPr="005A2512">
        <w:rPr>
          <w:rFonts w:ascii="Times New Roman" w:eastAsia="宋体" w:hAnsi="Times New Roman" w:cs="Times New Roman" w:hint="eastAsia"/>
          <w:sz w:val="24"/>
          <w:szCs w:val="24"/>
        </w:rPr>
        <w:t>信息表</w:t>
      </w:r>
      <w:r w:rsidR="00C21676" w:rsidRPr="005A2512">
        <w:rPr>
          <w:rFonts w:ascii="Times New Roman" w:eastAsia="宋体" w:hAnsi="Times New Roman" w:cs="Times New Roman" w:hint="eastAsia"/>
          <w:sz w:val="24"/>
          <w:szCs w:val="24"/>
        </w:rPr>
        <w:t>请查看</w:t>
      </w:r>
      <w:proofErr w:type="gramEnd"/>
      <w:r w:rsidR="00C21676" w:rsidRPr="005A2512">
        <w:rPr>
          <w:rFonts w:ascii="Times New Roman" w:eastAsia="宋体" w:hAnsi="Times New Roman" w:cs="Times New Roman" w:hint="eastAsia"/>
          <w:sz w:val="24"/>
          <w:szCs w:val="24"/>
        </w:rPr>
        <w:t>表</w:t>
      </w:r>
      <w:r w:rsidR="0024470B" w:rsidRPr="005A2512">
        <w:rPr>
          <w:rFonts w:ascii="Times New Roman" w:eastAsia="宋体" w:hAnsi="Times New Roman" w:cs="Times New Roman" w:hint="eastAsia"/>
          <w:sz w:val="24"/>
          <w:szCs w:val="24"/>
        </w:rPr>
        <w:t>3.2</w:t>
      </w:r>
      <w:r w:rsidR="0024470B" w:rsidRPr="005A2512">
        <w:rPr>
          <w:rFonts w:ascii="Times New Roman" w:eastAsia="宋体" w:hAnsi="Times New Roman" w:cs="Times New Roman" w:hint="eastAsia"/>
          <w:sz w:val="24"/>
          <w:szCs w:val="24"/>
        </w:rPr>
        <w:t>。</w:t>
      </w:r>
    </w:p>
    <w:p w:rsidR="00A15745" w:rsidRPr="00031286" w:rsidRDefault="00031286" w:rsidP="00402C0F">
      <w:pPr>
        <w:pStyle w:val="af0"/>
        <w:spacing w:beforeLines="100" w:before="240" w:afterLines="0" w:after="0"/>
      </w:pPr>
      <w:r w:rsidRPr="00031286">
        <w:rPr>
          <w:rFonts w:hint="eastAsia"/>
        </w:rPr>
        <w:t>表</w:t>
      </w:r>
      <w:r w:rsidRPr="00031286">
        <w:t>3</w:t>
      </w:r>
      <w:r>
        <w:t>.2</w:t>
      </w:r>
      <w:r w:rsidRPr="00031286">
        <w:t xml:space="preserve"> </w:t>
      </w:r>
      <w:r>
        <w:rPr>
          <w:rFonts w:hint="eastAsia"/>
        </w:rPr>
        <w:t>订单</w:t>
      </w:r>
      <w:r w:rsidRPr="00031286">
        <w:rPr>
          <w:rFonts w:hint="eastAsia"/>
        </w:rPr>
        <w:t>信息表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A15745" w:rsidTr="0024470B">
        <w:trPr>
          <w:trHeight w:val="454"/>
        </w:trPr>
        <w:tc>
          <w:tcPr>
            <w:tcW w:w="2321" w:type="dxa"/>
            <w:tcBorders>
              <w:top w:val="single" w:sz="12" w:space="0" w:color="auto"/>
              <w:bottom w:val="single" w:sz="8" w:space="0" w:color="auto"/>
            </w:tcBorders>
          </w:tcPr>
          <w:p w:rsidR="00A15745" w:rsidRPr="000D3B75" w:rsidRDefault="000D3B75" w:rsidP="000D3B75">
            <w:pPr>
              <w:topLinePunct/>
              <w:adjustRightInd/>
              <w:snapToGrid/>
              <w:spacing w:line="240" w:lineRule="auto"/>
              <w:jc w:val="center"/>
              <w:rPr>
                <w:kern w:val="10"/>
                <w:sz w:val="21"/>
                <w:szCs w:val="21"/>
              </w:rPr>
            </w:pPr>
            <w:r>
              <w:rPr>
                <w:rFonts w:hint="eastAsia"/>
                <w:kern w:val="10"/>
                <w:sz w:val="21"/>
                <w:szCs w:val="21"/>
              </w:rPr>
              <w:t>字段名</w:t>
            </w:r>
          </w:p>
        </w:tc>
        <w:tc>
          <w:tcPr>
            <w:tcW w:w="2321" w:type="dxa"/>
            <w:tcBorders>
              <w:top w:val="single" w:sz="12" w:space="0" w:color="auto"/>
              <w:bottom w:val="single" w:sz="8" w:space="0" w:color="auto"/>
            </w:tcBorders>
          </w:tcPr>
          <w:p w:rsidR="00A15745" w:rsidRPr="000D3B75" w:rsidRDefault="000D3B75" w:rsidP="000D3B75">
            <w:pPr>
              <w:topLinePunct/>
              <w:adjustRightInd/>
              <w:snapToGrid/>
              <w:spacing w:line="240" w:lineRule="auto"/>
              <w:jc w:val="center"/>
              <w:rPr>
                <w:kern w:val="10"/>
                <w:sz w:val="21"/>
                <w:szCs w:val="21"/>
              </w:rPr>
            </w:pPr>
            <w:r>
              <w:rPr>
                <w:rFonts w:hint="eastAsia"/>
                <w:kern w:val="10"/>
                <w:sz w:val="21"/>
                <w:szCs w:val="21"/>
              </w:rPr>
              <w:t>类型</w:t>
            </w:r>
          </w:p>
        </w:tc>
        <w:tc>
          <w:tcPr>
            <w:tcW w:w="2322" w:type="dxa"/>
            <w:tcBorders>
              <w:top w:val="single" w:sz="12" w:space="0" w:color="auto"/>
              <w:bottom w:val="single" w:sz="8" w:space="0" w:color="auto"/>
            </w:tcBorders>
          </w:tcPr>
          <w:p w:rsidR="00A15745" w:rsidRPr="000D3B75" w:rsidRDefault="000D3B75" w:rsidP="000D3B75">
            <w:pPr>
              <w:topLinePunct/>
              <w:adjustRightInd/>
              <w:snapToGrid/>
              <w:spacing w:line="240" w:lineRule="auto"/>
              <w:jc w:val="center"/>
              <w:rPr>
                <w:kern w:val="10"/>
                <w:sz w:val="21"/>
                <w:szCs w:val="21"/>
              </w:rPr>
            </w:pPr>
            <w:r>
              <w:rPr>
                <w:rFonts w:hint="eastAsia"/>
                <w:kern w:val="10"/>
                <w:sz w:val="21"/>
                <w:szCs w:val="21"/>
              </w:rPr>
              <w:t>可否为空</w:t>
            </w:r>
          </w:p>
        </w:tc>
        <w:tc>
          <w:tcPr>
            <w:tcW w:w="2322" w:type="dxa"/>
            <w:tcBorders>
              <w:top w:val="single" w:sz="12" w:space="0" w:color="auto"/>
              <w:bottom w:val="single" w:sz="8" w:space="0" w:color="auto"/>
            </w:tcBorders>
          </w:tcPr>
          <w:p w:rsidR="00A15745" w:rsidRPr="000D3B75" w:rsidRDefault="000D3B75" w:rsidP="000D3B75">
            <w:pPr>
              <w:topLinePunct/>
              <w:adjustRightInd/>
              <w:snapToGrid/>
              <w:jc w:val="center"/>
              <w:rPr>
                <w:kern w:val="10"/>
                <w:sz w:val="21"/>
                <w:szCs w:val="21"/>
              </w:rPr>
            </w:pPr>
            <w:r>
              <w:rPr>
                <w:rFonts w:hint="eastAsia"/>
                <w:kern w:val="10"/>
                <w:sz w:val="21"/>
                <w:szCs w:val="21"/>
              </w:rPr>
              <w:t>说明</w:t>
            </w:r>
          </w:p>
        </w:tc>
      </w:tr>
      <w:tr w:rsidR="00A15745" w:rsidTr="0024470B">
        <w:trPr>
          <w:trHeight w:val="454"/>
        </w:trPr>
        <w:tc>
          <w:tcPr>
            <w:tcW w:w="2321" w:type="dxa"/>
            <w:tcBorders>
              <w:top w:val="single" w:sz="8" w:space="0" w:color="auto"/>
              <w:bottom w:val="nil"/>
            </w:tcBorders>
          </w:tcPr>
          <w:p w:rsidR="00A15745" w:rsidRPr="000D3B75" w:rsidRDefault="002A2051" w:rsidP="00351DFB">
            <w:pPr>
              <w:topLinePunct/>
              <w:adjustRightInd/>
              <w:snapToGrid/>
              <w:spacing w:line="240" w:lineRule="auto"/>
              <w:jc w:val="center"/>
              <w:rPr>
                <w:kern w:val="10"/>
                <w:sz w:val="21"/>
                <w:szCs w:val="21"/>
              </w:rPr>
            </w:pPr>
            <w:r>
              <w:rPr>
                <w:rFonts w:hint="eastAsia"/>
                <w:kern w:val="10"/>
                <w:sz w:val="21"/>
                <w:szCs w:val="21"/>
              </w:rPr>
              <w:t>i</w:t>
            </w:r>
            <w:r w:rsidR="00351DFB">
              <w:rPr>
                <w:rFonts w:hint="eastAsia"/>
                <w:kern w:val="10"/>
                <w:sz w:val="21"/>
                <w:szCs w:val="21"/>
              </w:rPr>
              <w:t>d</w:t>
            </w:r>
          </w:p>
        </w:tc>
        <w:tc>
          <w:tcPr>
            <w:tcW w:w="2321" w:type="dxa"/>
            <w:tcBorders>
              <w:top w:val="single" w:sz="8" w:space="0" w:color="auto"/>
              <w:bottom w:val="nil"/>
            </w:tcBorders>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int(3)</w:t>
            </w:r>
          </w:p>
        </w:tc>
        <w:tc>
          <w:tcPr>
            <w:tcW w:w="2322" w:type="dxa"/>
            <w:tcBorders>
              <w:top w:val="single" w:sz="8" w:space="0" w:color="auto"/>
              <w:bottom w:val="nil"/>
            </w:tcBorders>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NOT NULL</w:t>
            </w:r>
          </w:p>
        </w:tc>
        <w:tc>
          <w:tcPr>
            <w:tcW w:w="2322" w:type="dxa"/>
            <w:tcBorders>
              <w:top w:val="single" w:sz="8" w:space="0" w:color="auto"/>
              <w:bottom w:val="nil"/>
            </w:tcBorders>
          </w:tcPr>
          <w:p w:rsidR="00A15745" w:rsidRPr="000D3B75" w:rsidRDefault="00351DFB" w:rsidP="00351DFB">
            <w:pPr>
              <w:topLinePunct/>
              <w:adjustRightInd/>
              <w:snapToGrid/>
              <w:jc w:val="center"/>
              <w:rPr>
                <w:kern w:val="10"/>
                <w:sz w:val="21"/>
                <w:szCs w:val="21"/>
              </w:rPr>
            </w:pPr>
            <w:r>
              <w:rPr>
                <w:rFonts w:hint="eastAsia"/>
                <w:kern w:val="10"/>
                <w:sz w:val="21"/>
                <w:szCs w:val="21"/>
              </w:rPr>
              <w:t>订单编号（主键）</w:t>
            </w:r>
          </w:p>
        </w:tc>
      </w:tr>
      <w:tr w:rsidR="00A15745" w:rsidTr="0024470B">
        <w:trPr>
          <w:trHeight w:val="454"/>
        </w:trPr>
        <w:tc>
          <w:tcPr>
            <w:tcW w:w="2321" w:type="dxa"/>
            <w:tcBorders>
              <w:top w:val="nil"/>
            </w:tcBorders>
          </w:tcPr>
          <w:p w:rsidR="00A15745" w:rsidRPr="000D3B75" w:rsidRDefault="00351DFB" w:rsidP="00351DFB">
            <w:pPr>
              <w:topLinePunct/>
              <w:adjustRightInd/>
              <w:snapToGrid/>
              <w:spacing w:line="240" w:lineRule="auto"/>
              <w:jc w:val="center"/>
              <w:rPr>
                <w:kern w:val="10"/>
                <w:sz w:val="21"/>
                <w:szCs w:val="21"/>
              </w:rPr>
            </w:pPr>
            <w:r>
              <w:rPr>
                <w:rFonts w:hint="eastAsia"/>
                <w:kern w:val="10"/>
                <w:sz w:val="21"/>
                <w:szCs w:val="21"/>
              </w:rPr>
              <w:t>user</w:t>
            </w:r>
          </w:p>
        </w:tc>
        <w:tc>
          <w:tcPr>
            <w:tcW w:w="2321" w:type="dxa"/>
            <w:tcBorders>
              <w:top w:val="nil"/>
            </w:tcBorders>
          </w:tcPr>
          <w:p w:rsidR="00A15745" w:rsidRPr="000D3B75" w:rsidRDefault="009532A2" w:rsidP="00351DFB">
            <w:pPr>
              <w:topLinePunct/>
              <w:adjustRightInd/>
              <w:snapToGrid/>
              <w:spacing w:line="240" w:lineRule="auto"/>
              <w:jc w:val="center"/>
              <w:rPr>
                <w:kern w:val="10"/>
                <w:sz w:val="21"/>
                <w:szCs w:val="21"/>
              </w:rPr>
            </w:pPr>
            <w:r>
              <w:rPr>
                <w:kern w:val="10"/>
                <w:sz w:val="21"/>
                <w:szCs w:val="21"/>
              </w:rPr>
              <w:t>2</w:t>
            </w:r>
            <w:r w:rsidR="00351DFB" w:rsidRPr="000F5FC4">
              <w:rPr>
                <w:kern w:val="10"/>
                <w:sz w:val="21"/>
                <w:szCs w:val="21"/>
              </w:rPr>
              <w:t>r(30)</w:t>
            </w:r>
          </w:p>
        </w:tc>
        <w:tc>
          <w:tcPr>
            <w:tcW w:w="2322" w:type="dxa"/>
            <w:tcBorders>
              <w:top w:val="nil"/>
            </w:tcBorders>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NOT NULL</w:t>
            </w:r>
          </w:p>
        </w:tc>
        <w:tc>
          <w:tcPr>
            <w:tcW w:w="2322" w:type="dxa"/>
            <w:tcBorders>
              <w:top w:val="nil"/>
            </w:tcBorders>
          </w:tcPr>
          <w:p w:rsidR="00A15745" w:rsidRPr="000D3B75" w:rsidRDefault="00351DFB" w:rsidP="000D3B75">
            <w:pPr>
              <w:topLinePunct/>
              <w:adjustRightInd/>
              <w:snapToGrid/>
              <w:jc w:val="center"/>
              <w:rPr>
                <w:kern w:val="10"/>
                <w:sz w:val="21"/>
                <w:szCs w:val="21"/>
              </w:rPr>
            </w:pPr>
            <w:r>
              <w:rPr>
                <w:rFonts w:hint="eastAsia"/>
                <w:kern w:val="10"/>
                <w:sz w:val="21"/>
                <w:szCs w:val="21"/>
              </w:rPr>
              <w:t>下单用户</w:t>
            </w:r>
          </w:p>
        </w:tc>
      </w:tr>
      <w:tr w:rsidR="00A15745" w:rsidTr="0024470B">
        <w:trPr>
          <w:trHeight w:val="454"/>
        </w:trPr>
        <w:tc>
          <w:tcPr>
            <w:tcW w:w="2321" w:type="dxa"/>
          </w:tcPr>
          <w:p w:rsidR="00A15745" w:rsidRPr="000D3B75" w:rsidRDefault="00351DFB" w:rsidP="00351DFB">
            <w:pPr>
              <w:topLinePunct/>
              <w:adjustRightInd/>
              <w:snapToGrid/>
              <w:spacing w:line="240" w:lineRule="auto"/>
              <w:jc w:val="center"/>
              <w:rPr>
                <w:kern w:val="10"/>
                <w:sz w:val="21"/>
                <w:szCs w:val="21"/>
              </w:rPr>
            </w:pPr>
            <w:r>
              <w:rPr>
                <w:rFonts w:hint="eastAsia"/>
                <w:kern w:val="10"/>
                <w:sz w:val="21"/>
                <w:szCs w:val="21"/>
              </w:rPr>
              <w:t>state</w:t>
            </w:r>
          </w:p>
        </w:tc>
        <w:tc>
          <w:tcPr>
            <w:tcW w:w="2321" w:type="dxa"/>
          </w:tcPr>
          <w:p w:rsidR="00A15745" w:rsidRPr="000D3B75" w:rsidRDefault="00351DFB" w:rsidP="000D3B75">
            <w:pPr>
              <w:topLinePunct/>
              <w:adjustRightInd/>
              <w:snapToGrid/>
              <w:spacing w:line="240" w:lineRule="auto"/>
              <w:jc w:val="center"/>
              <w:rPr>
                <w:kern w:val="10"/>
                <w:sz w:val="21"/>
                <w:szCs w:val="21"/>
              </w:rPr>
            </w:pPr>
            <w:r w:rsidRPr="000F5FC4">
              <w:rPr>
                <w:kern w:val="10"/>
                <w:sz w:val="21"/>
                <w:szCs w:val="21"/>
              </w:rPr>
              <w:t>varchar(30)</w:t>
            </w:r>
          </w:p>
        </w:tc>
        <w:tc>
          <w:tcPr>
            <w:tcW w:w="2322" w:type="dxa"/>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NOT NULL</w:t>
            </w:r>
          </w:p>
        </w:tc>
        <w:tc>
          <w:tcPr>
            <w:tcW w:w="2322" w:type="dxa"/>
          </w:tcPr>
          <w:p w:rsidR="00A15745" w:rsidRPr="000D3B75" w:rsidRDefault="00351DFB" w:rsidP="000D3B75">
            <w:pPr>
              <w:topLinePunct/>
              <w:adjustRightInd/>
              <w:snapToGrid/>
              <w:jc w:val="center"/>
              <w:rPr>
                <w:kern w:val="10"/>
                <w:sz w:val="21"/>
                <w:szCs w:val="21"/>
              </w:rPr>
            </w:pPr>
            <w:r>
              <w:rPr>
                <w:rFonts w:hint="eastAsia"/>
                <w:kern w:val="10"/>
                <w:sz w:val="21"/>
                <w:szCs w:val="21"/>
              </w:rPr>
              <w:t>订单状态</w:t>
            </w:r>
          </w:p>
        </w:tc>
      </w:tr>
      <w:tr w:rsidR="00A15745" w:rsidTr="0024470B">
        <w:trPr>
          <w:trHeight w:val="454"/>
        </w:trPr>
        <w:tc>
          <w:tcPr>
            <w:tcW w:w="2321" w:type="dxa"/>
          </w:tcPr>
          <w:p w:rsidR="00A15745" w:rsidRPr="000D3B75" w:rsidRDefault="00351DFB" w:rsidP="00351DFB">
            <w:pPr>
              <w:topLinePunct/>
              <w:adjustRightInd/>
              <w:snapToGrid/>
              <w:spacing w:line="240" w:lineRule="auto"/>
              <w:jc w:val="center"/>
              <w:rPr>
                <w:kern w:val="10"/>
                <w:sz w:val="21"/>
                <w:szCs w:val="21"/>
              </w:rPr>
            </w:pPr>
            <w:r>
              <w:rPr>
                <w:rFonts w:hint="eastAsia"/>
                <w:kern w:val="10"/>
                <w:sz w:val="21"/>
                <w:szCs w:val="21"/>
              </w:rPr>
              <w:t>address</w:t>
            </w:r>
          </w:p>
        </w:tc>
        <w:tc>
          <w:tcPr>
            <w:tcW w:w="2321" w:type="dxa"/>
          </w:tcPr>
          <w:p w:rsidR="00A15745" w:rsidRPr="000D3B75" w:rsidRDefault="001905F1" w:rsidP="000D3B75">
            <w:pPr>
              <w:topLinePunct/>
              <w:adjustRightInd/>
              <w:snapToGrid/>
              <w:spacing w:line="240" w:lineRule="auto"/>
              <w:jc w:val="center"/>
              <w:rPr>
                <w:kern w:val="10"/>
                <w:sz w:val="21"/>
                <w:szCs w:val="21"/>
              </w:rPr>
            </w:pPr>
            <w:r>
              <w:rPr>
                <w:kern w:val="10"/>
                <w:sz w:val="21"/>
                <w:szCs w:val="21"/>
              </w:rPr>
              <w:t>varchar(</w:t>
            </w:r>
            <w:r>
              <w:rPr>
                <w:rFonts w:hint="eastAsia"/>
                <w:kern w:val="10"/>
                <w:sz w:val="21"/>
                <w:szCs w:val="21"/>
              </w:rPr>
              <w:t>20</w:t>
            </w:r>
            <w:r w:rsidR="00351DFB" w:rsidRPr="000F5FC4">
              <w:rPr>
                <w:kern w:val="10"/>
                <w:sz w:val="21"/>
                <w:szCs w:val="21"/>
              </w:rPr>
              <w:t>0)</w:t>
            </w:r>
          </w:p>
        </w:tc>
        <w:tc>
          <w:tcPr>
            <w:tcW w:w="2322" w:type="dxa"/>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NOT NULL</w:t>
            </w:r>
          </w:p>
        </w:tc>
        <w:tc>
          <w:tcPr>
            <w:tcW w:w="2322" w:type="dxa"/>
          </w:tcPr>
          <w:p w:rsidR="00A15745" w:rsidRPr="000D3B75" w:rsidRDefault="00351DFB" w:rsidP="000D3B75">
            <w:pPr>
              <w:topLinePunct/>
              <w:adjustRightInd/>
              <w:snapToGrid/>
              <w:jc w:val="center"/>
              <w:rPr>
                <w:kern w:val="10"/>
                <w:sz w:val="21"/>
                <w:szCs w:val="21"/>
              </w:rPr>
            </w:pPr>
            <w:r>
              <w:rPr>
                <w:rFonts w:hint="eastAsia"/>
                <w:kern w:val="10"/>
                <w:sz w:val="21"/>
                <w:szCs w:val="21"/>
              </w:rPr>
              <w:t>配送地址</w:t>
            </w:r>
          </w:p>
        </w:tc>
      </w:tr>
      <w:tr w:rsidR="00A15745" w:rsidTr="0024470B">
        <w:trPr>
          <w:trHeight w:val="454"/>
        </w:trPr>
        <w:tc>
          <w:tcPr>
            <w:tcW w:w="2321" w:type="dxa"/>
            <w:tcBorders>
              <w:bottom w:val="nil"/>
            </w:tcBorders>
          </w:tcPr>
          <w:p w:rsidR="00A15745" w:rsidRPr="000D3B75" w:rsidRDefault="00351DFB" w:rsidP="00351DFB">
            <w:pPr>
              <w:topLinePunct/>
              <w:adjustRightInd/>
              <w:snapToGrid/>
              <w:spacing w:line="240" w:lineRule="auto"/>
              <w:jc w:val="center"/>
              <w:rPr>
                <w:kern w:val="10"/>
                <w:sz w:val="21"/>
                <w:szCs w:val="21"/>
              </w:rPr>
            </w:pPr>
            <w:r>
              <w:rPr>
                <w:rFonts w:hint="eastAsia"/>
                <w:kern w:val="10"/>
                <w:sz w:val="21"/>
                <w:szCs w:val="21"/>
              </w:rPr>
              <w:t>total</w:t>
            </w:r>
          </w:p>
        </w:tc>
        <w:tc>
          <w:tcPr>
            <w:tcW w:w="2321" w:type="dxa"/>
            <w:tcBorders>
              <w:bottom w:val="nil"/>
            </w:tcBorders>
          </w:tcPr>
          <w:p w:rsidR="00A15745" w:rsidRPr="000D3B75" w:rsidRDefault="001905F1" w:rsidP="000D3B75">
            <w:pPr>
              <w:topLinePunct/>
              <w:adjustRightInd/>
              <w:snapToGrid/>
              <w:spacing w:line="240" w:lineRule="auto"/>
              <w:jc w:val="center"/>
              <w:rPr>
                <w:kern w:val="10"/>
                <w:sz w:val="21"/>
                <w:szCs w:val="21"/>
              </w:rPr>
            </w:pPr>
            <w:r>
              <w:rPr>
                <w:kern w:val="10"/>
                <w:sz w:val="21"/>
                <w:szCs w:val="21"/>
              </w:rPr>
              <w:t>varchar(</w:t>
            </w:r>
            <w:r>
              <w:rPr>
                <w:rFonts w:hint="eastAsia"/>
                <w:kern w:val="10"/>
                <w:sz w:val="21"/>
                <w:szCs w:val="21"/>
              </w:rPr>
              <w:t>10</w:t>
            </w:r>
            <w:r w:rsidR="00351DFB" w:rsidRPr="000F5FC4">
              <w:rPr>
                <w:kern w:val="10"/>
                <w:sz w:val="21"/>
                <w:szCs w:val="21"/>
              </w:rPr>
              <w:t>0)</w:t>
            </w:r>
          </w:p>
        </w:tc>
        <w:tc>
          <w:tcPr>
            <w:tcW w:w="2322" w:type="dxa"/>
            <w:tcBorders>
              <w:bottom w:val="nil"/>
            </w:tcBorders>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NOT NULL</w:t>
            </w:r>
          </w:p>
        </w:tc>
        <w:tc>
          <w:tcPr>
            <w:tcW w:w="2322" w:type="dxa"/>
            <w:tcBorders>
              <w:bottom w:val="nil"/>
            </w:tcBorders>
          </w:tcPr>
          <w:p w:rsidR="00A15745" w:rsidRPr="000D3B75" w:rsidRDefault="00351DFB" w:rsidP="000D3B75">
            <w:pPr>
              <w:topLinePunct/>
              <w:adjustRightInd/>
              <w:snapToGrid/>
              <w:jc w:val="center"/>
              <w:rPr>
                <w:kern w:val="10"/>
                <w:sz w:val="21"/>
                <w:szCs w:val="21"/>
              </w:rPr>
            </w:pPr>
            <w:r>
              <w:rPr>
                <w:rFonts w:hint="eastAsia"/>
                <w:kern w:val="10"/>
                <w:sz w:val="21"/>
                <w:szCs w:val="21"/>
              </w:rPr>
              <w:t>支付价格</w:t>
            </w:r>
          </w:p>
        </w:tc>
      </w:tr>
      <w:tr w:rsidR="00A15745" w:rsidTr="0024470B">
        <w:trPr>
          <w:trHeight w:val="454"/>
        </w:trPr>
        <w:tc>
          <w:tcPr>
            <w:tcW w:w="2321" w:type="dxa"/>
            <w:tcBorders>
              <w:top w:val="nil"/>
              <w:bottom w:val="single" w:sz="12" w:space="0" w:color="auto"/>
            </w:tcBorders>
          </w:tcPr>
          <w:p w:rsidR="00A15745" w:rsidRPr="000D3B75" w:rsidRDefault="00351DFB" w:rsidP="00351DFB">
            <w:pPr>
              <w:topLinePunct/>
              <w:adjustRightInd/>
              <w:snapToGrid/>
              <w:spacing w:line="240" w:lineRule="auto"/>
              <w:ind w:left="735" w:right="840" w:hangingChars="350" w:hanging="735"/>
              <w:jc w:val="center"/>
              <w:rPr>
                <w:kern w:val="10"/>
                <w:sz w:val="21"/>
                <w:szCs w:val="21"/>
              </w:rPr>
            </w:pPr>
            <w:r>
              <w:rPr>
                <w:rFonts w:hint="eastAsia"/>
                <w:kern w:val="10"/>
                <w:sz w:val="21"/>
                <w:szCs w:val="21"/>
              </w:rPr>
              <w:t xml:space="preserve">       ndata</w:t>
            </w:r>
          </w:p>
        </w:tc>
        <w:tc>
          <w:tcPr>
            <w:tcW w:w="2321" w:type="dxa"/>
            <w:tcBorders>
              <w:top w:val="nil"/>
              <w:bottom w:val="single" w:sz="12" w:space="0" w:color="auto"/>
            </w:tcBorders>
          </w:tcPr>
          <w:p w:rsidR="00A15745" w:rsidRPr="000D3B75" w:rsidRDefault="001905F1" w:rsidP="000D3B75">
            <w:pPr>
              <w:topLinePunct/>
              <w:adjustRightInd/>
              <w:snapToGrid/>
              <w:spacing w:line="240" w:lineRule="auto"/>
              <w:jc w:val="center"/>
              <w:rPr>
                <w:kern w:val="10"/>
                <w:sz w:val="21"/>
                <w:szCs w:val="21"/>
              </w:rPr>
            </w:pPr>
            <w:r>
              <w:rPr>
                <w:kern w:val="10"/>
                <w:sz w:val="21"/>
                <w:szCs w:val="21"/>
              </w:rPr>
              <w:t>varchar(</w:t>
            </w:r>
            <w:r>
              <w:rPr>
                <w:rFonts w:hint="eastAsia"/>
                <w:kern w:val="10"/>
                <w:sz w:val="21"/>
                <w:szCs w:val="21"/>
              </w:rPr>
              <w:t>10</w:t>
            </w:r>
            <w:r w:rsidR="00351DFB" w:rsidRPr="000F5FC4">
              <w:rPr>
                <w:kern w:val="10"/>
                <w:sz w:val="21"/>
                <w:szCs w:val="21"/>
              </w:rPr>
              <w:t>0)</w:t>
            </w:r>
          </w:p>
        </w:tc>
        <w:tc>
          <w:tcPr>
            <w:tcW w:w="2322" w:type="dxa"/>
            <w:tcBorders>
              <w:top w:val="nil"/>
              <w:bottom w:val="single" w:sz="12" w:space="0" w:color="auto"/>
            </w:tcBorders>
          </w:tcPr>
          <w:p w:rsidR="00A15745" w:rsidRPr="000D3B75" w:rsidRDefault="00351DFB" w:rsidP="000D3B75">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bottom w:val="single" w:sz="12" w:space="0" w:color="auto"/>
            </w:tcBorders>
          </w:tcPr>
          <w:p w:rsidR="00A15745" w:rsidRPr="000D3B75" w:rsidRDefault="00351DFB" w:rsidP="000D3B75">
            <w:pPr>
              <w:topLinePunct/>
              <w:adjustRightInd/>
              <w:snapToGrid/>
              <w:jc w:val="center"/>
              <w:rPr>
                <w:kern w:val="10"/>
                <w:sz w:val="21"/>
                <w:szCs w:val="21"/>
              </w:rPr>
            </w:pPr>
            <w:r>
              <w:rPr>
                <w:rFonts w:hint="eastAsia"/>
                <w:kern w:val="10"/>
                <w:sz w:val="21"/>
                <w:szCs w:val="21"/>
              </w:rPr>
              <w:t>下单时间</w:t>
            </w:r>
          </w:p>
        </w:tc>
      </w:tr>
    </w:tbl>
    <w:p w:rsidR="002A2051" w:rsidRPr="005A2512" w:rsidRDefault="002A2051" w:rsidP="00402C0F">
      <w:pPr>
        <w:pStyle w:val="af0"/>
        <w:spacing w:beforeLines="100" w:before="240" w:afterLines="0" w:after="0" w:line="300" w:lineRule="auto"/>
        <w:ind w:firstLineChars="200" w:firstLine="480"/>
        <w:jc w:val="left"/>
        <w:rPr>
          <w:rFonts w:ascii="Times New Roman" w:eastAsia="宋体" w:hAnsi="Times New Roman" w:cs="Times New Roman"/>
          <w:sz w:val="24"/>
          <w:szCs w:val="24"/>
        </w:rPr>
      </w:pPr>
      <w:r>
        <w:rPr>
          <w:rFonts w:ascii="宋体" w:eastAsia="宋体" w:hAnsi="宋体" w:hint="eastAsia"/>
          <w:sz w:val="24"/>
          <w:szCs w:val="24"/>
        </w:rPr>
        <w:lastRenderedPageBreak/>
        <w:t>（</w:t>
      </w:r>
      <w:r w:rsidRPr="005A2512">
        <w:rPr>
          <w:rFonts w:ascii="Times New Roman" w:eastAsia="宋体" w:hAnsi="Times New Roman" w:cs="Times New Roman" w:hint="eastAsia"/>
          <w:sz w:val="24"/>
          <w:szCs w:val="24"/>
        </w:rPr>
        <w:t>3</w:t>
      </w:r>
      <w:r w:rsidRPr="005A2512">
        <w:rPr>
          <w:rFonts w:ascii="Times New Roman" w:eastAsia="宋体" w:hAnsi="Times New Roman" w:cs="Times New Roman" w:hint="eastAsia"/>
          <w:sz w:val="24"/>
          <w:szCs w:val="24"/>
        </w:rPr>
        <w:t>）消息信息表：消息是用户在论坛中发布的，用户发布消息时，系统会自动产生与已有编号不重合的消息编号，因此</w:t>
      </w:r>
      <w:r w:rsidR="00266355" w:rsidRPr="005A2512">
        <w:rPr>
          <w:rFonts w:ascii="Times New Roman" w:eastAsia="宋体" w:hAnsi="Times New Roman" w:cs="Times New Roman" w:hint="eastAsia"/>
          <w:sz w:val="24"/>
          <w:szCs w:val="24"/>
        </w:rPr>
        <w:t>这个编号可以唯一的确定一条消息，被确定为主键，设置类型为整型，不可为空消息</w:t>
      </w:r>
      <w:proofErr w:type="gramStart"/>
      <w:r w:rsidR="00266355" w:rsidRPr="005A2512">
        <w:rPr>
          <w:rFonts w:ascii="Times New Roman" w:eastAsia="宋体" w:hAnsi="Times New Roman" w:cs="Times New Roman" w:hint="eastAsia"/>
          <w:sz w:val="24"/>
          <w:szCs w:val="24"/>
        </w:rPr>
        <w:t>信息表</w:t>
      </w:r>
      <w:r w:rsidR="00C21676" w:rsidRPr="005A2512">
        <w:rPr>
          <w:rFonts w:ascii="Times New Roman" w:eastAsia="宋体" w:hAnsi="Times New Roman" w:cs="Times New Roman" w:hint="eastAsia"/>
          <w:sz w:val="24"/>
          <w:szCs w:val="24"/>
        </w:rPr>
        <w:t>请查看</w:t>
      </w:r>
      <w:proofErr w:type="gramEnd"/>
      <w:r w:rsidR="00C21676" w:rsidRPr="005A2512">
        <w:rPr>
          <w:rFonts w:ascii="Times New Roman" w:eastAsia="宋体" w:hAnsi="Times New Roman" w:cs="Times New Roman" w:hint="eastAsia"/>
          <w:sz w:val="24"/>
          <w:szCs w:val="24"/>
        </w:rPr>
        <w:t>表</w:t>
      </w:r>
      <w:r w:rsidR="00266355" w:rsidRPr="005A2512">
        <w:rPr>
          <w:rFonts w:ascii="Times New Roman" w:eastAsia="宋体" w:hAnsi="Times New Roman" w:cs="Times New Roman" w:hint="eastAsia"/>
          <w:sz w:val="24"/>
          <w:szCs w:val="24"/>
        </w:rPr>
        <w:t>3.3</w:t>
      </w:r>
      <w:r w:rsidR="00266355" w:rsidRPr="005A2512">
        <w:rPr>
          <w:rFonts w:ascii="Times New Roman" w:eastAsia="宋体" w:hAnsi="Times New Roman" w:cs="Times New Roman" w:hint="eastAsia"/>
          <w:sz w:val="24"/>
          <w:szCs w:val="24"/>
        </w:rPr>
        <w:t>。</w:t>
      </w:r>
    </w:p>
    <w:p w:rsidR="000F5FC4" w:rsidRPr="00031286" w:rsidRDefault="00031286" w:rsidP="00402C0F">
      <w:pPr>
        <w:pStyle w:val="af0"/>
        <w:spacing w:beforeLines="100" w:before="240" w:afterLines="0" w:after="0"/>
      </w:pPr>
      <w:r w:rsidRPr="00031286">
        <w:rPr>
          <w:rFonts w:hint="eastAsia"/>
        </w:rPr>
        <w:t>表</w:t>
      </w:r>
      <w:r w:rsidRPr="00031286">
        <w:t>3</w:t>
      </w:r>
      <w:r>
        <w:t>.3</w:t>
      </w:r>
      <w:r>
        <w:rPr>
          <w:rFonts w:hint="eastAsia"/>
        </w:rPr>
        <w:t xml:space="preserve"> 消息信息表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5057F6" w:rsidTr="002A2051">
        <w:trPr>
          <w:trHeight w:val="454"/>
        </w:trPr>
        <w:tc>
          <w:tcPr>
            <w:tcW w:w="2321" w:type="dxa"/>
            <w:tcBorders>
              <w:top w:val="single" w:sz="12" w:space="0" w:color="auto"/>
              <w:bottom w:val="single" w:sz="8" w:space="0" w:color="auto"/>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字段名</w:t>
            </w:r>
          </w:p>
        </w:tc>
        <w:tc>
          <w:tcPr>
            <w:tcW w:w="2321" w:type="dxa"/>
            <w:tcBorders>
              <w:top w:val="single" w:sz="12" w:space="0" w:color="auto"/>
              <w:bottom w:val="single" w:sz="8" w:space="0" w:color="auto"/>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类型</w:t>
            </w:r>
          </w:p>
        </w:tc>
        <w:tc>
          <w:tcPr>
            <w:tcW w:w="2322" w:type="dxa"/>
            <w:tcBorders>
              <w:top w:val="single" w:sz="12" w:space="0" w:color="auto"/>
              <w:bottom w:val="single" w:sz="8" w:space="0" w:color="auto"/>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可否为空</w:t>
            </w:r>
          </w:p>
        </w:tc>
        <w:tc>
          <w:tcPr>
            <w:tcW w:w="2322" w:type="dxa"/>
            <w:tcBorders>
              <w:top w:val="single" w:sz="12" w:space="0" w:color="auto"/>
              <w:bottom w:val="single" w:sz="8" w:space="0" w:color="auto"/>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说明</w:t>
            </w:r>
          </w:p>
        </w:tc>
      </w:tr>
      <w:tr w:rsidR="005057F6" w:rsidTr="002A2051">
        <w:trPr>
          <w:trHeight w:val="454"/>
        </w:trPr>
        <w:tc>
          <w:tcPr>
            <w:tcW w:w="2321" w:type="dxa"/>
            <w:tcBorders>
              <w:top w:val="single" w:sz="8" w:space="0" w:color="auto"/>
              <w:bottom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id</w:t>
            </w:r>
          </w:p>
        </w:tc>
        <w:tc>
          <w:tcPr>
            <w:tcW w:w="2321" w:type="dxa"/>
            <w:tcBorders>
              <w:top w:val="single" w:sz="8" w:space="0" w:color="auto"/>
              <w:bottom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int(11)</w:t>
            </w:r>
          </w:p>
        </w:tc>
        <w:tc>
          <w:tcPr>
            <w:tcW w:w="2322" w:type="dxa"/>
            <w:tcBorders>
              <w:top w:val="single" w:sz="8" w:space="0" w:color="auto"/>
              <w:bottom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NOT NULL</w:t>
            </w:r>
          </w:p>
        </w:tc>
        <w:tc>
          <w:tcPr>
            <w:tcW w:w="2322" w:type="dxa"/>
            <w:tcBorders>
              <w:top w:val="single" w:sz="8" w:space="0" w:color="auto"/>
              <w:bottom w:val="nil"/>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消息编号</w:t>
            </w:r>
            <w:r w:rsidR="008D0AB6">
              <w:rPr>
                <w:rFonts w:hint="eastAsia"/>
                <w:kern w:val="10"/>
                <w:sz w:val="21"/>
                <w:szCs w:val="21"/>
              </w:rPr>
              <w:t>（主键）</w:t>
            </w:r>
          </w:p>
        </w:tc>
      </w:tr>
      <w:tr w:rsidR="005057F6" w:rsidTr="002A2051">
        <w:trPr>
          <w:trHeight w:val="454"/>
        </w:trPr>
        <w:tc>
          <w:tcPr>
            <w:tcW w:w="2321" w:type="dxa"/>
            <w:tcBorders>
              <w:top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title</w:t>
            </w:r>
          </w:p>
        </w:tc>
        <w:tc>
          <w:tcPr>
            <w:tcW w:w="2321" w:type="dxa"/>
            <w:tcBorders>
              <w:top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varchar(50)</w:t>
            </w:r>
          </w:p>
        </w:tc>
        <w:tc>
          <w:tcPr>
            <w:tcW w:w="2322" w:type="dxa"/>
            <w:tcBorders>
              <w:top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标题</w:t>
            </w:r>
          </w:p>
        </w:tc>
      </w:tr>
      <w:tr w:rsidR="005057F6" w:rsidTr="002A2051">
        <w:trPr>
          <w:trHeight w:val="454"/>
        </w:trPr>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img</w:t>
            </w:r>
          </w:p>
        </w:tc>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varchar(255)</w:t>
            </w:r>
          </w:p>
        </w:tc>
        <w:tc>
          <w:tcPr>
            <w:tcW w:w="2322"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图片</w:t>
            </w:r>
          </w:p>
        </w:tc>
      </w:tr>
      <w:tr w:rsidR="005057F6" w:rsidTr="002A2051">
        <w:trPr>
          <w:trHeight w:val="454"/>
        </w:trPr>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username</w:t>
            </w:r>
          </w:p>
        </w:tc>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varchar(200)</w:t>
            </w:r>
          </w:p>
        </w:tc>
        <w:tc>
          <w:tcPr>
            <w:tcW w:w="2322"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NOT NULL</w:t>
            </w:r>
          </w:p>
        </w:tc>
        <w:tc>
          <w:tcPr>
            <w:tcW w:w="2322" w:type="dxa"/>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发布者</w:t>
            </w:r>
          </w:p>
        </w:tc>
      </w:tr>
      <w:tr w:rsidR="005057F6" w:rsidTr="002A2051">
        <w:trPr>
          <w:trHeight w:val="454"/>
        </w:trPr>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userid</w:t>
            </w:r>
          </w:p>
        </w:tc>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int(11)</w:t>
            </w:r>
          </w:p>
        </w:tc>
        <w:tc>
          <w:tcPr>
            <w:tcW w:w="2322"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NOT NULL</w:t>
            </w:r>
          </w:p>
        </w:tc>
        <w:tc>
          <w:tcPr>
            <w:tcW w:w="2322" w:type="dxa"/>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发布者编号</w:t>
            </w:r>
          </w:p>
        </w:tc>
      </w:tr>
      <w:tr w:rsidR="005057F6" w:rsidTr="002A2051">
        <w:trPr>
          <w:trHeight w:val="454"/>
        </w:trPr>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type</w:t>
            </w:r>
          </w:p>
        </w:tc>
        <w:tc>
          <w:tcPr>
            <w:tcW w:w="2321"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varchar(255)</w:t>
            </w:r>
          </w:p>
        </w:tc>
        <w:tc>
          <w:tcPr>
            <w:tcW w:w="2322" w:type="dxa"/>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NOT NULL</w:t>
            </w:r>
          </w:p>
        </w:tc>
        <w:tc>
          <w:tcPr>
            <w:tcW w:w="2322" w:type="dxa"/>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类型</w:t>
            </w:r>
          </w:p>
        </w:tc>
      </w:tr>
      <w:tr w:rsidR="005057F6" w:rsidTr="002A2051">
        <w:trPr>
          <w:trHeight w:val="454"/>
        </w:trPr>
        <w:tc>
          <w:tcPr>
            <w:tcW w:w="2321" w:type="dxa"/>
            <w:tcBorders>
              <w:bottom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ndata</w:t>
            </w:r>
          </w:p>
        </w:tc>
        <w:tc>
          <w:tcPr>
            <w:tcW w:w="2321" w:type="dxa"/>
            <w:tcBorders>
              <w:bottom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varchar(50)</w:t>
            </w:r>
          </w:p>
        </w:tc>
        <w:tc>
          <w:tcPr>
            <w:tcW w:w="2322" w:type="dxa"/>
            <w:tcBorders>
              <w:bottom w:val="nil"/>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bottom w:val="nil"/>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发布时间</w:t>
            </w:r>
          </w:p>
        </w:tc>
      </w:tr>
      <w:tr w:rsidR="005057F6" w:rsidTr="002A2051">
        <w:trPr>
          <w:trHeight w:val="454"/>
        </w:trPr>
        <w:tc>
          <w:tcPr>
            <w:tcW w:w="2321" w:type="dxa"/>
            <w:tcBorders>
              <w:top w:val="nil"/>
              <w:bottom w:val="single" w:sz="12" w:space="0" w:color="auto"/>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note</w:t>
            </w:r>
          </w:p>
        </w:tc>
        <w:tc>
          <w:tcPr>
            <w:tcW w:w="2321" w:type="dxa"/>
            <w:tcBorders>
              <w:top w:val="nil"/>
              <w:bottom w:val="single" w:sz="12" w:space="0" w:color="auto"/>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varchar(500)</w:t>
            </w:r>
          </w:p>
        </w:tc>
        <w:tc>
          <w:tcPr>
            <w:tcW w:w="2322" w:type="dxa"/>
            <w:tcBorders>
              <w:top w:val="nil"/>
              <w:bottom w:val="single" w:sz="12" w:space="0" w:color="auto"/>
            </w:tcBorders>
          </w:tcPr>
          <w:p w:rsidR="005057F6" w:rsidRPr="00886C19" w:rsidRDefault="001905F1" w:rsidP="00886C19">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bottom w:val="single" w:sz="12" w:space="0" w:color="auto"/>
            </w:tcBorders>
          </w:tcPr>
          <w:p w:rsidR="005057F6" w:rsidRPr="00886C19" w:rsidRDefault="00886C19" w:rsidP="00886C19">
            <w:pPr>
              <w:topLinePunct/>
              <w:adjustRightInd/>
              <w:snapToGrid/>
              <w:spacing w:line="240" w:lineRule="auto"/>
              <w:jc w:val="center"/>
              <w:rPr>
                <w:kern w:val="10"/>
                <w:sz w:val="21"/>
                <w:szCs w:val="21"/>
              </w:rPr>
            </w:pPr>
            <w:r>
              <w:rPr>
                <w:rFonts w:hint="eastAsia"/>
                <w:kern w:val="10"/>
                <w:sz w:val="21"/>
                <w:szCs w:val="21"/>
              </w:rPr>
              <w:t>发布内容</w:t>
            </w:r>
          </w:p>
        </w:tc>
      </w:tr>
    </w:tbl>
    <w:p w:rsidR="00266355" w:rsidRPr="005A2512" w:rsidRDefault="00266355" w:rsidP="00402C0F">
      <w:pPr>
        <w:pStyle w:val="af0"/>
        <w:spacing w:beforeLines="100" w:before="240" w:afterLines="0" w:after="0" w:line="300" w:lineRule="auto"/>
        <w:ind w:firstLineChars="200" w:firstLine="480"/>
        <w:jc w:val="left"/>
        <w:rPr>
          <w:rFonts w:ascii="Times New Roman" w:eastAsia="宋体" w:hAnsi="Times New Roman" w:cs="Times New Roman"/>
          <w:sz w:val="24"/>
          <w:szCs w:val="24"/>
        </w:rPr>
      </w:pPr>
      <w:r w:rsidRPr="005A2512">
        <w:rPr>
          <w:rFonts w:ascii="Times New Roman" w:eastAsia="宋体" w:hAnsi="Times New Roman" w:cs="Times New Roman" w:hint="eastAsia"/>
          <w:sz w:val="24"/>
          <w:szCs w:val="24"/>
        </w:rPr>
        <w:t>（</w:t>
      </w:r>
      <w:r w:rsidRPr="005A2512">
        <w:rPr>
          <w:rFonts w:ascii="Times New Roman" w:eastAsia="宋体" w:hAnsi="Times New Roman" w:cs="Times New Roman" w:hint="eastAsia"/>
          <w:sz w:val="24"/>
          <w:szCs w:val="24"/>
        </w:rPr>
        <w:t>4</w:t>
      </w:r>
      <w:r w:rsidRPr="005A2512">
        <w:rPr>
          <w:rFonts w:ascii="Times New Roman" w:eastAsia="宋体" w:hAnsi="Times New Roman" w:cs="Times New Roman" w:hint="eastAsia"/>
          <w:sz w:val="24"/>
          <w:szCs w:val="24"/>
        </w:rPr>
        <w:t>）商品信息表：商品的主要属性包括商品名称，商品编号，商品图片，商品描述，价格，库存，</w:t>
      </w:r>
      <w:proofErr w:type="gramStart"/>
      <w:r w:rsidRPr="005A2512">
        <w:rPr>
          <w:rFonts w:ascii="Times New Roman" w:eastAsia="宋体" w:hAnsi="Times New Roman" w:cs="Times New Roman" w:hint="eastAsia"/>
          <w:sz w:val="24"/>
          <w:szCs w:val="24"/>
        </w:rPr>
        <w:t>商品获赞数</w:t>
      </w:r>
      <w:proofErr w:type="gramEnd"/>
      <w:r w:rsidRPr="005A2512">
        <w:rPr>
          <w:rFonts w:ascii="Times New Roman" w:eastAsia="宋体" w:hAnsi="Times New Roman" w:cs="Times New Roman" w:hint="eastAsia"/>
          <w:sz w:val="24"/>
          <w:szCs w:val="24"/>
        </w:rPr>
        <w:t>，供货地址，供货商店以及商品类型，这些属性都是管理员再添加商品时需要添加的。其中商品编号是可以唯一的确定一件商品的，因此设置为主键，类型为整型，不可为空。商品</w:t>
      </w:r>
      <w:proofErr w:type="gramStart"/>
      <w:r w:rsidRPr="005A2512">
        <w:rPr>
          <w:rFonts w:ascii="Times New Roman" w:eastAsia="宋体" w:hAnsi="Times New Roman" w:cs="Times New Roman" w:hint="eastAsia"/>
          <w:sz w:val="24"/>
          <w:szCs w:val="24"/>
        </w:rPr>
        <w:t>信息表</w:t>
      </w:r>
      <w:r w:rsidR="00C21676" w:rsidRPr="005A2512">
        <w:rPr>
          <w:rFonts w:ascii="Times New Roman" w:eastAsia="宋体" w:hAnsi="Times New Roman" w:cs="Times New Roman" w:hint="eastAsia"/>
          <w:sz w:val="24"/>
          <w:szCs w:val="24"/>
        </w:rPr>
        <w:t>请查看</w:t>
      </w:r>
      <w:proofErr w:type="gramEnd"/>
      <w:r w:rsidR="00C21676" w:rsidRPr="005A2512">
        <w:rPr>
          <w:rFonts w:ascii="Times New Roman" w:eastAsia="宋体" w:hAnsi="Times New Roman" w:cs="Times New Roman" w:hint="eastAsia"/>
          <w:sz w:val="24"/>
          <w:szCs w:val="24"/>
        </w:rPr>
        <w:t>表</w:t>
      </w:r>
      <w:r w:rsidRPr="005A2512">
        <w:rPr>
          <w:rFonts w:ascii="Times New Roman" w:eastAsia="宋体" w:hAnsi="Times New Roman" w:cs="Times New Roman" w:hint="eastAsia"/>
          <w:sz w:val="24"/>
          <w:szCs w:val="24"/>
        </w:rPr>
        <w:t>3.4</w:t>
      </w:r>
      <w:r w:rsidRPr="005A2512">
        <w:rPr>
          <w:rFonts w:ascii="Times New Roman" w:eastAsia="宋体" w:hAnsi="Times New Roman" w:cs="Times New Roman" w:hint="eastAsia"/>
          <w:sz w:val="24"/>
          <w:szCs w:val="24"/>
        </w:rPr>
        <w:t>。</w:t>
      </w:r>
    </w:p>
    <w:p w:rsidR="00031286" w:rsidRPr="00031286" w:rsidRDefault="00031286" w:rsidP="00402C0F">
      <w:pPr>
        <w:pStyle w:val="af0"/>
        <w:spacing w:beforeLines="100" w:before="240" w:afterLines="0" w:after="0"/>
      </w:pPr>
      <w:r w:rsidRPr="00031286">
        <w:rPr>
          <w:rFonts w:hint="eastAsia"/>
        </w:rPr>
        <w:t>表</w:t>
      </w:r>
      <w:r w:rsidRPr="00031286">
        <w:t>3</w:t>
      </w:r>
      <w:r>
        <w:t>.4</w:t>
      </w:r>
      <w:r w:rsidRPr="00031286">
        <w:t xml:space="preserve"> </w:t>
      </w:r>
      <w:r>
        <w:rPr>
          <w:rFonts w:hint="eastAsia"/>
        </w:rPr>
        <w:t>商品</w:t>
      </w:r>
      <w:r w:rsidRPr="00031286">
        <w:rPr>
          <w:rFonts w:hint="eastAsia"/>
        </w:rPr>
        <w:t>信息表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1905F1" w:rsidTr="0024470B">
        <w:trPr>
          <w:trHeight w:val="454"/>
        </w:trPr>
        <w:tc>
          <w:tcPr>
            <w:tcW w:w="2321" w:type="dxa"/>
            <w:tcBorders>
              <w:top w:val="single" w:sz="12" w:space="0" w:color="auto"/>
              <w:bottom w:val="single" w:sz="8" w:space="0" w:color="auto"/>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字段名</w:t>
            </w:r>
          </w:p>
        </w:tc>
        <w:tc>
          <w:tcPr>
            <w:tcW w:w="2321" w:type="dxa"/>
            <w:tcBorders>
              <w:top w:val="single" w:sz="12" w:space="0" w:color="auto"/>
              <w:bottom w:val="single" w:sz="8" w:space="0" w:color="auto"/>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类型</w:t>
            </w:r>
          </w:p>
        </w:tc>
        <w:tc>
          <w:tcPr>
            <w:tcW w:w="2322" w:type="dxa"/>
            <w:tcBorders>
              <w:top w:val="single" w:sz="12" w:space="0" w:color="auto"/>
              <w:bottom w:val="single" w:sz="8" w:space="0" w:color="auto"/>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可否为空</w:t>
            </w:r>
          </w:p>
        </w:tc>
        <w:tc>
          <w:tcPr>
            <w:tcW w:w="2322" w:type="dxa"/>
            <w:tcBorders>
              <w:top w:val="single" w:sz="12" w:space="0" w:color="auto"/>
              <w:bottom w:val="single" w:sz="8" w:space="0" w:color="auto"/>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说明</w:t>
            </w:r>
          </w:p>
        </w:tc>
      </w:tr>
      <w:tr w:rsidR="001905F1" w:rsidTr="0024470B">
        <w:trPr>
          <w:trHeight w:val="454"/>
        </w:trPr>
        <w:tc>
          <w:tcPr>
            <w:tcW w:w="2321" w:type="dxa"/>
            <w:tcBorders>
              <w:top w:val="single" w:sz="8" w:space="0" w:color="auto"/>
              <w:bottom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id</w:t>
            </w:r>
          </w:p>
        </w:tc>
        <w:tc>
          <w:tcPr>
            <w:tcW w:w="2321" w:type="dxa"/>
            <w:tcBorders>
              <w:top w:val="single" w:sz="8" w:space="0" w:color="auto"/>
              <w:bottom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int(11)</w:t>
            </w:r>
          </w:p>
        </w:tc>
        <w:tc>
          <w:tcPr>
            <w:tcW w:w="2322" w:type="dxa"/>
            <w:tcBorders>
              <w:top w:val="single" w:sz="8" w:space="0" w:color="auto"/>
              <w:bottom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NOT NULL</w:t>
            </w:r>
          </w:p>
        </w:tc>
        <w:tc>
          <w:tcPr>
            <w:tcW w:w="2322" w:type="dxa"/>
            <w:tcBorders>
              <w:top w:val="single" w:sz="8" w:space="0" w:color="auto"/>
              <w:bottom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商品编号（主键）</w:t>
            </w:r>
          </w:p>
        </w:tc>
      </w:tr>
      <w:tr w:rsidR="001905F1" w:rsidTr="0024470B">
        <w:trPr>
          <w:trHeight w:val="454"/>
        </w:trPr>
        <w:tc>
          <w:tcPr>
            <w:tcW w:w="2321" w:type="dxa"/>
            <w:tcBorders>
              <w:top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gname</w:t>
            </w:r>
          </w:p>
        </w:tc>
        <w:tc>
          <w:tcPr>
            <w:tcW w:w="2321" w:type="dxa"/>
            <w:tcBorders>
              <w:top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varchar(100)</w:t>
            </w:r>
          </w:p>
        </w:tc>
        <w:tc>
          <w:tcPr>
            <w:tcW w:w="2322" w:type="dxa"/>
            <w:tcBorders>
              <w:top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商品名称</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price</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varchar(10)</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价格</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note</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tinytext</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描述</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type</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varchar(50)</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类型</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img</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varchar(500)</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图片</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count</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int(11)</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库存</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shop</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varchar(50)</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供货商店</w:t>
            </w:r>
          </w:p>
        </w:tc>
      </w:tr>
      <w:tr w:rsidR="001905F1" w:rsidTr="0024470B">
        <w:trPr>
          <w:trHeight w:val="454"/>
        </w:trPr>
        <w:tc>
          <w:tcPr>
            <w:tcW w:w="2321"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address</w:t>
            </w:r>
          </w:p>
        </w:tc>
        <w:tc>
          <w:tcPr>
            <w:tcW w:w="2321" w:type="dxa"/>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varchar(50)</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供货地址</w:t>
            </w:r>
          </w:p>
        </w:tc>
      </w:tr>
      <w:tr w:rsidR="001905F1" w:rsidTr="0024470B">
        <w:trPr>
          <w:trHeight w:val="454"/>
        </w:trPr>
        <w:tc>
          <w:tcPr>
            <w:tcW w:w="2321" w:type="dxa"/>
            <w:tcBorders>
              <w:top w:val="nil"/>
              <w:bottom w:val="single" w:sz="12" w:space="0" w:color="auto"/>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zan</w:t>
            </w:r>
          </w:p>
        </w:tc>
        <w:tc>
          <w:tcPr>
            <w:tcW w:w="2321" w:type="dxa"/>
            <w:tcBorders>
              <w:top w:val="nil"/>
              <w:bottom w:val="single" w:sz="12" w:space="0" w:color="auto"/>
            </w:tcBorders>
          </w:tcPr>
          <w:p w:rsidR="001905F1" w:rsidRPr="001905F1" w:rsidRDefault="008D0AB6" w:rsidP="001905F1">
            <w:pPr>
              <w:topLinePunct/>
              <w:adjustRightInd/>
              <w:snapToGrid/>
              <w:spacing w:line="240" w:lineRule="auto"/>
              <w:jc w:val="center"/>
              <w:rPr>
                <w:kern w:val="10"/>
                <w:sz w:val="21"/>
                <w:szCs w:val="21"/>
              </w:rPr>
            </w:pPr>
            <w:r w:rsidRPr="008D0AB6">
              <w:rPr>
                <w:kern w:val="10"/>
                <w:sz w:val="21"/>
                <w:szCs w:val="21"/>
              </w:rPr>
              <w:t>int(11)</w:t>
            </w:r>
          </w:p>
        </w:tc>
        <w:tc>
          <w:tcPr>
            <w:tcW w:w="2322" w:type="dxa"/>
            <w:tcBorders>
              <w:top w:val="nil"/>
              <w:bottom w:val="single" w:sz="12" w:space="0" w:color="auto"/>
            </w:tcBorders>
          </w:tcPr>
          <w:p w:rsidR="001905F1" w:rsidRPr="001905F1" w:rsidRDefault="008D0AB6" w:rsidP="001905F1">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bottom w:val="single" w:sz="12" w:space="0" w:color="auto"/>
            </w:tcBorders>
          </w:tcPr>
          <w:p w:rsidR="001905F1" w:rsidRPr="001905F1" w:rsidRDefault="00D03C1F" w:rsidP="001905F1">
            <w:pPr>
              <w:topLinePunct/>
              <w:adjustRightInd/>
              <w:snapToGrid/>
              <w:spacing w:line="240" w:lineRule="auto"/>
              <w:jc w:val="center"/>
              <w:rPr>
                <w:kern w:val="10"/>
                <w:sz w:val="21"/>
                <w:szCs w:val="21"/>
              </w:rPr>
            </w:pPr>
            <w:proofErr w:type="gramStart"/>
            <w:r>
              <w:rPr>
                <w:rFonts w:hint="eastAsia"/>
                <w:kern w:val="10"/>
                <w:sz w:val="21"/>
                <w:szCs w:val="21"/>
              </w:rPr>
              <w:t>获赞数</w:t>
            </w:r>
            <w:proofErr w:type="gramEnd"/>
          </w:p>
        </w:tc>
      </w:tr>
    </w:tbl>
    <w:p w:rsidR="00266355" w:rsidRPr="005A2512" w:rsidRDefault="00266355" w:rsidP="00402C0F">
      <w:pPr>
        <w:pStyle w:val="af0"/>
        <w:spacing w:beforeLines="100" w:before="240" w:afterLines="0" w:after="0" w:line="300" w:lineRule="auto"/>
        <w:ind w:firstLineChars="200" w:firstLine="480"/>
        <w:jc w:val="left"/>
        <w:rPr>
          <w:rFonts w:ascii="Times New Roman" w:eastAsia="宋体" w:hAnsi="Times New Roman" w:cs="Times New Roman"/>
          <w:sz w:val="24"/>
          <w:szCs w:val="24"/>
        </w:rPr>
      </w:pPr>
      <w:r w:rsidRPr="005A2512">
        <w:rPr>
          <w:rFonts w:ascii="Times New Roman" w:eastAsia="宋体" w:hAnsi="Times New Roman" w:cs="Times New Roman" w:hint="eastAsia"/>
          <w:sz w:val="24"/>
          <w:szCs w:val="24"/>
        </w:rPr>
        <w:lastRenderedPageBreak/>
        <w:t>（</w:t>
      </w:r>
      <w:r w:rsidR="008857CB" w:rsidRPr="005A2512">
        <w:rPr>
          <w:rFonts w:ascii="Times New Roman" w:eastAsia="宋体" w:hAnsi="Times New Roman" w:cs="Times New Roman" w:hint="eastAsia"/>
          <w:sz w:val="24"/>
          <w:szCs w:val="24"/>
        </w:rPr>
        <w:t>5</w:t>
      </w:r>
      <w:r w:rsidRPr="005A2512">
        <w:rPr>
          <w:rFonts w:ascii="Times New Roman" w:eastAsia="宋体" w:hAnsi="Times New Roman" w:cs="Times New Roman" w:hint="eastAsia"/>
          <w:sz w:val="24"/>
          <w:szCs w:val="24"/>
        </w:rPr>
        <w:t>）商品评价信息表：商品评价是用户在购买商品并且收到商品以后，也就是订单状态为</w:t>
      </w:r>
      <w:r w:rsidR="008857CB" w:rsidRPr="005A2512">
        <w:rPr>
          <w:rFonts w:ascii="Times New Roman" w:eastAsia="宋体" w:hAnsi="Times New Roman" w:cs="Times New Roman" w:hint="eastAsia"/>
          <w:sz w:val="24"/>
          <w:szCs w:val="24"/>
        </w:rPr>
        <w:t>收货完成的时候，可以对商品情况和购物体验进评价。该评价信息的属性包括评价内容，评价人和评论时间等信息，而评价编号是有系统自动生成，能够唯一的确定一条评论，设置为主键。商品评价</w:t>
      </w:r>
      <w:proofErr w:type="gramStart"/>
      <w:r w:rsidR="008857CB" w:rsidRPr="005A2512">
        <w:rPr>
          <w:rFonts w:ascii="Times New Roman" w:eastAsia="宋体" w:hAnsi="Times New Roman" w:cs="Times New Roman" w:hint="eastAsia"/>
          <w:sz w:val="24"/>
          <w:szCs w:val="24"/>
        </w:rPr>
        <w:t>信息表</w:t>
      </w:r>
      <w:r w:rsidR="00C21676" w:rsidRPr="005A2512">
        <w:rPr>
          <w:rFonts w:ascii="Times New Roman" w:eastAsia="宋体" w:hAnsi="Times New Roman" w:cs="Times New Roman" w:hint="eastAsia"/>
          <w:sz w:val="24"/>
          <w:szCs w:val="24"/>
        </w:rPr>
        <w:t>请查看</w:t>
      </w:r>
      <w:proofErr w:type="gramEnd"/>
      <w:r w:rsidR="00C21676" w:rsidRPr="005A2512">
        <w:rPr>
          <w:rFonts w:ascii="Times New Roman" w:eastAsia="宋体" w:hAnsi="Times New Roman" w:cs="Times New Roman" w:hint="eastAsia"/>
          <w:sz w:val="24"/>
          <w:szCs w:val="24"/>
        </w:rPr>
        <w:t>表</w:t>
      </w:r>
      <w:r w:rsidR="008857CB" w:rsidRPr="005A2512">
        <w:rPr>
          <w:rFonts w:ascii="Times New Roman" w:eastAsia="宋体" w:hAnsi="Times New Roman" w:cs="Times New Roman" w:hint="eastAsia"/>
          <w:sz w:val="24"/>
          <w:szCs w:val="24"/>
        </w:rPr>
        <w:t>3.5</w:t>
      </w:r>
      <w:r w:rsidR="008857CB" w:rsidRPr="005A2512">
        <w:rPr>
          <w:rFonts w:ascii="Times New Roman" w:eastAsia="宋体" w:hAnsi="Times New Roman" w:cs="Times New Roman" w:hint="eastAsia"/>
          <w:sz w:val="24"/>
          <w:szCs w:val="24"/>
        </w:rPr>
        <w:t>。</w:t>
      </w:r>
    </w:p>
    <w:p w:rsidR="00031286" w:rsidRPr="00031286" w:rsidRDefault="00031286" w:rsidP="00402C0F">
      <w:pPr>
        <w:pStyle w:val="af0"/>
        <w:spacing w:beforeLines="100" w:before="240" w:afterLines="0" w:after="0"/>
      </w:pPr>
      <w:r w:rsidRPr="00031286">
        <w:rPr>
          <w:rFonts w:hint="eastAsia"/>
        </w:rPr>
        <w:t>表</w:t>
      </w:r>
      <w:r w:rsidRPr="00031286">
        <w:t>3</w:t>
      </w:r>
      <w:r>
        <w:t>.5</w:t>
      </w:r>
      <w:r w:rsidRPr="00031286">
        <w:t xml:space="preserve"> </w:t>
      </w:r>
      <w:r>
        <w:rPr>
          <w:rFonts w:hint="eastAsia"/>
        </w:rPr>
        <w:t>商品评价</w:t>
      </w:r>
      <w:r w:rsidRPr="00031286">
        <w:rPr>
          <w:rFonts w:hint="eastAsia"/>
        </w:rPr>
        <w:t>信息表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8D0AB6" w:rsidTr="002A2051">
        <w:trPr>
          <w:trHeight w:val="454"/>
        </w:trPr>
        <w:tc>
          <w:tcPr>
            <w:tcW w:w="2321" w:type="dxa"/>
            <w:tcBorders>
              <w:top w:val="single" w:sz="12" w:space="0" w:color="auto"/>
              <w:bottom w:val="single" w:sz="8"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字段名</w:t>
            </w:r>
          </w:p>
        </w:tc>
        <w:tc>
          <w:tcPr>
            <w:tcW w:w="2321" w:type="dxa"/>
            <w:tcBorders>
              <w:top w:val="single" w:sz="12" w:space="0" w:color="auto"/>
              <w:bottom w:val="single" w:sz="8"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类型</w:t>
            </w:r>
          </w:p>
        </w:tc>
        <w:tc>
          <w:tcPr>
            <w:tcW w:w="2322" w:type="dxa"/>
            <w:tcBorders>
              <w:top w:val="single" w:sz="12" w:space="0" w:color="auto"/>
              <w:bottom w:val="single" w:sz="8"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可否为空</w:t>
            </w:r>
          </w:p>
        </w:tc>
        <w:tc>
          <w:tcPr>
            <w:tcW w:w="2322" w:type="dxa"/>
            <w:tcBorders>
              <w:top w:val="single" w:sz="12" w:space="0" w:color="auto"/>
              <w:bottom w:val="single" w:sz="8"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说明</w:t>
            </w:r>
          </w:p>
        </w:tc>
      </w:tr>
      <w:tr w:rsidR="008D0AB6" w:rsidTr="002A2051">
        <w:trPr>
          <w:trHeight w:val="454"/>
        </w:trPr>
        <w:tc>
          <w:tcPr>
            <w:tcW w:w="2321" w:type="dxa"/>
            <w:tcBorders>
              <w:top w:val="single" w:sz="8" w:space="0" w:color="auto"/>
              <w:bottom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id</w:t>
            </w:r>
          </w:p>
        </w:tc>
        <w:tc>
          <w:tcPr>
            <w:tcW w:w="2321" w:type="dxa"/>
            <w:tcBorders>
              <w:top w:val="single" w:sz="8" w:space="0" w:color="auto"/>
              <w:bottom w:val="nil"/>
            </w:tcBorders>
          </w:tcPr>
          <w:p w:rsidR="008D0AB6" w:rsidRPr="00512C25" w:rsidRDefault="00402500" w:rsidP="00512C25">
            <w:pPr>
              <w:topLinePunct/>
              <w:adjustRightInd/>
              <w:snapToGrid/>
              <w:spacing w:line="240" w:lineRule="auto"/>
              <w:jc w:val="center"/>
              <w:rPr>
                <w:kern w:val="10"/>
                <w:sz w:val="21"/>
                <w:szCs w:val="21"/>
              </w:rPr>
            </w:pPr>
            <w:r w:rsidRPr="00402500">
              <w:rPr>
                <w:kern w:val="10"/>
                <w:sz w:val="21"/>
                <w:szCs w:val="21"/>
              </w:rPr>
              <w:t>int(11)</w:t>
            </w:r>
          </w:p>
        </w:tc>
        <w:tc>
          <w:tcPr>
            <w:tcW w:w="2322" w:type="dxa"/>
            <w:tcBorders>
              <w:top w:val="single" w:sz="8" w:space="0" w:color="auto"/>
              <w:bottom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NOT NULL</w:t>
            </w:r>
          </w:p>
        </w:tc>
        <w:tc>
          <w:tcPr>
            <w:tcW w:w="2322" w:type="dxa"/>
            <w:tcBorders>
              <w:top w:val="single" w:sz="8" w:space="0" w:color="auto"/>
              <w:bottom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编号（主键）</w:t>
            </w:r>
          </w:p>
        </w:tc>
      </w:tr>
      <w:tr w:rsidR="008D0AB6" w:rsidTr="002A2051">
        <w:trPr>
          <w:trHeight w:val="454"/>
        </w:trPr>
        <w:tc>
          <w:tcPr>
            <w:tcW w:w="2321" w:type="dxa"/>
            <w:tcBorders>
              <w:top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note</w:t>
            </w:r>
          </w:p>
        </w:tc>
        <w:tc>
          <w:tcPr>
            <w:tcW w:w="2321" w:type="dxa"/>
            <w:tcBorders>
              <w:top w:val="nil"/>
            </w:tcBorders>
          </w:tcPr>
          <w:p w:rsidR="008D0AB6" w:rsidRPr="00512C25" w:rsidRDefault="00402500" w:rsidP="00512C25">
            <w:pPr>
              <w:topLinePunct/>
              <w:adjustRightInd/>
              <w:snapToGrid/>
              <w:spacing w:line="240" w:lineRule="auto"/>
              <w:jc w:val="center"/>
              <w:rPr>
                <w:kern w:val="10"/>
                <w:sz w:val="21"/>
                <w:szCs w:val="21"/>
              </w:rPr>
            </w:pPr>
            <w:r w:rsidRPr="00402500">
              <w:rPr>
                <w:kern w:val="10"/>
                <w:sz w:val="21"/>
                <w:szCs w:val="21"/>
              </w:rPr>
              <w:t>varchar(500)</w:t>
            </w:r>
          </w:p>
        </w:tc>
        <w:tc>
          <w:tcPr>
            <w:tcW w:w="2322" w:type="dxa"/>
            <w:tcBorders>
              <w:top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内容</w:t>
            </w:r>
          </w:p>
        </w:tc>
      </w:tr>
      <w:tr w:rsidR="008D0AB6" w:rsidTr="002A2051">
        <w:trPr>
          <w:trHeight w:val="454"/>
        </w:trPr>
        <w:tc>
          <w:tcPr>
            <w:tcW w:w="2321" w:type="dxa"/>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uid</w:t>
            </w:r>
          </w:p>
        </w:tc>
        <w:tc>
          <w:tcPr>
            <w:tcW w:w="2321" w:type="dxa"/>
          </w:tcPr>
          <w:p w:rsidR="008D0AB6" w:rsidRPr="00512C25" w:rsidRDefault="00402500" w:rsidP="00512C25">
            <w:pPr>
              <w:topLinePunct/>
              <w:adjustRightInd/>
              <w:snapToGrid/>
              <w:spacing w:line="240" w:lineRule="auto"/>
              <w:jc w:val="center"/>
              <w:rPr>
                <w:kern w:val="10"/>
                <w:sz w:val="21"/>
                <w:szCs w:val="21"/>
              </w:rPr>
            </w:pPr>
            <w:r w:rsidRPr="00402500">
              <w:rPr>
                <w:kern w:val="10"/>
                <w:sz w:val="21"/>
                <w:szCs w:val="21"/>
              </w:rPr>
              <w:t>varchar(10)</w:t>
            </w:r>
          </w:p>
        </w:tc>
        <w:tc>
          <w:tcPr>
            <w:tcW w:w="2322" w:type="dxa"/>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NULL</w:t>
            </w:r>
          </w:p>
        </w:tc>
        <w:tc>
          <w:tcPr>
            <w:tcW w:w="2322" w:type="dxa"/>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用户编号</w:t>
            </w:r>
          </w:p>
        </w:tc>
      </w:tr>
      <w:tr w:rsidR="008D0AB6" w:rsidTr="002A2051">
        <w:trPr>
          <w:trHeight w:val="454"/>
        </w:trPr>
        <w:tc>
          <w:tcPr>
            <w:tcW w:w="2321" w:type="dxa"/>
            <w:tcBorders>
              <w:bottom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username</w:t>
            </w:r>
          </w:p>
        </w:tc>
        <w:tc>
          <w:tcPr>
            <w:tcW w:w="2321" w:type="dxa"/>
            <w:tcBorders>
              <w:bottom w:val="nil"/>
            </w:tcBorders>
          </w:tcPr>
          <w:p w:rsidR="008D0AB6" w:rsidRPr="00512C25" w:rsidRDefault="00402500" w:rsidP="00512C25">
            <w:pPr>
              <w:topLinePunct/>
              <w:adjustRightInd/>
              <w:snapToGrid/>
              <w:spacing w:line="240" w:lineRule="auto"/>
              <w:jc w:val="center"/>
              <w:rPr>
                <w:kern w:val="10"/>
                <w:sz w:val="21"/>
                <w:szCs w:val="21"/>
              </w:rPr>
            </w:pPr>
            <w:r w:rsidRPr="00402500">
              <w:rPr>
                <w:kern w:val="10"/>
                <w:sz w:val="21"/>
                <w:szCs w:val="21"/>
              </w:rPr>
              <w:t>varchar(200)</w:t>
            </w:r>
          </w:p>
        </w:tc>
        <w:tc>
          <w:tcPr>
            <w:tcW w:w="2322" w:type="dxa"/>
            <w:tcBorders>
              <w:bottom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bottom w:val="nil"/>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用户名</w:t>
            </w:r>
          </w:p>
        </w:tc>
      </w:tr>
      <w:tr w:rsidR="008D0AB6" w:rsidTr="002A2051">
        <w:trPr>
          <w:trHeight w:val="454"/>
        </w:trPr>
        <w:tc>
          <w:tcPr>
            <w:tcW w:w="2321" w:type="dxa"/>
            <w:tcBorders>
              <w:top w:val="nil"/>
              <w:bottom w:val="single" w:sz="12"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ndata</w:t>
            </w:r>
          </w:p>
        </w:tc>
        <w:tc>
          <w:tcPr>
            <w:tcW w:w="2321" w:type="dxa"/>
            <w:tcBorders>
              <w:top w:val="nil"/>
              <w:bottom w:val="single" w:sz="12" w:space="0" w:color="auto"/>
            </w:tcBorders>
          </w:tcPr>
          <w:p w:rsidR="008D0AB6" w:rsidRPr="00512C25" w:rsidRDefault="00402500" w:rsidP="00512C25">
            <w:pPr>
              <w:topLinePunct/>
              <w:adjustRightInd/>
              <w:snapToGrid/>
              <w:spacing w:line="240" w:lineRule="auto"/>
              <w:jc w:val="center"/>
              <w:rPr>
                <w:kern w:val="10"/>
                <w:sz w:val="21"/>
                <w:szCs w:val="21"/>
              </w:rPr>
            </w:pPr>
            <w:r w:rsidRPr="00402500">
              <w:rPr>
                <w:kern w:val="10"/>
                <w:sz w:val="21"/>
                <w:szCs w:val="21"/>
              </w:rPr>
              <w:t>varchar(50)</w:t>
            </w:r>
          </w:p>
        </w:tc>
        <w:tc>
          <w:tcPr>
            <w:tcW w:w="2322" w:type="dxa"/>
            <w:tcBorders>
              <w:top w:val="nil"/>
              <w:bottom w:val="single" w:sz="12"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NULL</w:t>
            </w:r>
          </w:p>
        </w:tc>
        <w:tc>
          <w:tcPr>
            <w:tcW w:w="2322" w:type="dxa"/>
            <w:tcBorders>
              <w:top w:val="nil"/>
              <w:bottom w:val="single" w:sz="12" w:space="0" w:color="auto"/>
            </w:tcBorders>
          </w:tcPr>
          <w:p w:rsidR="008D0AB6" w:rsidRPr="00512C25" w:rsidRDefault="00402500" w:rsidP="00512C25">
            <w:pPr>
              <w:topLinePunct/>
              <w:adjustRightInd/>
              <w:snapToGrid/>
              <w:spacing w:line="240" w:lineRule="auto"/>
              <w:jc w:val="center"/>
              <w:rPr>
                <w:kern w:val="10"/>
                <w:sz w:val="21"/>
                <w:szCs w:val="21"/>
              </w:rPr>
            </w:pPr>
            <w:r>
              <w:rPr>
                <w:rFonts w:hint="eastAsia"/>
                <w:kern w:val="10"/>
                <w:sz w:val="21"/>
                <w:szCs w:val="21"/>
              </w:rPr>
              <w:t>时间</w:t>
            </w:r>
          </w:p>
        </w:tc>
      </w:tr>
    </w:tbl>
    <w:p w:rsidR="008857CB" w:rsidRPr="005A2512" w:rsidRDefault="008857CB" w:rsidP="00402C0F">
      <w:pPr>
        <w:pStyle w:val="af0"/>
        <w:spacing w:beforeLines="100" w:before="240" w:afterLines="0" w:after="0" w:line="300" w:lineRule="auto"/>
        <w:ind w:firstLineChars="200" w:firstLine="480"/>
        <w:jc w:val="left"/>
        <w:rPr>
          <w:rFonts w:ascii="Times New Roman" w:eastAsia="宋体" w:hAnsi="Times New Roman" w:cs="Times New Roman"/>
          <w:sz w:val="24"/>
          <w:szCs w:val="24"/>
        </w:rPr>
      </w:pPr>
      <w:r w:rsidRPr="005A2512">
        <w:rPr>
          <w:rFonts w:ascii="Times New Roman" w:eastAsia="宋体" w:hAnsi="Times New Roman" w:cs="Times New Roman" w:hint="eastAsia"/>
          <w:sz w:val="24"/>
          <w:szCs w:val="24"/>
        </w:rPr>
        <w:t>（</w:t>
      </w:r>
      <w:r w:rsidRPr="005A2512">
        <w:rPr>
          <w:rFonts w:ascii="Times New Roman" w:eastAsia="宋体" w:hAnsi="Times New Roman" w:cs="Times New Roman" w:hint="eastAsia"/>
          <w:sz w:val="24"/>
          <w:szCs w:val="24"/>
        </w:rPr>
        <w:t>6</w:t>
      </w:r>
      <w:r w:rsidRPr="005A2512">
        <w:rPr>
          <w:rFonts w:ascii="Times New Roman" w:eastAsia="宋体" w:hAnsi="Times New Roman" w:cs="Times New Roman" w:hint="eastAsia"/>
          <w:sz w:val="24"/>
          <w:szCs w:val="24"/>
        </w:rPr>
        <w:t>）供货商店信息表：供货商店是由管理员选择的，管理员在添加商品的时候，需要注明该商品是哪家店的。用户在选购商品的时候，也可以先选择店铺，然后直接选择该店铺的商品。商店编号由管理员确定，能够唯一的标识一家店铺，因此被设置为主键，类型为整型，不可为空。其他属性不是主键，可为空，且涉及到字符信息的输入和显示，因此类型设置为字符型，供货商店</w:t>
      </w:r>
      <w:proofErr w:type="gramStart"/>
      <w:r w:rsidRPr="005A2512">
        <w:rPr>
          <w:rFonts w:ascii="Times New Roman" w:eastAsia="宋体" w:hAnsi="Times New Roman" w:cs="Times New Roman" w:hint="eastAsia"/>
          <w:sz w:val="24"/>
          <w:szCs w:val="24"/>
        </w:rPr>
        <w:t>信息表</w:t>
      </w:r>
      <w:r w:rsidR="00C21676" w:rsidRPr="005A2512">
        <w:rPr>
          <w:rFonts w:ascii="Times New Roman" w:eastAsia="宋体" w:hAnsi="Times New Roman" w:cs="Times New Roman" w:hint="eastAsia"/>
          <w:sz w:val="24"/>
          <w:szCs w:val="24"/>
        </w:rPr>
        <w:t>请查看</w:t>
      </w:r>
      <w:proofErr w:type="gramEnd"/>
      <w:r w:rsidR="00C21676" w:rsidRPr="005A2512">
        <w:rPr>
          <w:rFonts w:ascii="Times New Roman" w:eastAsia="宋体" w:hAnsi="Times New Roman" w:cs="Times New Roman" w:hint="eastAsia"/>
          <w:sz w:val="24"/>
          <w:szCs w:val="24"/>
        </w:rPr>
        <w:t>表</w:t>
      </w:r>
      <w:r w:rsidRPr="005A2512">
        <w:rPr>
          <w:rFonts w:ascii="Times New Roman" w:eastAsia="宋体" w:hAnsi="Times New Roman" w:cs="Times New Roman" w:hint="eastAsia"/>
          <w:sz w:val="24"/>
          <w:szCs w:val="24"/>
        </w:rPr>
        <w:t>3.6</w:t>
      </w:r>
      <w:r w:rsidRPr="005A2512">
        <w:rPr>
          <w:rFonts w:ascii="Times New Roman" w:eastAsia="宋体" w:hAnsi="Times New Roman" w:cs="Times New Roman" w:hint="eastAsia"/>
          <w:sz w:val="24"/>
          <w:szCs w:val="24"/>
        </w:rPr>
        <w:t>。</w:t>
      </w:r>
      <w:r w:rsidRPr="005A2512">
        <w:rPr>
          <w:rFonts w:ascii="Times New Roman" w:eastAsia="宋体" w:hAnsi="Times New Roman" w:cs="Times New Roman" w:hint="eastAsia"/>
          <w:sz w:val="24"/>
          <w:szCs w:val="24"/>
        </w:rPr>
        <w:t xml:space="preserve"> </w:t>
      </w:r>
    </w:p>
    <w:p w:rsidR="00402500" w:rsidRDefault="00031286" w:rsidP="00402C0F">
      <w:pPr>
        <w:pStyle w:val="af0"/>
        <w:spacing w:beforeLines="100" w:before="240" w:afterLines="0" w:after="0"/>
      </w:pPr>
      <w:r w:rsidRPr="00031286">
        <w:rPr>
          <w:rFonts w:hint="eastAsia"/>
        </w:rPr>
        <w:t>表</w:t>
      </w:r>
      <w:r w:rsidRPr="00031286">
        <w:t>3</w:t>
      </w:r>
      <w:r>
        <w:t>.6</w:t>
      </w:r>
      <w:r w:rsidRPr="00031286">
        <w:t xml:space="preserve"> </w:t>
      </w:r>
      <w:r>
        <w:rPr>
          <w:rFonts w:hint="eastAsia"/>
        </w:rPr>
        <w:t>供货商店信息表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402500" w:rsidTr="002A2051">
        <w:trPr>
          <w:trHeight w:val="454"/>
        </w:trPr>
        <w:tc>
          <w:tcPr>
            <w:tcW w:w="2321" w:type="dxa"/>
            <w:tcBorders>
              <w:top w:val="single" w:sz="12" w:space="0" w:color="auto"/>
              <w:bottom w:val="single" w:sz="8" w:space="0" w:color="auto"/>
            </w:tcBorders>
          </w:tcPr>
          <w:p w:rsidR="00402500" w:rsidRDefault="00402500" w:rsidP="00402500">
            <w:pPr>
              <w:widowControl/>
              <w:adjustRightInd/>
              <w:snapToGrid/>
              <w:spacing w:line="240" w:lineRule="auto"/>
              <w:jc w:val="center"/>
            </w:pPr>
            <w:r>
              <w:rPr>
                <w:rFonts w:hint="eastAsia"/>
              </w:rPr>
              <w:t>字段名</w:t>
            </w:r>
          </w:p>
        </w:tc>
        <w:tc>
          <w:tcPr>
            <w:tcW w:w="2321" w:type="dxa"/>
            <w:tcBorders>
              <w:top w:val="single" w:sz="12" w:space="0" w:color="auto"/>
              <w:bottom w:val="single" w:sz="8" w:space="0" w:color="auto"/>
            </w:tcBorders>
          </w:tcPr>
          <w:p w:rsidR="00402500" w:rsidRDefault="00402500" w:rsidP="00402500">
            <w:pPr>
              <w:widowControl/>
              <w:adjustRightInd/>
              <w:snapToGrid/>
              <w:spacing w:line="240" w:lineRule="auto"/>
              <w:jc w:val="center"/>
            </w:pPr>
            <w:r>
              <w:rPr>
                <w:rFonts w:hint="eastAsia"/>
              </w:rPr>
              <w:t>类型</w:t>
            </w:r>
          </w:p>
        </w:tc>
        <w:tc>
          <w:tcPr>
            <w:tcW w:w="2322" w:type="dxa"/>
            <w:tcBorders>
              <w:top w:val="single" w:sz="12" w:space="0" w:color="auto"/>
              <w:bottom w:val="single" w:sz="8" w:space="0" w:color="auto"/>
            </w:tcBorders>
          </w:tcPr>
          <w:p w:rsidR="00402500" w:rsidRDefault="00402500" w:rsidP="00402500">
            <w:pPr>
              <w:widowControl/>
              <w:adjustRightInd/>
              <w:snapToGrid/>
              <w:spacing w:line="240" w:lineRule="auto"/>
              <w:jc w:val="center"/>
            </w:pPr>
            <w:r>
              <w:rPr>
                <w:rFonts w:hint="eastAsia"/>
              </w:rPr>
              <w:t>可否为空</w:t>
            </w:r>
          </w:p>
        </w:tc>
        <w:tc>
          <w:tcPr>
            <w:tcW w:w="2322" w:type="dxa"/>
            <w:tcBorders>
              <w:top w:val="single" w:sz="12" w:space="0" w:color="auto"/>
              <w:bottom w:val="single" w:sz="8" w:space="0" w:color="auto"/>
            </w:tcBorders>
          </w:tcPr>
          <w:p w:rsidR="00402500" w:rsidRDefault="00402500" w:rsidP="00402500">
            <w:pPr>
              <w:widowControl/>
              <w:adjustRightInd/>
              <w:snapToGrid/>
              <w:spacing w:line="240" w:lineRule="auto"/>
              <w:jc w:val="center"/>
            </w:pPr>
            <w:r>
              <w:rPr>
                <w:rFonts w:hint="eastAsia"/>
              </w:rPr>
              <w:t>说明</w:t>
            </w:r>
          </w:p>
        </w:tc>
      </w:tr>
      <w:tr w:rsidR="00402500" w:rsidTr="002A2051">
        <w:trPr>
          <w:trHeight w:val="454"/>
        </w:trPr>
        <w:tc>
          <w:tcPr>
            <w:tcW w:w="2321" w:type="dxa"/>
            <w:tcBorders>
              <w:top w:val="single" w:sz="8" w:space="0" w:color="auto"/>
              <w:bottom w:val="nil"/>
            </w:tcBorders>
          </w:tcPr>
          <w:p w:rsidR="00402500" w:rsidRDefault="00402500" w:rsidP="00402500">
            <w:pPr>
              <w:widowControl/>
              <w:adjustRightInd/>
              <w:snapToGrid/>
              <w:spacing w:line="240" w:lineRule="auto"/>
              <w:jc w:val="center"/>
            </w:pPr>
            <w:r>
              <w:rPr>
                <w:rFonts w:hint="eastAsia"/>
              </w:rPr>
              <w:t>id</w:t>
            </w:r>
          </w:p>
        </w:tc>
        <w:tc>
          <w:tcPr>
            <w:tcW w:w="2321" w:type="dxa"/>
            <w:tcBorders>
              <w:top w:val="single" w:sz="8" w:space="0" w:color="auto"/>
              <w:bottom w:val="nil"/>
            </w:tcBorders>
          </w:tcPr>
          <w:p w:rsidR="00402500" w:rsidRDefault="00402500" w:rsidP="00402500">
            <w:pPr>
              <w:widowControl/>
              <w:adjustRightInd/>
              <w:snapToGrid/>
              <w:spacing w:line="240" w:lineRule="auto"/>
              <w:jc w:val="center"/>
            </w:pPr>
            <w:r w:rsidRPr="00402500">
              <w:t>int(11)</w:t>
            </w:r>
          </w:p>
        </w:tc>
        <w:tc>
          <w:tcPr>
            <w:tcW w:w="2322" w:type="dxa"/>
            <w:tcBorders>
              <w:top w:val="single" w:sz="8" w:space="0" w:color="auto"/>
              <w:bottom w:val="nil"/>
            </w:tcBorders>
          </w:tcPr>
          <w:p w:rsidR="00402500" w:rsidRDefault="00402500" w:rsidP="00402500">
            <w:pPr>
              <w:widowControl/>
              <w:adjustRightInd/>
              <w:snapToGrid/>
              <w:spacing w:line="240" w:lineRule="auto"/>
              <w:jc w:val="center"/>
            </w:pPr>
            <w:r>
              <w:rPr>
                <w:rFonts w:hint="eastAsia"/>
              </w:rPr>
              <w:t>NOT NULL</w:t>
            </w:r>
          </w:p>
        </w:tc>
        <w:tc>
          <w:tcPr>
            <w:tcW w:w="2322" w:type="dxa"/>
            <w:tcBorders>
              <w:top w:val="single" w:sz="8" w:space="0" w:color="auto"/>
              <w:bottom w:val="nil"/>
            </w:tcBorders>
          </w:tcPr>
          <w:p w:rsidR="00402500" w:rsidRDefault="00402500" w:rsidP="00402500">
            <w:pPr>
              <w:widowControl/>
              <w:adjustRightInd/>
              <w:snapToGrid/>
              <w:spacing w:line="240" w:lineRule="auto"/>
              <w:jc w:val="center"/>
            </w:pPr>
            <w:r>
              <w:rPr>
                <w:rFonts w:hint="eastAsia"/>
              </w:rPr>
              <w:t>商店编号（主键）</w:t>
            </w:r>
          </w:p>
        </w:tc>
      </w:tr>
      <w:tr w:rsidR="00402500" w:rsidTr="002A2051">
        <w:trPr>
          <w:trHeight w:val="454"/>
        </w:trPr>
        <w:tc>
          <w:tcPr>
            <w:tcW w:w="2321" w:type="dxa"/>
            <w:tcBorders>
              <w:top w:val="nil"/>
            </w:tcBorders>
          </w:tcPr>
          <w:p w:rsidR="00402500" w:rsidRDefault="00402500" w:rsidP="00402500">
            <w:pPr>
              <w:widowControl/>
              <w:adjustRightInd/>
              <w:snapToGrid/>
              <w:spacing w:line="240" w:lineRule="auto"/>
              <w:jc w:val="center"/>
            </w:pPr>
            <w:r>
              <w:rPr>
                <w:rFonts w:hint="eastAsia"/>
              </w:rPr>
              <w:t>sname</w:t>
            </w:r>
          </w:p>
        </w:tc>
        <w:tc>
          <w:tcPr>
            <w:tcW w:w="2321" w:type="dxa"/>
            <w:tcBorders>
              <w:top w:val="nil"/>
            </w:tcBorders>
          </w:tcPr>
          <w:p w:rsidR="00402500" w:rsidRDefault="00402500" w:rsidP="00402500">
            <w:pPr>
              <w:widowControl/>
              <w:adjustRightInd/>
              <w:snapToGrid/>
              <w:spacing w:line="240" w:lineRule="auto"/>
              <w:jc w:val="center"/>
            </w:pPr>
            <w:r w:rsidRPr="00402500">
              <w:t>varchar(100)</w:t>
            </w:r>
          </w:p>
        </w:tc>
        <w:tc>
          <w:tcPr>
            <w:tcW w:w="2322" w:type="dxa"/>
            <w:tcBorders>
              <w:top w:val="nil"/>
            </w:tcBorders>
          </w:tcPr>
          <w:p w:rsidR="00402500" w:rsidRDefault="00402500" w:rsidP="00402500">
            <w:pPr>
              <w:widowControl/>
              <w:adjustRightInd/>
              <w:snapToGrid/>
              <w:spacing w:line="240" w:lineRule="auto"/>
              <w:jc w:val="center"/>
            </w:pPr>
            <w:r>
              <w:rPr>
                <w:rFonts w:hint="eastAsia"/>
              </w:rPr>
              <w:t>NULL</w:t>
            </w:r>
          </w:p>
        </w:tc>
        <w:tc>
          <w:tcPr>
            <w:tcW w:w="2322" w:type="dxa"/>
            <w:tcBorders>
              <w:top w:val="nil"/>
            </w:tcBorders>
          </w:tcPr>
          <w:p w:rsidR="00402500" w:rsidRDefault="00402500" w:rsidP="00402500">
            <w:pPr>
              <w:widowControl/>
              <w:adjustRightInd/>
              <w:snapToGrid/>
              <w:spacing w:line="240" w:lineRule="auto"/>
              <w:jc w:val="center"/>
            </w:pPr>
            <w:r>
              <w:rPr>
                <w:rFonts w:hint="eastAsia"/>
              </w:rPr>
              <w:t>商店名称</w:t>
            </w:r>
          </w:p>
        </w:tc>
      </w:tr>
      <w:tr w:rsidR="00402500" w:rsidTr="002A2051">
        <w:trPr>
          <w:trHeight w:val="454"/>
        </w:trPr>
        <w:tc>
          <w:tcPr>
            <w:tcW w:w="2321" w:type="dxa"/>
          </w:tcPr>
          <w:p w:rsidR="00402500" w:rsidRDefault="00402500" w:rsidP="00402500">
            <w:pPr>
              <w:widowControl/>
              <w:adjustRightInd/>
              <w:snapToGrid/>
              <w:spacing w:line="240" w:lineRule="auto"/>
              <w:jc w:val="center"/>
            </w:pPr>
            <w:r>
              <w:rPr>
                <w:rFonts w:hint="eastAsia"/>
              </w:rPr>
              <w:t>img</w:t>
            </w:r>
          </w:p>
        </w:tc>
        <w:tc>
          <w:tcPr>
            <w:tcW w:w="2321" w:type="dxa"/>
          </w:tcPr>
          <w:p w:rsidR="00402500" w:rsidRDefault="00402500" w:rsidP="00402500">
            <w:pPr>
              <w:widowControl/>
              <w:adjustRightInd/>
              <w:snapToGrid/>
              <w:spacing w:line="240" w:lineRule="auto"/>
              <w:jc w:val="center"/>
            </w:pPr>
            <w:r w:rsidRPr="00402500">
              <w:t>varchar(500)</w:t>
            </w:r>
          </w:p>
        </w:tc>
        <w:tc>
          <w:tcPr>
            <w:tcW w:w="2322" w:type="dxa"/>
          </w:tcPr>
          <w:p w:rsidR="00402500" w:rsidRDefault="00402500" w:rsidP="00402500">
            <w:pPr>
              <w:widowControl/>
              <w:adjustRightInd/>
              <w:snapToGrid/>
              <w:spacing w:line="240" w:lineRule="auto"/>
              <w:jc w:val="center"/>
            </w:pPr>
            <w:r>
              <w:rPr>
                <w:rFonts w:hint="eastAsia"/>
              </w:rPr>
              <w:t>NULL</w:t>
            </w:r>
          </w:p>
        </w:tc>
        <w:tc>
          <w:tcPr>
            <w:tcW w:w="2322" w:type="dxa"/>
          </w:tcPr>
          <w:p w:rsidR="00402500" w:rsidRDefault="00402500" w:rsidP="00402500">
            <w:pPr>
              <w:widowControl/>
              <w:adjustRightInd/>
              <w:snapToGrid/>
              <w:spacing w:line="240" w:lineRule="auto"/>
              <w:jc w:val="center"/>
            </w:pPr>
            <w:r>
              <w:rPr>
                <w:rFonts w:hint="eastAsia"/>
              </w:rPr>
              <w:t>图片</w:t>
            </w:r>
          </w:p>
        </w:tc>
      </w:tr>
      <w:tr w:rsidR="00402500" w:rsidTr="002A2051">
        <w:trPr>
          <w:trHeight w:val="454"/>
        </w:trPr>
        <w:tc>
          <w:tcPr>
            <w:tcW w:w="2321" w:type="dxa"/>
          </w:tcPr>
          <w:p w:rsidR="00402500" w:rsidRDefault="00402500" w:rsidP="00402500">
            <w:pPr>
              <w:widowControl/>
              <w:adjustRightInd/>
              <w:snapToGrid/>
              <w:spacing w:line="240" w:lineRule="auto"/>
              <w:jc w:val="center"/>
            </w:pPr>
            <w:r>
              <w:rPr>
                <w:rFonts w:hint="eastAsia"/>
              </w:rPr>
              <w:t>note</w:t>
            </w:r>
          </w:p>
        </w:tc>
        <w:tc>
          <w:tcPr>
            <w:tcW w:w="2321" w:type="dxa"/>
          </w:tcPr>
          <w:p w:rsidR="00402500" w:rsidRDefault="00402500" w:rsidP="00402500">
            <w:pPr>
              <w:widowControl/>
              <w:adjustRightInd/>
              <w:snapToGrid/>
              <w:spacing w:line="240" w:lineRule="auto"/>
              <w:jc w:val="center"/>
            </w:pPr>
            <w:r w:rsidRPr="00402500">
              <w:t>varchar(500)</w:t>
            </w:r>
          </w:p>
        </w:tc>
        <w:tc>
          <w:tcPr>
            <w:tcW w:w="2322" w:type="dxa"/>
          </w:tcPr>
          <w:p w:rsidR="00402500" w:rsidRDefault="00402500" w:rsidP="00402500">
            <w:pPr>
              <w:widowControl/>
              <w:adjustRightInd/>
              <w:snapToGrid/>
              <w:spacing w:line="240" w:lineRule="auto"/>
              <w:jc w:val="center"/>
            </w:pPr>
            <w:r>
              <w:rPr>
                <w:rFonts w:hint="eastAsia"/>
              </w:rPr>
              <w:t>NULL</w:t>
            </w:r>
          </w:p>
        </w:tc>
        <w:tc>
          <w:tcPr>
            <w:tcW w:w="2322" w:type="dxa"/>
          </w:tcPr>
          <w:p w:rsidR="00402500" w:rsidRDefault="00402500" w:rsidP="00402500">
            <w:pPr>
              <w:widowControl/>
              <w:adjustRightInd/>
              <w:snapToGrid/>
              <w:spacing w:line="240" w:lineRule="auto"/>
              <w:jc w:val="center"/>
            </w:pPr>
            <w:r>
              <w:rPr>
                <w:rFonts w:hint="eastAsia"/>
              </w:rPr>
              <w:t>商店介绍</w:t>
            </w:r>
          </w:p>
        </w:tc>
      </w:tr>
      <w:tr w:rsidR="00402500" w:rsidTr="002A2051">
        <w:trPr>
          <w:trHeight w:val="454"/>
        </w:trPr>
        <w:tc>
          <w:tcPr>
            <w:tcW w:w="2321" w:type="dxa"/>
            <w:tcBorders>
              <w:bottom w:val="nil"/>
            </w:tcBorders>
          </w:tcPr>
          <w:p w:rsidR="00402500" w:rsidRDefault="00402500" w:rsidP="00402500">
            <w:pPr>
              <w:widowControl/>
              <w:adjustRightInd/>
              <w:snapToGrid/>
              <w:spacing w:line="240" w:lineRule="auto"/>
              <w:jc w:val="center"/>
            </w:pPr>
            <w:r>
              <w:rPr>
                <w:rFonts w:hint="eastAsia"/>
              </w:rPr>
              <w:t>address</w:t>
            </w:r>
          </w:p>
        </w:tc>
        <w:tc>
          <w:tcPr>
            <w:tcW w:w="2321" w:type="dxa"/>
            <w:tcBorders>
              <w:bottom w:val="nil"/>
            </w:tcBorders>
          </w:tcPr>
          <w:p w:rsidR="00402500" w:rsidRDefault="00402500" w:rsidP="00402500">
            <w:pPr>
              <w:widowControl/>
              <w:adjustRightInd/>
              <w:snapToGrid/>
              <w:spacing w:line="240" w:lineRule="auto"/>
              <w:jc w:val="center"/>
            </w:pPr>
            <w:r w:rsidRPr="00402500">
              <w:t>varchar(500)</w:t>
            </w:r>
          </w:p>
        </w:tc>
        <w:tc>
          <w:tcPr>
            <w:tcW w:w="2322" w:type="dxa"/>
            <w:tcBorders>
              <w:bottom w:val="nil"/>
            </w:tcBorders>
          </w:tcPr>
          <w:p w:rsidR="00402500" w:rsidRDefault="00402500" w:rsidP="00402500">
            <w:pPr>
              <w:widowControl/>
              <w:adjustRightInd/>
              <w:snapToGrid/>
              <w:spacing w:line="240" w:lineRule="auto"/>
              <w:jc w:val="center"/>
            </w:pPr>
            <w:r>
              <w:rPr>
                <w:rFonts w:hint="eastAsia"/>
              </w:rPr>
              <w:t>NULL</w:t>
            </w:r>
          </w:p>
        </w:tc>
        <w:tc>
          <w:tcPr>
            <w:tcW w:w="2322" w:type="dxa"/>
            <w:tcBorders>
              <w:bottom w:val="nil"/>
            </w:tcBorders>
          </w:tcPr>
          <w:p w:rsidR="00402500" w:rsidRDefault="00402500" w:rsidP="00402500">
            <w:pPr>
              <w:widowControl/>
              <w:adjustRightInd/>
              <w:snapToGrid/>
              <w:spacing w:line="240" w:lineRule="auto"/>
              <w:jc w:val="center"/>
            </w:pPr>
            <w:r>
              <w:rPr>
                <w:rFonts w:hint="eastAsia"/>
              </w:rPr>
              <w:t>商店地址</w:t>
            </w:r>
          </w:p>
        </w:tc>
      </w:tr>
      <w:tr w:rsidR="00402500" w:rsidTr="002A2051">
        <w:trPr>
          <w:trHeight w:val="454"/>
        </w:trPr>
        <w:tc>
          <w:tcPr>
            <w:tcW w:w="2321" w:type="dxa"/>
            <w:tcBorders>
              <w:top w:val="nil"/>
              <w:bottom w:val="single" w:sz="12" w:space="0" w:color="auto"/>
            </w:tcBorders>
          </w:tcPr>
          <w:p w:rsidR="00402500" w:rsidRDefault="00402500" w:rsidP="00402500">
            <w:pPr>
              <w:widowControl/>
              <w:adjustRightInd/>
              <w:snapToGrid/>
              <w:spacing w:line="240" w:lineRule="auto"/>
              <w:jc w:val="center"/>
            </w:pPr>
            <w:r>
              <w:rPr>
                <w:rFonts w:hint="eastAsia"/>
              </w:rPr>
              <w:t>tel</w:t>
            </w:r>
          </w:p>
        </w:tc>
        <w:tc>
          <w:tcPr>
            <w:tcW w:w="2321" w:type="dxa"/>
            <w:tcBorders>
              <w:top w:val="nil"/>
              <w:bottom w:val="single" w:sz="12" w:space="0" w:color="auto"/>
            </w:tcBorders>
          </w:tcPr>
          <w:p w:rsidR="00402500" w:rsidRDefault="00402500" w:rsidP="00402500">
            <w:pPr>
              <w:widowControl/>
              <w:adjustRightInd/>
              <w:snapToGrid/>
              <w:spacing w:line="240" w:lineRule="auto"/>
              <w:jc w:val="center"/>
            </w:pPr>
            <w:r w:rsidRPr="00402500">
              <w:t>varchar(100)</w:t>
            </w:r>
          </w:p>
        </w:tc>
        <w:tc>
          <w:tcPr>
            <w:tcW w:w="2322" w:type="dxa"/>
            <w:tcBorders>
              <w:top w:val="nil"/>
              <w:bottom w:val="single" w:sz="12" w:space="0" w:color="auto"/>
            </w:tcBorders>
          </w:tcPr>
          <w:p w:rsidR="00402500" w:rsidRDefault="00402500" w:rsidP="00402500">
            <w:pPr>
              <w:widowControl/>
              <w:adjustRightInd/>
              <w:snapToGrid/>
              <w:spacing w:line="240" w:lineRule="auto"/>
              <w:jc w:val="center"/>
            </w:pPr>
            <w:r>
              <w:rPr>
                <w:rFonts w:hint="eastAsia"/>
              </w:rPr>
              <w:t>NULL</w:t>
            </w:r>
          </w:p>
        </w:tc>
        <w:tc>
          <w:tcPr>
            <w:tcW w:w="2322" w:type="dxa"/>
            <w:tcBorders>
              <w:top w:val="nil"/>
              <w:bottom w:val="single" w:sz="12" w:space="0" w:color="auto"/>
            </w:tcBorders>
          </w:tcPr>
          <w:p w:rsidR="00402500" w:rsidRDefault="00402500" w:rsidP="00402500">
            <w:pPr>
              <w:widowControl/>
              <w:adjustRightInd/>
              <w:snapToGrid/>
              <w:spacing w:line="240" w:lineRule="auto"/>
              <w:jc w:val="center"/>
            </w:pPr>
            <w:r>
              <w:rPr>
                <w:rFonts w:hint="eastAsia"/>
              </w:rPr>
              <w:t>联系电话</w:t>
            </w:r>
          </w:p>
        </w:tc>
      </w:tr>
    </w:tbl>
    <w:p w:rsidR="00CE7622" w:rsidRDefault="00CE7622" w:rsidP="00D65107">
      <w:pPr>
        <w:widowControl/>
        <w:adjustRightInd/>
        <w:snapToGrid/>
        <w:spacing w:line="240" w:lineRule="auto"/>
        <w:jc w:val="both"/>
      </w:pPr>
    </w:p>
    <w:p w:rsidR="00CE7622" w:rsidRDefault="00CE7622">
      <w:pPr>
        <w:widowControl/>
        <w:adjustRightInd/>
        <w:snapToGrid/>
        <w:spacing w:line="240" w:lineRule="auto"/>
      </w:pPr>
      <w:r>
        <w:br w:type="page"/>
      </w:r>
    </w:p>
    <w:p w:rsidR="00313E26" w:rsidRPr="00A75129" w:rsidRDefault="00833D6E" w:rsidP="00A75129">
      <w:pPr>
        <w:pStyle w:val="1"/>
        <w:tabs>
          <w:tab w:val="clear" w:pos="377"/>
        </w:tabs>
        <w:spacing w:after="240"/>
        <w:jc w:val="center"/>
        <w:rPr>
          <w:rFonts w:hAnsi="黑体"/>
        </w:rPr>
      </w:pPr>
      <w:bookmarkStart w:id="61" w:name="_Toc8023513"/>
      <w:r>
        <w:rPr>
          <w:rFonts w:hAnsi="黑体" w:hint="eastAsia"/>
        </w:rPr>
        <w:lastRenderedPageBreak/>
        <w:t>4</w:t>
      </w:r>
      <w:r w:rsidR="00313E26" w:rsidRPr="00A75129">
        <w:rPr>
          <w:rFonts w:hAnsi="黑体" w:hint="eastAsia"/>
        </w:rPr>
        <w:t xml:space="preserve"> </w:t>
      </w:r>
      <w:r w:rsidR="00461839">
        <w:rPr>
          <w:rFonts w:hAnsi="黑体" w:hint="eastAsia"/>
        </w:rPr>
        <w:t>系统总体</w:t>
      </w:r>
      <w:r w:rsidR="00313E26" w:rsidRPr="00A75129">
        <w:rPr>
          <w:rFonts w:hAnsi="黑体" w:hint="eastAsia"/>
        </w:rPr>
        <w:t>设计</w:t>
      </w:r>
      <w:bookmarkEnd w:id="61"/>
    </w:p>
    <w:p w:rsidR="00313E26" w:rsidRDefault="00833D6E" w:rsidP="00A75129">
      <w:pPr>
        <w:pStyle w:val="2"/>
        <w:widowControl w:val="0"/>
        <w:adjustRightInd w:val="0"/>
        <w:snapToGrid w:val="0"/>
        <w:spacing w:beforeLines="0" w:before="0"/>
        <w:jc w:val="left"/>
        <w:rPr>
          <w:rFonts w:hAnsi="黑体" w:cs="宋体"/>
          <w:spacing w:val="0"/>
          <w:kern w:val="2"/>
        </w:rPr>
      </w:pPr>
      <w:bookmarkStart w:id="62" w:name="_Toc8023514"/>
      <w:r>
        <w:rPr>
          <w:rFonts w:hAnsi="黑体" w:cs="宋体" w:hint="eastAsia"/>
          <w:spacing w:val="0"/>
          <w:kern w:val="2"/>
        </w:rPr>
        <w:t>4</w:t>
      </w:r>
      <w:r w:rsidR="00313E26" w:rsidRPr="00A75129">
        <w:rPr>
          <w:rFonts w:hAnsi="黑体" w:cs="宋体" w:hint="eastAsia"/>
          <w:spacing w:val="0"/>
          <w:kern w:val="2"/>
        </w:rPr>
        <w:t xml:space="preserve">.1 </w:t>
      </w:r>
      <w:r w:rsidR="00461839">
        <w:rPr>
          <w:rFonts w:hAnsi="黑体" w:cs="宋体" w:hint="eastAsia"/>
          <w:spacing w:val="0"/>
          <w:kern w:val="2"/>
        </w:rPr>
        <w:t>系统</w:t>
      </w:r>
      <w:r w:rsidR="00313E26" w:rsidRPr="00A75129">
        <w:rPr>
          <w:rFonts w:hAnsi="黑体" w:cs="宋体" w:hint="eastAsia"/>
          <w:spacing w:val="0"/>
          <w:kern w:val="2"/>
        </w:rPr>
        <w:t>功能模块图</w:t>
      </w:r>
      <w:bookmarkEnd w:id="62"/>
    </w:p>
    <w:p w:rsidR="00FB3A46" w:rsidRDefault="00FB3A46" w:rsidP="00FB3A46">
      <w:pPr>
        <w:ind w:firstLineChars="200" w:firstLine="480"/>
      </w:pPr>
      <w:r>
        <w:rPr>
          <w:rFonts w:hint="eastAsia"/>
        </w:rPr>
        <w:t>校园便利</w:t>
      </w:r>
      <w:proofErr w:type="gramStart"/>
      <w:r>
        <w:rPr>
          <w:rFonts w:hint="eastAsia"/>
        </w:rPr>
        <w:t>店系统</w:t>
      </w:r>
      <w:proofErr w:type="gramEnd"/>
      <w:r>
        <w:rPr>
          <w:rFonts w:hint="eastAsia"/>
        </w:rPr>
        <w:t>的开发分为客户端和后台。客户端用户注册登录以后，即可进行购物或者发论坛的操作，后台是管理员对客户端的各种数据进行管理。通过参考阅读相关文献，上网调查和研究以后，确定出本系统的使用角色以及主要功能具体如下所述。</w:t>
      </w:r>
    </w:p>
    <w:p w:rsidR="00FB3A46" w:rsidRDefault="00FB3A46" w:rsidP="00FB3A46">
      <w:pPr>
        <w:ind w:firstLineChars="200" w:firstLine="480"/>
        <w:rPr>
          <w:rFonts w:cs="宋体"/>
        </w:rPr>
      </w:pPr>
      <w:r>
        <w:rPr>
          <w:rFonts w:cs="宋体" w:hint="eastAsia"/>
        </w:rPr>
        <w:t>学生用户：</w:t>
      </w:r>
    </w:p>
    <w:p w:rsidR="00FB3A46" w:rsidRDefault="00FB3A46" w:rsidP="00FB3A46">
      <w:pPr>
        <w:ind w:firstLineChars="200" w:firstLine="480"/>
        <w:rPr>
          <w:rFonts w:cs="宋体"/>
        </w:rPr>
      </w:pPr>
      <w:r>
        <w:rPr>
          <w:rFonts w:cs="宋体" w:hint="eastAsia"/>
        </w:rPr>
        <w:t>（</w:t>
      </w:r>
      <w:r>
        <w:rPr>
          <w:rFonts w:cs="宋体" w:hint="eastAsia"/>
        </w:rPr>
        <w:t>1</w:t>
      </w:r>
      <w:r>
        <w:rPr>
          <w:rFonts w:cs="宋体" w:hint="eastAsia"/>
        </w:rPr>
        <w:t>）</w:t>
      </w:r>
      <w:r w:rsidRPr="00151507">
        <w:rPr>
          <w:rFonts w:cs="宋体" w:hint="eastAsia"/>
        </w:rPr>
        <w:t>注册登录，</w:t>
      </w:r>
      <w:r>
        <w:rPr>
          <w:rFonts w:cs="宋体" w:hint="eastAsia"/>
        </w:rPr>
        <w:t>用户注册时需输入用户名，密码等基本信息，微信号、</w:t>
      </w:r>
      <w:r>
        <w:rPr>
          <w:rFonts w:cs="宋体" w:hint="eastAsia"/>
        </w:rPr>
        <w:t>QQ</w:t>
      </w:r>
      <w:r>
        <w:rPr>
          <w:rFonts w:cs="宋体" w:hint="eastAsia"/>
        </w:rPr>
        <w:t>号、</w:t>
      </w:r>
      <w:r>
        <w:rPr>
          <w:rFonts w:cs="宋体" w:hint="eastAsia"/>
        </w:rPr>
        <w:t>email</w:t>
      </w:r>
      <w:r>
        <w:rPr>
          <w:rFonts w:cs="宋体" w:hint="eastAsia"/>
        </w:rPr>
        <w:t>等信息则是为了更全面的完善用户的信息。</w:t>
      </w:r>
    </w:p>
    <w:p w:rsidR="00FB3A46" w:rsidRPr="00151507" w:rsidRDefault="00FB3A46" w:rsidP="00FB3A46">
      <w:pPr>
        <w:ind w:firstLineChars="200" w:firstLine="480"/>
        <w:rPr>
          <w:rFonts w:cs="宋体"/>
        </w:rPr>
      </w:pPr>
      <w:r>
        <w:rPr>
          <w:rFonts w:cs="宋体" w:hint="eastAsia"/>
        </w:rPr>
        <w:t>（</w:t>
      </w:r>
      <w:r>
        <w:rPr>
          <w:rFonts w:cs="宋体" w:hint="eastAsia"/>
        </w:rPr>
        <w:t>2</w:t>
      </w:r>
      <w:r>
        <w:rPr>
          <w:rFonts w:cs="宋体" w:hint="eastAsia"/>
        </w:rPr>
        <w:t>）个人页面，</w:t>
      </w:r>
      <w:r w:rsidR="00AB4770">
        <w:rPr>
          <w:rFonts w:cs="宋体" w:hint="eastAsia"/>
        </w:rPr>
        <w:t>个人页面除包括基本的我的消息，</w:t>
      </w:r>
      <w:r w:rsidRPr="00151507">
        <w:rPr>
          <w:rFonts w:cs="宋体" w:hint="eastAsia"/>
        </w:rPr>
        <w:t>，历史发送消息等之外，还</w:t>
      </w:r>
      <w:proofErr w:type="gramStart"/>
      <w:r w:rsidRPr="00151507">
        <w:rPr>
          <w:rFonts w:cs="宋体" w:hint="eastAsia"/>
        </w:rPr>
        <w:t>需包括</w:t>
      </w:r>
      <w:proofErr w:type="gramEnd"/>
      <w:r w:rsidRPr="00151507">
        <w:rPr>
          <w:rFonts w:cs="宋体" w:hint="eastAsia"/>
        </w:rPr>
        <w:t>地址信息</w:t>
      </w:r>
      <w:r w:rsidR="00AB4770">
        <w:rPr>
          <w:rFonts w:cs="宋体" w:hint="eastAsia"/>
        </w:rPr>
        <w:t>，推送消息等。</w:t>
      </w:r>
    </w:p>
    <w:p w:rsidR="00FB3A46" w:rsidRPr="00151507" w:rsidRDefault="00FB3A46" w:rsidP="00FB3A46">
      <w:pPr>
        <w:ind w:firstLineChars="200" w:firstLine="480"/>
        <w:rPr>
          <w:rFonts w:cs="宋体"/>
        </w:rPr>
      </w:pPr>
      <w:r>
        <w:rPr>
          <w:rFonts w:cs="宋体" w:hint="eastAsia"/>
        </w:rPr>
        <w:t>（</w:t>
      </w:r>
      <w:r w:rsidR="00AB4770">
        <w:rPr>
          <w:rFonts w:cs="宋体" w:hint="eastAsia"/>
        </w:rPr>
        <w:t>3</w:t>
      </w:r>
      <w:r>
        <w:rPr>
          <w:rFonts w:cs="宋体" w:hint="eastAsia"/>
        </w:rPr>
        <w:t>）</w:t>
      </w:r>
      <w:r w:rsidRPr="00151507">
        <w:rPr>
          <w:rFonts w:cs="宋体" w:hint="eastAsia"/>
        </w:rPr>
        <w:t>首页浏览商品，查看商品基本信息（图片，标价，库存，基本介绍），并可添加商品到购物车。</w:t>
      </w:r>
    </w:p>
    <w:p w:rsidR="00FB3A46" w:rsidRPr="00151507" w:rsidRDefault="00FB3A46" w:rsidP="00FB3A46">
      <w:pPr>
        <w:ind w:firstLineChars="200" w:firstLine="480"/>
        <w:rPr>
          <w:rFonts w:cs="宋体"/>
        </w:rPr>
      </w:pPr>
      <w:r>
        <w:rPr>
          <w:rFonts w:cs="宋体" w:hint="eastAsia"/>
        </w:rPr>
        <w:t>（</w:t>
      </w:r>
      <w:r w:rsidR="00AB4770">
        <w:rPr>
          <w:rFonts w:cs="宋体" w:hint="eastAsia"/>
        </w:rPr>
        <w:t>4</w:t>
      </w:r>
      <w:r>
        <w:rPr>
          <w:rFonts w:cs="宋体" w:hint="eastAsia"/>
        </w:rPr>
        <w:t>）</w:t>
      </w:r>
      <w:r w:rsidRPr="00151507">
        <w:rPr>
          <w:rFonts w:cs="宋体" w:hint="eastAsia"/>
        </w:rPr>
        <w:t>购物车管理，可选择购买商品和移除购物车两种操作。</w:t>
      </w:r>
    </w:p>
    <w:p w:rsidR="00FB3A46" w:rsidRPr="00151507" w:rsidRDefault="00FB3A46" w:rsidP="00FB3A46">
      <w:pPr>
        <w:ind w:firstLineChars="200" w:firstLine="480"/>
        <w:rPr>
          <w:rFonts w:cs="宋体"/>
        </w:rPr>
      </w:pPr>
      <w:r>
        <w:rPr>
          <w:rFonts w:cs="宋体" w:hint="eastAsia"/>
        </w:rPr>
        <w:t>（</w:t>
      </w:r>
      <w:r w:rsidR="00AB4770">
        <w:rPr>
          <w:rFonts w:cs="宋体" w:hint="eastAsia"/>
        </w:rPr>
        <w:t>5</w:t>
      </w:r>
      <w:r>
        <w:rPr>
          <w:rFonts w:cs="宋体" w:hint="eastAsia"/>
        </w:rPr>
        <w:t>）</w:t>
      </w:r>
      <w:r w:rsidRPr="00151507">
        <w:rPr>
          <w:rFonts w:cs="宋体" w:hint="eastAsia"/>
        </w:rPr>
        <w:t>查询订单，查看订单状态，若还没发货，可提醒管理员发货，管理员可收到该提醒消息。</w:t>
      </w:r>
    </w:p>
    <w:p w:rsidR="00FB3A46" w:rsidRDefault="00FB3A46" w:rsidP="00FB3A46">
      <w:pPr>
        <w:ind w:firstLineChars="200" w:firstLine="480"/>
        <w:rPr>
          <w:rFonts w:cs="宋体"/>
        </w:rPr>
      </w:pPr>
      <w:r>
        <w:rPr>
          <w:rFonts w:cs="宋体" w:hint="eastAsia"/>
        </w:rPr>
        <w:t>（</w:t>
      </w:r>
      <w:r w:rsidR="00AB4770">
        <w:rPr>
          <w:rFonts w:cs="宋体" w:hint="eastAsia"/>
        </w:rPr>
        <w:t>6</w:t>
      </w:r>
      <w:r>
        <w:rPr>
          <w:rFonts w:cs="宋体" w:hint="eastAsia"/>
        </w:rPr>
        <w:t>）</w:t>
      </w:r>
      <w:r w:rsidRPr="00151507">
        <w:rPr>
          <w:rFonts w:cs="宋体" w:hint="eastAsia"/>
        </w:rPr>
        <w:t>发布互助信息，</w:t>
      </w:r>
      <w:r>
        <w:rPr>
          <w:rFonts w:cs="宋体" w:hint="eastAsia"/>
        </w:rPr>
        <w:t>并在发布消息时对消息分类，并且用户发布的消息按时间先后顺序排序。</w:t>
      </w:r>
    </w:p>
    <w:p w:rsidR="00FB3A46" w:rsidRPr="00151507" w:rsidRDefault="00FB3A46" w:rsidP="00AB4770">
      <w:pPr>
        <w:ind w:firstLineChars="200" w:firstLine="480"/>
        <w:rPr>
          <w:rFonts w:cs="宋体"/>
        </w:rPr>
      </w:pPr>
      <w:r>
        <w:rPr>
          <w:rFonts w:cs="宋体" w:hint="eastAsia"/>
        </w:rPr>
        <w:t>（</w:t>
      </w:r>
      <w:r w:rsidR="00AB4770">
        <w:rPr>
          <w:rFonts w:cs="宋体" w:hint="eastAsia"/>
        </w:rPr>
        <w:t>7</w:t>
      </w:r>
      <w:r>
        <w:rPr>
          <w:rFonts w:cs="宋体" w:hint="eastAsia"/>
        </w:rPr>
        <w:t>）</w:t>
      </w:r>
      <w:r w:rsidR="00AB4770">
        <w:rPr>
          <w:rFonts w:cs="宋体" w:hint="eastAsia"/>
        </w:rPr>
        <w:t>浏览其他用户发布的消息。</w:t>
      </w:r>
      <w:r w:rsidRPr="00151507">
        <w:rPr>
          <w:rFonts w:cs="宋体" w:hint="eastAsia"/>
        </w:rPr>
        <w:t>若可帮助他人，可与消息发布者进行具体信息的交流，</w:t>
      </w:r>
      <w:proofErr w:type="gramStart"/>
      <w:r w:rsidRPr="00151507">
        <w:rPr>
          <w:rFonts w:cs="宋体" w:hint="eastAsia"/>
        </w:rPr>
        <w:t>若达成</w:t>
      </w:r>
      <w:proofErr w:type="gramEnd"/>
      <w:r w:rsidRPr="00151507">
        <w:rPr>
          <w:rFonts w:cs="宋体" w:hint="eastAsia"/>
        </w:rPr>
        <w:t>一致意见，</w:t>
      </w:r>
      <w:r w:rsidR="00AB4770">
        <w:rPr>
          <w:rFonts w:cs="宋体" w:hint="eastAsia"/>
        </w:rPr>
        <w:t>则其他后继事情由</w:t>
      </w:r>
      <w:proofErr w:type="gramStart"/>
      <w:r w:rsidR="00AB4770">
        <w:rPr>
          <w:rFonts w:cs="宋体" w:hint="eastAsia"/>
        </w:rPr>
        <w:t>两用户</w:t>
      </w:r>
      <w:proofErr w:type="gramEnd"/>
      <w:r w:rsidR="00AB4770">
        <w:rPr>
          <w:rFonts w:cs="宋体" w:hint="eastAsia"/>
        </w:rPr>
        <w:t>自行沟通，用户便可撤销所发布的求助信息。</w:t>
      </w:r>
    </w:p>
    <w:p w:rsidR="00FB3A46" w:rsidRPr="00151507" w:rsidRDefault="00FB3A46" w:rsidP="00FB3A46">
      <w:pPr>
        <w:ind w:firstLineChars="200" w:firstLine="480"/>
        <w:rPr>
          <w:rFonts w:cs="宋体"/>
        </w:rPr>
      </w:pPr>
      <w:r>
        <w:rPr>
          <w:rFonts w:cs="宋体" w:hint="eastAsia"/>
        </w:rPr>
        <w:t>（</w:t>
      </w:r>
      <w:r>
        <w:rPr>
          <w:rFonts w:cs="宋体" w:hint="eastAsia"/>
        </w:rPr>
        <w:t>8</w:t>
      </w:r>
      <w:r>
        <w:rPr>
          <w:rFonts w:cs="宋体" w:hint="eastAsia"/>
        </w:rPr>
        <w:t>）</w:t>
      </w:r>
      <w:r w:rsidR="00AB4770">
        <w:rPr>
          <w:rFonts w:cs="宋体" w:hint="eastAsia"/>
        </w:rPr>
        <w:t>查看已发布消息的状态，消息发布者可随时自行删除</w:t>
      </w:r>
      <w:r w:rsidRPr="00151507">
        <w:rPr>
          <w:rFonts w:cs="宋体" w:hint="eastAsia"/>
        </w:rPr>
        <w:t>所发消息。</w:t>
      </w:r>
    </w:p>
    <w:p w:rsidR="00FB3A46" w:rsidRDefault="00FB3A46" w:rsidP="00FB3A46">
      <w:pPr>
        <w:ind w:firstLineChars="200" w:firstLine="480"/>
        <w:rPr>
          <w:rFonts w:cs="宋体"/>
        </w:rPr>
      </w:pPr>
      <w:r>
        <w:rPr>
          <w:rFonts w:cs="宋体" w:hint="eastAsia"/>
        </w:rPr>
        <w:t>（</w:t>
      </w:r>
      <w:r>
        <w:rPr>
          <w:rFonts w:cs="宋体" w:hint="eastAsia"/>
        </w:rPr>
        <w:t>9</w:t>
      </w:r>
      <w:r>
        <w:rPr>
          <w:rFonts w:cs="宋体" w:hint="eastAsia"/>
        </w:rPr>
        <w:t>）</w:t>
      </w:r>
      <w:r w:rsidR="00AB4770">
        <w:rPr>
          <w:rFonts w:cs="宋体" w:hint="eastAsia"/>
        </w:rPr>
        <w:t>商品购买和帮助他人所得报酬通过扫描</w:t>
      </w:r>
      <w:proofErr w:type="gramStart"/>
      <w:r w:rsidR="00AB4770">
        <w:rPr>
          <w:rFonts w:cs="宋体" w:hint="eastAsia"/>
        </w:rPr>
        <w:t>二维码支付</w:t>
      </w:r>
      <w:proofErr w:type="gramEnd"/>
      <w:r w:rsidRPr="00151507">
        <w:rPr>
          <w:rFonts w:cs="宋体" w:hint="eastAsia"/>
        </w:rPr>
        <w:t>。</w:t>
      </w:r>
    </w:p>
    <w:p w:rsidR="00FB3A46" w:rsidRDefault="00FB3A46" w:rsidP="00FB3A46">
      <w:pPr>
        <w:ind w:firstLineChars="200" w:firstLine="480"/>
        <w:rPr>
          <w:rFonts w:cs="宋体"/>
        </w:rPr>
      </w:pPr>
      <w:r>
        <w:rPr>
          <w:rFonts w:cs="宋体" w:hint="eastAsia"/>
        </w:rPr>
        <w:t>管理员：</w:t>
      </w:r>
    </w:p>
    <w:p w:rsidR="00FB3A46" w:rsidRPr="00591468" w:rsidRDefault="00FB3A46" w:rsidP="00FB3A46">
      <w:pPr>
        <w:ind w:firstLineChars="200" w:firstLine="480"/>
        <w:rPr>
          <w:rFonts w:cs="宋体"/>
        </w:rPr>
      </w:pPr>
      <w:r>
        <w:rPr>
          <w:rFonts w:cs="宋体" w:hint="eastAsia"/>
        </w:rPr>
        <w:t>（</w:t>
      </w:r>
      <w:r>
        <w:rPr>
          <w:rFonts w:cs="宋体" w:hint="eastAsia"/>
        </w:rPr>
        <w:t>1</w:t>
      </w:r>
      <w:r>
        <w:rPr>
          <w:rFonts w:cs="宋体" w:hint="eastAsia"/>
        </w:rPr>
        <w:t>）</w:t>
      </w:r>
      <w:r w:rsidR="00AB4770">
        <w:rPr>
          <w:rFonts w:cs="宋体" w:hint="eastAsia"/>
        </w:rPr>
        <w:t>添加商品。添加商品时需给出商品具体信息，包括价格、库存等</w:t>
      </w:r>
      <w:r w:rsidRPr="00591468">
        <w:rPr>
          <w:rFonts w:cs="宋体" w:hint="eastAsia"/>
        </w:rPr>
        <w:t>基本的商品描述。</w:t>
      </w:r>
    </w:p>
    <w:p w:rsidR="00FB3A46" w:rsidRPr="00591468" w:rsidRDefault="00FB3A46" w:rsidP="00FB3A46">
      <w:pPr>
        <w:ind w:firstLineChars="200" w:firstLine="480"/>
        <w:rPr>
          <w:rFonts w:cs="宋体"/>
        </w:rPr>
      </w:pPr>
      <w:r>
        <w:rPr>
          <w:rFonts w:cs="宋体" w:hint="eastAsia"/>
        </w:rPr>
        <w:t>（</w:t>
      </w:r>
      <w:r>
        <w:rPr>
          <w:rFonts w:cs="宋体" w:hint="eastAsia"/>
        </w:rPr>
        <w:t>2</w:t>
      </w:r>
      <w:r>
        <w:rPr>
          <w:rFonts w:cs="宋体" w:hint="eastAsia"/>
        </w:rPr>
        <w:t>）</w:t>
      </w:r>
      <w:r w:rsidRPr="00591468">
        <w:rPr>
          <w:rFonts w:cs="宋体" w:hint="eastAsia"/>
        </w:rPr>
        <w:t>删除商品。在用户购买商品后，商品数量减少，当库存为零时，管理员删除该商品相关信息。</w:t>
      </w:r>
    </w:p>
    <w:p w:rsidR="00FB3A46" w:rsidRDefault="00FB3A46" w:rsidP="00FB3A46">
      <w:pPr>
        <w:ind w:firstLineChars="200" w:firstLine="480"/>
        <w:rPr>
          <w:rFonts w:cs="宋体"/>
        </w:rPr>
      </w:pPr>
      <w:r>
        <w:rPr>
          <w:rFonts w:cs="宋体" w:hint="eastAsia"/>
        </w:rPr>
        <w:t>（</w:t>
      </w:r>
      <w:r>
        <w:rPr>
          <w:rFonts w:cs="宋体" w:hint="eastAsia"/>
        </w:rPr>
        <w:t>3</w:t>
      </w:r>
      <w:r>
        <w:rPr>
          <w:rFonts w:cs="宋体" w:hint="eastAsia"/>
        </w:rPr>
        <w:t>）</w:t>
      </w:r>
      <w:r w:rsidRPr="00591468">
        <w:rPr>
          <w:rFonts w:cs="宋体" w:hint="eastAsia"/>
        </w:rPr>
        <w:t>订单管理。用户下单以后，管理员需根据订单要求配送发货，并及时跟新订单状态。货物配送可选择店员配送和同学</w:t>
      </w:r>
      <w:r w:rsidR="00500749">
        <w:rPr>
          <w:rFonts w:cs="宋体" w:hint="eastAsia"/>
        </w:rPr>
        <w:t>配送两种方式，即管理员也可发布互助的消息，若有店员配送，则管理员不发布消息，直接线下配送</w:t>
      </w:r>
      <w:r w:rsidRPr="00591468">
        <w:rPr>
          <w:rFonts w:cs="宋体" w:hint="eastAsia"/>
        </w:rPr>
        <w:t>；若由其他同学配送，则</w:t>
      </w:r>
      <w:proofErr w:type="gramStart"/>
      <w:r w:rsidRPr="00591468">
        <w:rPr>
          <w:rFonts w:cs="宋体" w:hint="eastAsia"/>
        </w:rPr>
        <w:t>配送费</w:t>
      </w:r>
      <w:proofErr w:type="gramEnd"/>
      <w:r w:rsidRPr="00591468">
        <w:rPr>
          <w:rFonts w:cs="宋体" w:hint="eastAsia"/>
        </w:rPr>
        <w:t>由管理员支付给同学。</w:t>
      </w:r>
    </w:p>
    <w:p w:rsidR="00AB4770" w:rsidRDefault="00AB4770" w:rsidP="00FB3A46">
      <w:pPr>
        <w:ind w:firstLineChars="200" w:firstLine="480"/>
        <w:rPr>
          <w:rFonts w:cs="宋体"/>
        </w:rPr>
      </w:pPr>
      <w:r>
        <w:rPr>
          <w:rFonts w:cs="宋体" w:hint="eastAsia"/>
        </w:rPr>
        <w:t>（</w:t>
      </w:r>
      <w:r>
        <w:rPr>
          <w:rFonts w:cs="宋体" w:hint="eastAsia"/>
        </w:rPr>
        <w:t>4</w:t>
      </w:r>
      <w:r>
        <w:rPr>
          <w:rFonts w:cs="宋体" w:hint="eastAsia"/>
        </w:rPr>
        <w:t>）论坛管理。管理员可对客户端用户在论坛中发布的消息进行管理。</w:t>
      </w:r>
    </w:p>
    <w:p w:rsidR="00FB3A46" w:rsidRDefault="00FB3A46" w:rsidP="00FB3A46">
      <w:pPr>
        <w:ind w:firstLineChars="200" w:firstLine="480"/>
        <w:rPr>
          <w:rFonts w:cs="宋体"/>
        </w:rPr>
      </w:pPr>
      <w:r>
        <w:rPr>
          <w:rFonts w:cs="宋体" w:hint="eastAsia"/>
        </w:rPr>
        <w:t>（</w:t>
      </w:r>
      <w:r>
        <w:rPr>
          <w:rFonts w:cs="宋体" w:hint="eastAsia"/>
        </w:rPr>
        <w:t>5</w:t>
      </w:r>
      <w:r w:rsidR="00FB139C">
        <w:rPr>
          <w:rFonts w:cs="宋体" w:hint="eastAsia"/>
        </w:rPr>
        <w:t>）评论管理。用户购买商品以后可对商品进行评论，管理员可对这些评论进行</w:t>
      </w:r>
      <w:r w:rsidR="00FB139C">
        <w:rPr>
          <w:rFonts w:cs="宋体" w:hint="eastAsia"/>
        </w:rPr>
        <w:lastRenderedPageBreak/>
        <w:t>管理</w:t>
      </w:r>
      <w:r>
        <w:rPr>
          <w:rFonts w:cs="宋体" w:hint="eastAsia"/>
        </w:rPr>
        <w:t>。</w:t>
      </w:r>
    </w:p>
    <w:p w:rsidR="00FB3A46" w:rsidRDefault="00FB3A46" w:rsidP="00FB3A46">
      <w:pPr>
        <w:ind w:firstLineChars="200" w:firstLine="480"/>
        <w:rPr>
          <w:rFonts w:cs="宋体"/>
        </w:rPr>
      </w:pPr>
      <w:r>
        <w:rPr>
          <w:rFonts w:cs="宋体" w:hint="eastAsia"/>
        </w:rPr>
        <w:t>（</w:t>
      </w:r>
      <w:r>
        <w:rPr>
          <w:rFonts w:cs="宋体" w:hint="eastAsia"/>
        </w:rPr>
        <w:t>6</w:t>
      </w:r>
      <w:r>
        <w:rPr>
          <w:rFonts w:cs="宋体" w:hint="eastAsia"/>
        </w:rPr>
        <w:t>）店铺管理。</w:t>
      </w:r>
      <w:r w:rsidR="00F0585F">
        <w:rPr>
          <w:rFonts w:cs="宋体" w:hint="eastAsia"/>
        </w:rPr>
        <w:t>系统的商品是由不同的店铺提供的，管理员可以对这些店进行管理</w:t>
      </w:r>
      <w:r>
        <w:rPr>
          <w:rFonts w:cs="宋体" w:hint="eastAsia"/>
        </w:rPr>
        <w:t>。</w:t>
      </w:r>
    </w:p>
    <w:p w:rsidR="00FB3A46" w:rsidRDefault="00FB3A46" w:rsidP="00FB3A46">
      <w:pPr>
        <w:ind w:firstLineChars="200" w:firstLine="480"/>
        <w:rPr>
          <w:rFonts w:cs="宋体"/>
        </w:rPr>
      </w:pPr>
      <w:r>
        <w:rPr>
          <w:rFonts w:cs="宋体" w:hint="eastAsia"/>
        </w:rPr>
        <w:t>（</w:t>
      </w:r>
      <w:r>
        <w:rPr>
          <w:rFonts w:cs="宋体" w:hint="eastAsia"/>
        </w:rPr>
        <w:t>7</w:t>
      </w:r>
      <w:r>
        <w:rPr>
          <w:rFonts w:cs="宋体" w:hint="eastAsia"/>
        </w:rPr>
        <w:t>）用户管理。</w:t>
      </w:r>
      <w:r w:rsidR="00F0585F">
        <w:rPr>
          <w:rFonts w:cs="宋体" w:hint="eastAsia"/>
        </w:rPr>
        <w:t>用户注册以后，其注册信息会同步到后台数据库，管理员可以对这些信息进行管理。</w:t>
      </w:r>
    </w:p>
    <w:p w:rsidR="00AB4770" w:rsidRDefault="00AB4770" w:rsidP="00402C0F">
      <w:pPr>
        <w:spacing w:afterLines="100" w:after="240"/>
        <w:ind w:firstLineChars="200" w:firstLine="480"/>
        <w:rPr>
          <w:rFonts w:cs="宋体"/>
        </w:rPr>
      </w:pPr>
      <w:r>
        <w:rPr>
          <w:rFonts w:cs="宋体" w:hint="eastAsia"/>
        </w:rPr>
        <w:t>综上得出系统的基本功能模块，系统功能</w:t>
      </w:r>
      <w:proofErr w:type="gramStart"/>
      <w:r>
        <w:rPr>
          <w:rFonts w:cs="宋体" w:hint="eastAsia"/>
        </w:rPr>
        <w:t>模块图</w:t>
      </w:r>
      <w:r w:rsidR="00C21676">
        <w:rPr>
          <w:rFonts w:hint="eastAsia"/>
        </w:rPr>
        <w:t>请查看</w:t>
      </w:r>
      <w:proofErr w:type="gramEnd"/>
      <w:r w:rsidR="00C21676">
        <w:rPr>
          <w:rFonts w:hint="eastAsia"/>
        </w:rPr>
        <w:t>图</w:t>
      </w:r>
      <w:r>
        <w:rPr>
          <w:rFonts w:cs="宋体" w:hint="eastAsia"/>
        </w:rPr>
        <w:t>4.1</w:t>
      </w:r>
      <w:r>
        <w:rPr>
          <w:rFonts w:cs="宋体" w:hint="eastAsia"/>
        </w:rPr>
        <w:t>。</w:t>
      </w:r>
    </w:p>
    <w:p w:rsidR="0000193E" w:rsidRPr="0000193E" w:rsidRDefault="0000193E" w:rsidP="00CD346C">
      <w:pPr>
        <w:widowControl/>
        <w:adjustRightInd/>
        <w:snapToGrid/>
        <w:spacing w:line="240" w:lineRule="auto"/>
        <w:rPr>
          <w:rFonts w:ascii="宋体" w:hAnsi="宋体" w:cs="宋体"/>
          <w:kern w:val="0"/>
        </w:rPr>
      </w:pPr>
      <w:r w:rsidRPr="0000193E">
        <w:rPr>
          <w:rFonts w:ascii="宋体" w:hAnsi="宋体" w:cs="宋体"/>
          <w:noProof/>
          <w:kern w:val="0"/>
        </w:rPr>
        <w:drawing>
          <wp:inline distT="0" distB="0" distL="0" distR="0" wp14:anchorId="23CB8D21" wp14:editId="52F1ED73">
            <wp:extent cx="5848350" cy="3300182"/>
            <wp:effectExtent l="0" t="0" r="0" b="0"/>
            <wp:docPr id="13" name="图片 13" descr="C:\Users\DELL\AppData\Roaming\Tencent\Users\2521101775\QQ\WinTemp\RichOle\)R0YI(P}H~7BVR7WF6J4T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2521101775\QQ\WinTemp\RichOle\)R0YI(P}H~7BVR7WF6J4TW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1327" cy="3301862"/>
                    </a:xfrm>
                    <a:prstGeom prst="rect">
                      <a:avLst/>
                    </a:prstGeom>
                    <a:noFill/>
                    <a:ln>
                      <a:noFill/>
                    </a:ln>
                  </pic:spPr>
                </pic:pic>
              </a:graphicData>
            </a:graphic>
          </wp:inline>
        </w:drawing>
      </w:r>
    </w:p>
    <w:p w:rsidR="0000193E" w:rsidRPr="00461839" w:rsidRDefault="00461839" w:rsidP="00402C0F">
      <w:pPr>
        <w:spacing w:afterLines="100" w:after="240" w:line="240" w:lineRule="auto"/>
        <w:jc w:val="center"/>
        <w:rPr>
          <w:rFonts w:ascii="黑体" w:eastAsia="黑体" w:hAnsi="黑体"/>
          <w:sz w:val="21"/>
          <w:szCs w:val="21"/>
        </w:rPr>
      </w:pPr>
      <w:r w:rsidRPr="00461839">
        <w:rPr>
          <w:rFonts w:ascii="黑体" w:eastAsia="黑体" w:hAnsi="黑体" w:hint="eastAsia"/>
          <w:sz w:val="21"/>
          <w:szCs w:val="21"/>
        </w:rPr>
        <w:t>图4.1 系统功能模块图</w:t>
      </w:r>
    </w:p>
    <w:p w:rsidR="00313E26" w:rsidRDefault="00833D6E" w:rsidP="00A75129">
      <w:pPr>
        <w:pStyle w:val="2"/>
        <w:widowControl w:val="0"/>
        <w:adjustRightInd w:val="0"/>
        <w:snapToGrid w:val="0"/>
        <w:spacing w:beforeLines="0" w:before="0"/>
        <w:jc w:val="left"/>
        <w:rPr>
          <w:rFonts w:hAnsi="黑体" w:cs="宋体"/>
          <w:spacing w:val="0"/>
          <w:kern w:val="2"/>
        </w:rPr>
      </w:pPr>
      <w:bookmarkStart w:id="63" w:name="_Toc8023515"/>
      <w:r>
        <w:rPr>
          <w:rFonts w:hAnsi="黑体" w:cs="宋体" w:hint="eastAsia"/>
          <w:spacing w:val="0"/>
          <w:kern w:val="2"/>
        </w:rPr>
        <w:t>4</w:t>
      </w:r>
      <w:r w:rsidR="00313E26" w:rsidRPr="00A75129">
        <w:rPr>
          <w:rFonts w:hAnsi="黑体" w:cs="宋体" w:hint="eastAsia"/>
          <w:spacing w:val="0"/>
          <w:kern w:val="2"/>
        </w:rPr>
        <w:t xml:space="preserve">.2 </w:t>
      </w:r>
      <w:r w:rsidR="00D51341">
        <w:rPr>
          <w:rFonts w:hAnsi="黑体" w:cs="宋体" w:hint="eastAsia"/>
          <w:spacing w:val="0"/>
          <w:kern w:val="2"/>
        </w:rPr>
        <w:t>系统</w:t>
      </w:r>
      <w:r w:rsidR="00313E26" w:rsidRPr="00A75129">
        <w:rPr>
          <w:rFonts w:hAnsi="黑体" w:cs="宋体" w:hint="eastAsia"/>
          <w:spacing w:val="0"/>
          <w:kern w:val="2"/>
        </w:rPr>
        <w:t>功能模块</w:t>
      </w:r>
      <w:r w:rsidR="00D51341">
        <w:rPr>
          <w:rFonts w:hAnsi="黑体" w:cs="宋体" w:hint="eastAsia"/>
          <w:spacing w:val="0"/>
          <w:kern w:val="2"/>
        </w:rPr>
        <w:t>说明</w:t>
      </w:r>
      <w:bookmarkEnd w:id="63"/>
    </w:p>
    <w:p w:rsidR="00B8221F" w:rsidRDefault="00B8221F" w:rsidP="00B8221F">
      <w:pPr>
        <w:ind w:firstLineChars="200" w:firstLine="480"/>
      </w:pPr>
      <w:r>
        <w:rPr>
          <w:rFonts w:hint="eastAsia"/>
        </w:rPr>
        <w:t>系统</w:t>
      </w:r>
      <w:r w:rsidR="00F0585F">
        <w:rPr>
          <w:rFonts w:hint="eastAsia"/>
        </w:rPr>
        <w:t>所具有</w:t>
      </w:r>
      <w:r>
        <w:rPr>
          <w:rFonts w:hint="eastAsia"/>
        </w:rPr>
        <w:t>功能模块的详细设计</w:t>
      </w:r>
      <w:r w:rsidR="004179EB">
        <w:rPr>
          <w:rFonts w:hint="eastAsia"/>
        </w:rPr>
        <w:t>将在这部分内容中呈现</w:t>
      </w:r>
      <w:r>
        <w:rPr>
          <w:rFonts w:hint="eastAsia"/>
        </w:rPr>
        <w:t>，从上面的功能模块图中可以抽离出本系统的主要功能模块为：用户注册登录、用户选购商品、用户发布论坛消息、我的页面以及后台管理员的管理这五大功能板块，下面将对这五个板块的设计进行详细的说明。</w:t>
      </w:r>
    </w:p>
    <w:p w:rsidR="00B8221F" w:rsidRPr="00F62B3C" w:rsidRDefault="00F62B3C" w:rsidP="00F62B3C">
      <w:pPr>
        <w:pStyle w:val="3"/>
        <w:widowControl w:val="0"/>
        <w:tabs>
          <w:tab w:val="clear" w:pos="377"/>
        </w:tabs>
        <w:adjustRightInd w:val="0"/>
        <w:snapToGrid w:val="0"/>
        <w:spacing w:beforeLines="0" w:before="0"/>
        <w:jc w:val="left"/>
        <w:rPr>
          <w:rFonts w:hAnsi="黑体"/>
          <w:bCs w:val="0"/>
          <w:spacing w:val="0"/>
          <w:kern w:val="2"/>
          <w:szCs w:val="24"/>
        </w:rPr>
      </w:pPr>
      <w:bookmarkStart w:id="64" w:name="_Toc8023516"/>
      <w:r w:rsidRPr="00F62B3C">
        <w:rPr>
          <w:rFonts w:hAnsi="黑体" w:hint="eastAsia"/>
          <w:bCs w:val="0"/>
          <w:spacing w:val="0"/>
          <w:kern w:val="2"/>
          <w:szCs w:val="24"/>
        </w:rPr>
        <w:t xml:space="preserve">4.2.1 </w:t>
      </w:r>
      <w:r w:rsidR="00B8221F" w:rsidRPr="00F62B3C">
        <w:rPr>
          <w:rFonts w:hAnsi="黑体" w:hint="eastAsia"/>
          <w:bCs w:val="0"/>
          <w:spacing w:val="0"/>
          <w:kern w:val="2"/>
          <w:szCs w:val="24"/>
        </w:rPr>
        <w:t>注册登录</w:t>
      </w:r>
      <w:r>
        <w:rPr>
          <w:rFonts w:hAnsi="黑体" w:hint="eastAsia"/>
          <w:bCs w:val="0"/>
          <w:spacing w:val="0"/>
          <w:kern w:val="2"/>
          <w:szCs w:val="24"/>
        </w:rPr>
        <w:t>模块</w:t>
      </w:r>
      <w:bookmarkEnd w:id="64"/>
    </w:p>
    <w:p w:rsidR="000E0245" w:rsidRDefault="000E0245" w:rsidP="00402C0F">
      <w:pPr>
        <w:spacing w:afterLines="100" w:after="240"/>
        <w:ind w:firstLineChars="200" w:firstLine="480"/>
      </w:pPr>
      <w:r>
        <w:rPr>
          <w:rFonts w:hint="eastAsia"/>
        </w:rPr>
        <w:t>在点击该</w:t>
      </w:r>
      <w:r>
        <w:rPr>
          <w:rFonts w:hint="eastAsia"/>
        </w:rPr>
        <w:t>app</w:t>
      </w:r>
      <w:r>
        <w:rPr>
          <w:rFonts w:hint="eastAsia"/>
        </w:rPr>
        <w:t>以后，用户首先要做的就是登录自己的账号，</w:t>
      </w:r>
      <w:proofErr w:type="gramStart"/>
      <w:r>
        <w:rPr>
          <w:rFonts w:hint="eastAsia"/>
        </w:rPr>
        <w:t>若之前</w:t>
      </w:r>
      <w:proofErr w:type="gramEnd"/>
      <w:r>
        <w:rPr>
          <w:rFonts w:hint="eastAsia"/>
        </w:rPr>
        <w:t>没有账号，则需要</w:t>
      </w:r>
      <w:r w:rsidR="005C7DC8">
        <w:rPr>
          <w:rFonts w:hint="eastAsia"/>
        </w:rPr>
        <w:t>先注册。注册时通过用户名</w:t>
      </w:r>
      <w:r w:rsidR="005C7DC8">
        <w:rPr>
          <w:rFonts w:hint="eastAsia"/>
        </w:rPr>
        <w:t>+</w:t>
      </w:r>
      <w:r w:rsidR="005C7DC8">
        <w:rPr>
          <w:rFonts w:hint="eastAsia"/>
        </w:rPr>
        <w:t>密码的方式进行，除此之外，用户在注册时还需要填写性别，微信号，</w:t>
      </w:r>
      <w:r w:rsidR="005C7DC8">
        <w:rPr>
          <w:rFonts w:hint="eastAsia"/>
        </w:rPr>
        <w:t>QQ</w:t>
      </w:r>
      <w:r w:rsidR="005C7DC8">
        <w:rPr>
          <w:rFonts w:hint="eastAsia"/>
        </w:rPr>
        <w:t>号等信息，这些信息在注册时也可以选择不填，在</w:t>
      </w:r>
      <w:r w:rsidR="00EC2163">
        <w:rPr>
          <w:rFonts w:hint="eastAsia"/>
        </w:rPr>
        <w:t>登录</w:t>
      </w:r>
      <w:r w:rsidR="005C7DC8">
        <w:rPr>
          <w:rFonts w:hint="eastAsia"/>
        </w:rPr>
        <w:t>以后可以在个人信息里面进行增改。注册完以后跳转到登录界面，用户登录即可，</w:t>
      </w:r>
      <w:r w:rsidR="00EC2163">
        <w:rPr>
          <w:rFonts w:hint="eastAsia"/>
        </w:rPr>
        <w:t>登录</w:t>
      </w:r>
      <w:r w:rsidR="005C7DC8">
        <w:rPr>
          <w:rFonts w:hint="eastAsia"/>
        </w:rPr>
        <w:t>时可选择开启或关闭自动登录。</w:t>
      </w:r>
      <w:r w:rsidR="001B6591">
        <w:rPr>
          <w:rFonts w:hint="eastAsia"/>
        </w:rPr>
        <w:t>若点击了开启自动登录按钮，那么用户下次进入该系统时，便无需再次输入账号和密码信息进行登录，而是会直接跳转到系统首页。如果点击开启了自动</w:t>
      </w:r>
      <w:r w:rsidR="00CE1982">
        <w:rPr>
          <w:rFonts w:hint="eastAsia"/>
        </w:rPr>
        <w:lastRenderedPageBreak/>
        <w:t>登录，但后面又需要登录其他的账号。</w:t>
      </w:r>
      <w:r w:rsidR="001B6591">
        <w:rPr>
          <w:rFonts w:hint="eastAsia"/>
        </w:rPr>
        <w:t>则需要在</w:t>
      </w:r>
      <w:r w:rsidR="00CE1982">
        <w:rPr>
          <w:rFonts w:hint="eastAsia"/>
        </w:rPr>
        <w:t>我的界面中，选择注销登录操作，选择以后，就会重新跳转到</w:t>
      </w:r>
      <w:r w:rsidR="00EC2163">
        <w:rPr>
          <w:rFonts w:hint="eastAsia"/>
        </w:rPr>
        <w:t>登录</w:t>
      </w:r>
      <w:r w:rsidR="00CE1982">
        <w:rPr>
          <w:rFonts w:hint="eastAsia"/>
        </w:rPr>
        <w:t>界面。</w:t>
      </w:r>
      <w:r w:rsidR="00CE1982" w:rsidRPr="00D17D99">
        <w:rPr>
          <w:rFonts w:hint="eastAsia"/>
          <w:vertAlign w:val="superscript"/>
        </w:rPr>
        <w:t>【</w:t>
      </w:r>
      <w:r w:rsidR="00CE1982">
        <w:rPr>
          <w:rFonts w:hint="eastAsia"/>
          <w:vertAlign w:val="superscript"/>
        </w:rPr>
        <w:t>12</w:t>
      </w:r>
      <w:r w:rsidR="00CE1982" w:rsidRPr="00D17D99">
        <w:rPr>
          <w:rFonts w:hint="eastAsia"/>
          <w:vertAlign w:val="superscript"/>
        </w:rPr>
        <w:t>】</w:t>
      </w:r>
      <w:r w:rsidR="004179EB">
        <w:rPr>
          <w:rFonts w:hint="eastAsia"/>
        </w:rPr>
        <w:t>详细的</w:t>
      </w:r>
      <w:r w:rsidR="005C7DC8">
        <w:rPr>
          <w:rFonts w:hint="eastAsia"/>
        </w:rPr>
        <w:t>功能</w:t>
      </w:r>
      <w:r w:rsidR="004179EB">
        <w:rPr>
          <w:rFonts w:hint="eastAsia"/>
        </w:rPr>
        <w:t>展示请查看图</w:t>
      </w:r>
      <w:r w:rsidR="005C7DC8">
        <w:rPr>
          <w:rFonts w:hint="eastAsia"/>
        </w:rPr>
        <w:t>4.2</w:t>
      </w:r>
      <w:r w:rsidR="005C7DC8">
        <w:rPr>
          <w:rFonts w:hint="eastAsia"/>
        </w:rPr>
        <w:t>。</w:t>
      </w:r>
    </w:p>
    <w:p w:rsidR="005C7DC8" w:rsidRDefault="00CE7622" w:rsidP="00160E19">
      <w:pPr>
        <w:ind w:firstLineChars="200" w:firstLine="480"/>
        <w:jc w:val="center"/>
      </w:pPr>
      <w:r>
        <w:object w:dxaOrig="5310" w:dyaOrig="3390">
          <v:shape id="_x0000_i1026" type="#_x0000_t75" style="width:284.35pt;height:181.55pt" o:ole="">
            <v:imagedata r:id="rId31" o:title=""/>
          </v:shape>
          <o:OLEObject Type="Embed" ProgID="Visio.Drawing.15" ShapeID="_x0000_i1026" DrawAspect="Content" ObjectID="_1619078213" r:id="rId32"/>
        </w:object>
      </w:r>
    </w:p>
    <w:p w:rsidR="00160E19" w:rsidRPr="00160E19" w:rsidRDefault="00160E19" w:rsidP="00402C0F">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 xml:space="preserve">图4.2 </w:t>
      </w:r>
      <w:r w:rsidR="00EC2163">
        <w:rPr>
          <w:rFonts w:ascii="黑体" w:eastAsia="黑体" w:hAnsi="黑体" w:hint="eastAsia"/>
          <w:sz w:val="21"/>
          <w:szCs w:val="21"/>
        </w:rPr>
        <w:t>登录</w:t>
      </w:r>
      <w:r w:rsidRPr="00160E19">
        <w:rPr>
          <w:rFonts w:ascii="黑体" w:eastAsia="黑体" w:hAnsi="黑体" w:hint="eastAsia"/>
          <w:sz w:val="21"/>
          <w:szCs w:val="21"/>
        </w:rPr>
        <w:t>注册模块功能图</w:t>
      </w:r>
    </w:p>
    <w:p w:rsidR="00B8221F" w:rsidRPr="00F62B3C" w:rsidRDefault="00F62B3C" w:rsidP="00F62B3C">
      <w:pPr>
        <w:pStyle w:val="3"/>
        <w:widowControl w:val="0"/>
        <w:tabs>
          <w:tab w:val="clear" w:pos="377"/>
        </w:tabs>
        <w:adjustRightInd w:val="0"/>
        <w:snapToGrid w:val="0"/>
        <w:spacing w:beforeLines="0" w:before="0"/>
        <w:jc w:val="left"/>
        <w:rPr>
          <w:rFonts w:hAnsi="黑体"/>
          <w:bCs w:val="0"/>
          <w:spacing w:val="0"/>
          <w:kern w:val="2"/>
          <w:szCs w:val="24"/>
        </w:rPr>
      </w:pPr>
      <w:bookmarkStart w:id="65" w:name="_Toc8023517"/>
      <w:r w:rsidRPr="00F62B3C">
        <w:rPr>
          <w:rFonts w:hAnsi="黑体" w:hint="eastAsia"/>
          <w:bCs w:val="0"/>
          <w:spacing w:val="0"/>
          <w:kern w:val="2"/>
          <w:szCs w:val="24"/>
        </w:rPr>
        <w:t xml:space="preserve">4.2.2 </w:t>
      </w:r>
      <w:r w:rsidR="00B8221F" w:rsidRPr="00F62B3C">
        <w:rPr>
          <w:rFonts w:hAnsi="黑体" w:hint="eastAsia"/>
          <w:bCs w:val="0"/>
          <w:spacing w:val="0"/>
          <w:kern w:val="2"/>
          <w:szCs w:val="24"/>
        </w:rPr>
        <w:t>选购商品</w:t>
      </w:r>
      <w:r w:rsidRPr="00F62B3C">
        <w:rPr>
          <w:rFonts w:hAnsi="黑体" w:hint="eastAsia"/>
          <w:bCs w:val="0"/>
          <w:spacing w:val="0"/>
          <w:kern w:val="2"/>
          <w:szCs w:val="24"/>
        </w:rPr>
        <w:t>模块</w:t>
      </w:r>
      <w:bookmarkEnd w:id="65"/>
    </w:p>
    <w:p w:rsidR="00160E19" w:rsidRDefault="00160E19" w:rsidP="00B8221F">
      <w:pPr>
        <w:ind w:firstLineChars="200" w:firstLine="480"/>
      </w:pPr>
      <w:r>
        <w:rPr>
          <w:rFonts w:hint="eastAsia"/>
        </w:rPr>
        <w:t>用户选购商品是本系统最基本的功能，用户在登录该系统以后，会进入到首页，再在这里用户可以选择商品，选择商品时可在搜索栏收索商品关键字，</w:t>
      </w:r>
      <w:r w:rsidR="00C055E9">
        <w:rPr>
          <w:rFonts w:hint="eastAsia"/>
        </w:rPr>
        <w:t>与关键字相关的商品便会被筛选出来。用户也可点击选择种类和排序方式来缩小商品选购的范围，排序方式有按销量和按价格两种方式，商品种类则有电子产品，零食，如用品等分类，这是管理员在添加商品时需要为商品设定的属性</w:t>
      </w:r>
      <w:r w:rsidR="00CE1982" w:rsidRPr="00D17D99">
        <w:rPr>
          <w:rFonts w:hint="eastAsia"/>
          <w:vertAlign w:val="superscript"/>
        </w:rPr>
        <w:t>【</w:t>
      </w:r>
      <w:r w:rsidR="00CE1982">
        <w:rPr>
          <w:rFonts w:hint="eastAsia"/>
          <w:vertAlign w:val="superscript"/>
        </w:rPr>
        <w:t>13</w:t>
      </w:r>
      <w:r w:rsidR="00CE1982" w:rsidRPr="00D17D99">
        <w:rPr>
          <w:rFonts w:hint="eastAsia"/>
          <w:vertAlign w:val="superscript"/>
        </w:rPr>
        <w:t>】</w:t>
      </w:r>
      <w:r w:rsidR="00C055E9">
        <w:rPr>
          <w:rFonts w:hint="eastAsia"/>
        </w:rPr>
        <w:t>。点击商品信息可以进入商品详情界面，可以查看商品的具体描述，包括其他用户的评论和商品</w:t>
      </w:r>
      <w:proofErr w:type="gramStart"/>
      <w:r w:rsidR="00C055E9">
        <w:rPr>
          <w:rFonts w:hint="eastAsia"/>
        </w:rPr>
        <w:t>的获赞情况</w:t>
      </w:r>
      <w:proofErr w:type="gramEnd"/>
      <w:r w:rsidR="00C055E9">
        <w:rPr>
          <w:rFonts w:hint="eastAsia"/>
        </w:rPr>
        <w:t>。若用户喜欢改商品，则可以选择加入购物车或直接购买。加入购物车以后也可以再进行购买和移除购物车的操作。若用户选择购买商品，则选择好地址信息以后就可以付款，付款以后就可以在订单页面看到刚才的下单情况。选购商品模块功能图</w:t>
      </w:r>
      <w:r w:rsidR="00C21676">
        <w:rPr>
          <w:rFonts w:hint="eastAsia"/>
        </w:rPr>
        <w:t>请查看图</w:t>
      </w:r>
      <w:r w:rsidR="00C055E9">
        <w:rPr>
          <w:rFonts w:hint="eastAsia"/>
        </w:rPr>
        <w:t>4.3</w:t>
      </w:r>
      <w:r w:rsidR="00C055E9">
        <w:rPr>
          <w:rFonts w:hint="eastAsia"/>
        </w:rPr>
        <w:t>。</w:t>
      </w:r>
    </w:p>
    <w:p w:rsidR="00C055E9" w:rsidRDefault="00CE7622" w:rsidP="00C055E9">
      <w:pPr>
        <w:ind w:firstLineChars="200" w:firstLine="480"/>
        <w:jc w:val="center"/>
      </w:pPr>
      <w:r>
        <w:object w:dxaOrig="5310" w:dyaOrig="3390">
          <v:shape id="_x0000_i1027" type="#_x0000_t75" style="width:279.85pt;height:178.65pt" o:ole="">
            <v:imagedata r:id="rId33" o:title=""/>
          </v:shape>
          <o:OLEObject Type="Embed" ProgID="Visio.Drawing.15" ShapeID="_x0000_i1027" DrawAspect="Content" ObjectID="_1619078214" r:id="rId34"/>
        </w:object>
      </w:r>
    </w:p>
    <w:p w:rsidR="00C055E9" w:rsidRPr="00160E19" w:rsidRDefault="00C055E9" w:rsidP="00402C0F">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图4.</w:t>
      </w:r>
      <w:r>
        <w:rPr>
          <w:rFonts w:ascii="黑体" w:eastAsia="黑体" w:hAnsi="黑体" w:hint="eastAsia"/>
          <w:sz w:val="21"/>
          <w:szCs w:val="21"/>
        </w:rPr>
        <w:t>3</w:t>
      </w:r>
      <w:r w:rsidRPr="00160E19">
        <w:rPr>
          <w:rFonts w:ascii="黑体" w:eastAsia="黑体" w:hAnsi="黑体" w:hint="eastAsia"/>
          <w:sz w:val="21"/>
          <w:szCs w:val="21"/>
        </w:rPr>
        <w:t xml:space="preserve"> </w:t>
      </w:r>
      <w:r>
        <w:rPr>
          <w:rFonts w:ascii="黑体" w:eastAsia="黑体" w:hAnsi="黑体" w:hint="eastAsia"/>
          <w:sz w:val="21"/>
          <w:szCs w:val="21"/>
        </w:rPr>
        <w:t>选购商品</w:t>
      </w:r>
      <w:r w:rsidRPr="00160E19">
        <w:rPr>
          <w:rFonts w:ascii="黑体" w:eastAsia="黑体" w:hAnsi="黑体" w:hint="eastAsia"/>
          <w:sz w:val="21"/>
          <w:szCs w:val="21"/>
        </w:rPr>
        <w:t>模块功能图</w:t>
      </w:r>
    </w:p>
    <w:p w:rsidR="00C123C3" w:rsidRPr="00F62B3C" w:rsidRDefault="00C123C3" w:rsidP="00C123C3">
      <w:pPr>
        <w:pStyle w:val="3"/>
        <w:widowControl w:val="0"/>
        <w:tabs>
          <w:tab w:val="clear" w:pos="377"/>
        </w:tabs>
        <w:adjustRightInd w:val="0"/>
        <w:snapToGrid w:val="0"/>
        <w:spacing w:beforeLines="0" w:before="0"/>
        <w:jc w:val="left"/>
        <w:rPr>
          <w:rFonts w:hAnsi="黑体"/>
          <w:bCs w:val="0"/>
          <w:spacing w:val="0"/>
          <w:kern w:val="2"/>
          <w:szCs w:val="24"/>
        </w:rPr>
      </w:pPr>
      <w:bookmarkStart w:id="66" w:name="_Toc8023518"/>
      <w:bookmarkStart w:id="67" w:name="_Toc8023519"/>
      <w:r w:rsidRPr="00F62B3C">
        <w:rPr>
          <w:rFonts w:hAnsi="黑体" w:hint="eastAsia"/>
          <w:bCs w:val="0"/>
          <w:spacing w:val="0"/>
          <w:kern w:val="2"/>
          <w:szCs w:val="24"/>
        </w:rPr>
        <w:lastRenderedPageBreak/>
        <w:t>4.2.3 发布论坛消息模块</w:t>
      </w:r>
      <w:bookmarkEnd w:id="66"/>
    </w:p>
    <w:p w:rsidR="00C123C3" w:rsidRDefault="00C123C3" w:rsidP="00C123C3">
      <w:pPr>
        <w:spacing w:afterLines="100" w:after="240"/>
        <w:ind w:firstLineChars="200" w:firstLine="480"/>
      </w:pPr>
      <w:r>
        <w:rPr>
          <w:rFonts w:hint="eastAsia"/>
        </w:rPr>
        <w:t>点击论坛按钮以后，在这个界面可以看到其他用户发布的消息，此时显示的是消息的大概情况，包括消息的题目，分类以及时间。鼠标点击该</w:t>
      </w:r>
      <w:proofErr w:type="gramStart"/>
      <w:r>
        <w:rPr>
          <w:rFonts w:hint="eastAsia"/>
        </w:rPr>
        <w:t>消息消息</w:t>
      </w:r>
      <w:proofErr w:type="gramEnd"/>
      <w:r>
        <w:rPr>
          <w:rFonts w:hint="eastAsia"/>
        </w:rPr>
        <w:t>后，会跳转到另一个界面，在这里可以看到消息的详细信息，发布者以及其他用户的互动信息</w:t>
      </w:r>
      <w:r w:rsidRPr="00D17D99">
        <w:rPr>
          <w:rFonts w:hint="eastAsia"/>
          <w:vertAlign w:val="superscript"/>
        </w:rPr>
        <w:t>【</w:t>
      </w:r>
      <w:r>
        <w:rPr>
          <w:rFonts w:hint="eastAsia"/>
          <w:vertAlign w:val="superscript"/>
        </w:rPr>
        <w:t>14</w:t>
      </w:r>
      <w:r w:rsidRPr="00D17D99">
        <w:rPr>
          <w:rFonts w:hint="eastAsia"/>
          <w:vertAlign w:val="superscript"/>
        </w:rPr>
        <w:t>】</w:t>
      </w:r>
      <w:r>
        <w:rPr>
          <w:rFonts w:hint="eastAsia"/>
        </w:rPr>
        <w:t>。同时在这个界面，用户可以发表回复，与发帖的人进行交流。在论坛首页中，用户也可以通过搜索栏搜索关键字，来直接浏览自己感兴趣的帖子。若用户要发布自己的消息，则点击新帖按钮即可发布。发布自己的消息时，用户需要输入消息标题，并且选择分类，这里的分类包括出售二手物品，失物招领，代取快递和其他分类。同时如果有配图，用户需要添加配图，配图可以选择添加已有图片，也可以选择拍照。最后填写发布的内容以后就可以点击发布按钮了。发布论坛消息模块功能图请查看图</w:t>
      </w:r>
      <w:r>
        <w:rPr>
          <w:rFonts w:hint="eastAsia"/>
        </w:rPr>
        <w:t>4.4</w:t>
      </w:r>
      <w:r>
        <w:rPr>
          <w:rFonts w:hint="eastAsia"/>
        </w:rPr>
        <w:t>。</w:t>
      </w:r>
    </w:p>
    <w:p w:rsidR="00C123C3" w:rsidRDefault="00C123C3" w:rsidP="00C123C3">
      <w:pPr>
        <w:ind w:firstLineChars="200" w:firstLine="480"/>
        <w:jc w:val="center"/>
      </w:pPr>
      <w:r>
        <w:object w:dxaOrig="5326" w:dyaOrig="4441">
          <v:shape id="_x0000_i1028" type="#_x0000_t75" style="width:266.3pt;height:222.05pt" o:ole="">
            <v:imagedata r:id="rId35" o:title=""/>
          </v:shape>
          <o:OLEObject Type="Embed" ProgID="Visio.Drawing.15" ShapeID="_x0000_i1028" DrawAspect="Content" ObjectID="_1619078215" r:id="rId36"/>
        </w:object>
      </w:r>
    </w:p>
    <w:p w:rsidR="00C123C3" w:rsidRPr="00160E19" w:rsidRDefault="00C123C3" w:rsidP="00C123C3">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图4.</w:t>
      </w:r>
      <w:r>
        <w:rPr>
          <w:rFonts w:ascii="黑体" w:eastAsia="黑体" w:hAnsi="黑体" w:hint="eastAsia"/>
          <w:sz w:val="21"/>
          <w:szCs w:val="21"/>
        </w:rPr>
        <w:t>4</w:t>
      </w:r>
      <w:r w:rsidRPr="00160E19">
        <w:rPr>
          <w:rFonts w:ascii="黑体" w:eastAsia="黑体" w:hAnsi="黑体" w:hint="eastAsia"/>
          <w:sz w:val="21"/>
          <w:szCs w:val="21"/>
        </w:rPr>
        <w:t xml:space="preserve"> </w:t>
      </w:r>
      <w:r w:rsidRPr="00066B41">
        <w:rPr>
          <w:rFonts w:ascii="黑体" w:eastAsia="黑体" w:hAnsi="黑体" w:hint="eastAsia"/>
          <w:sz w:val="21"/>
          <w:szCs w:val="21"/>
        </w:rPr>
        <w:t>消息模块功能图</w:t>
      </w:r>
    </w:p>
    <w:p w:rsidR="000E0245" w:rsidRPr="00F62B3C" w:rsidRDefault="00F62B3C" w:rsidP="00F62B3C">
      <w:pPr>
        <w:pStyle w:val="3"/>
        <w:widowControl w:val="0"/>
        <w:tabs>
          <w:tab w:val="clear" w:pos="377"/>
        </w:tabs>
        <w:adjustRightInd w:val="0"/>
        <w:snapToGrid w:val="0"/>
        <w:spacing w:beforeLines="0" w:before="0"/>
        <w:jc w:val="left"/>
        <w:rPr>
          <w:rFonts w:hAnsi="黑体"/>
          <w:bCs w:val="0"/>
          <w:spacing w:val="0"/>
          <w:kern w:val="2"/>
          <w:szCs w:val="24"/>
        </w:rPr>
      </w:pPr>
      <w:r w:rsidRPr="00F62B3C">
        <w:rPr>
          <w:rFonts w:hAnsi="黑体" w:hint="eastAsia"/>
          <w:bCs w:val="0"/>
          <w:spacing w:val="0"/>
          <w:kern w:val="2"/>
          <w:szCs w:val="24"/>
        </w:rPr>
        <w:t xml:space="preserve">4.2.4 </w:t>
      </w:r>
      <w:r w:rsidR="000E0245" w:rsidRPr="00F62B3C">
        <w:rPr>
          <w:rFonts w:hAnsi="黑体" w:hint="eastAsia"/>
          <w:bCs w:val="0"/>
          <w:spacing w:val="0"/>
          <w:kern w:val="2"/>
          <w:szCs w:val="24"/>
        </w:rPr>
        <w:t>我的页面</w:t>
      </w:r>
      <w:r w:rsidRPr="00F62B3C">
        <w:rPr>
          <w:rFonts w:hAnsi="黑体" w:hint="eastAsia"/>
          <w:bCs w:val="0"/>
          <w:spacing w:val="0"/>
          <w:kern w:val="2"/>
          <w:szCs w:val="24"/>
        </w:rPr>
        <w:t>模块</w:t>
      </w:r>
      <w:bookmarkEnd w:id="67"/>
    </w:p>
    <w:p w:rsidR="00AC1780" w:rsidRDefault="004179EB" w:rsidP="00402C0F">
      <w:pPr>
        <w:spacing w:afterLines="100" w:after="240"/>
        <w:ind w:firstLineChars="200" w:firstLine="480"/>
      </w:pPr>
      <w:r>
        <w:rPr>
          <w:rFonts w:hint="eastAsia"/>
        </w:rPr>
        <w:t>在这个界面，用户若想要修改信息，可以点击修改信息进行操作</w:t>
      </w:r>
      <w:r w:rsidR="00AC1780">
        <w:rPr>
          <w:rFonts w:hint="eastAsia"/>
        </w:rPr>
        <w:t>。用户可以在地址管理中添加新地址，也可以删除已有的地址。公告通知是管理员发布的，一般都是一些促销通知，系统的所有与用户都可以在公告通知中查看这个消息的详细信息。如果要修改用户名称或者电话号码这些，可以点击个人信息</w:t>
      </w:r>
      <w:r>
        <w:rPr>
          <w:rFonts w:hint="eastAsia"/>
        </w:rPr>
        <w:t>来改变原来的信息</w:t>
      </w:r>
      <w:r w:rsidR="00AC1780">
        <w:rPr>
          <w:rFonts w:hint="eastAsia"/>
        </w:rPr>
        <w:t>。</w:t>
      </w:r>
      <w:r>
        <w:rPr>
          <w:rFonts w:hint="eastAsia"/>
        </w:rPr>
        <w:t>如果要改变之前的密码</w:t>
      </w:r>
      <w:r w:rsidR="00AC1780">
        <w:rPr>
          <w:rFonts w:hint="eastAsia"/>
        </w:rPr>
        <w:t>，</w:t>
      </w:r>
      <w:r>
        <w:rPr>
          <w:rFonts w:hint="eastAsia"/>
        </w:rPr>
        <w:t>则在输入新密码之前需要先输入原密码</w:t>
      </w:r>
      <w:r w:rsidR="00CE1982" w:rsidRPr="00D17D99">
        <w:rPr>
          <w:rFonts w:hint="eastAsia"/>
          <w:vertAlign w:val="superscript"/>
        </w:rPr>
        <w:t>【</w:t>
      </w:r>
      <w:r w:rsidR="00CE1982">
        <w:rPr>
          <w:rFonts w:hint="eastAsia"/>
          <w:vertAlign w:val="superscript"/>
        </w:rPr>
        <w:t>15</w:t>
      </w:r>
      <w:r w:rsidR="00CE1982" w:rsidRPr="00D17D99">
        <w:rPr>
          <w:rFonts w:hint="eastAsia"/>
          <w:vertAlign w:val="superscript"/>
        </w:rPr>
        <w:t>】</w:t>
      </w:r>
      <w:r>
        <w:rPr>
          <w:rFonts w:hint="eastAsia"/>
        </w:rPr>
        <w:t>。输入之前的旧密码以后，再输入重新设定的密码，需要输入两次，只有当两次新密码输入完全一样的时候，才能修改成功。</w:t>
      </w:r>
      <w:r w:rsidR="00AC1780">
        <w:rPr>
          <w:rFonts w:hint="eastAsia"/>
        </w:rPr>
        <w:t>然后点击修改或者取消按钮即可。修改密码成功以后，会跳转到登录界面，用户需要重新进行登录。若用户需要登录其他账号，则可以点击注销登录按钮，点击之后就会跳转到</w:t>
      </w:r>
      <w:r w:rsidR="00EC2163">
        <w:rPr>
          <w:rFonts w:hint="eastAsia"/>
        </w:rPr>
        <w:t>登录</w:t>
      </w:r>
      <w:r w:rsidR="00AC1780">
        <w:rPr>
          <w:rFonts w:hint="eastAsia"/>
        </w:rPr>
        <w:t>界面。点击退出，可以直接退出该系统，回到手机桌面。我的模块功能图</w:t>
      </w:r>
      <w:r w:rsidR="00031EFF">
        <w:rPr>
          <w:rFonts w:hint="eastAsia"/>
        </w:rPr>
        <w:t>请</w:t>
      </w:r>
      <w:r w:rsidR="00031EFF">
        <w:rPr>
          <w:rFonts w:hint="eastAsia"/>
        </w:rPr>
        <w:lastRenderedPageBreak/>
        <w:t>查看</w:t>
      </w:r>
      <w:r w:rsidR="00AC1780">
        <w:rPr>
          <w:rFonts w:hint="eastAsia"/>
        </w:rPr>
        <w:t>4.5</w:t>
      </w:r>
      <w:r w:rsidR="00031EFF">
        <w:rPr>
          <w:rFonts w:hint="eastAsia"/>
        </w:rPr>
        <w:t>所展示的内容</w:t>
      </w:r>
      <w:r w:rsidR="00AC1780">
        <w:rPr>
          <w:rFonts w:hint="eastAsia"/>
        </w:rPr>
        <w:t>。</w:t>
      </w:r>
    </w:p>
    <w:p w:rsidR="00AC1780" w:rsidRDefault="00CB0290" w:rsidP="00034F3A">
      <w:pPr>
        <w:ind w:firstLineChars="200" w:firstLine="480"/>
        <w:jc w:val="center"/>
      </w:pPr>
      <w:r>
        <w:object w:dxaOrig="4696" w:dyaOrig="3856">
          <v:shape id="_x0000_i1029" type="#_x0000_t75" style="width:211.55pt;height:173.7pt" o:ole="">
            <v:imagedata r:id="rId37" o:title=""/>
          </v:shape>
          <o:OLEObject Type="Embed" ProgID="Visio.Drawing.15" ShapeID="_x0000_i1029" DrawAspect="Content" ObjectID="_1619078216" r:id="rId38"/>
        </w:object>
      </w:r>
    </w:p>
    <w:p w:rsidR="00034F3A" w:rsidRPr="00034F3A" w:rsidRDefault="00034F3A" w:rsidP="00402C0F">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图4.</w:t>
      </w:r>
      <w:r w:rsidR="00274B30">
        <w:rPr>
          <w:rFonts w:ascii="黑体" w:eastAsia="黑体" w:hAnsi="黑体" w:hint="eastAsia"/>
          <w:sz w:val="21"/>
          <w:szCs w:val="21"/>
        </w:rPr>
        <w:t>5</w:t>
      </w:r>
      <w:r w:rsidRPr="00160E19">
        <w:rPr>
          <w:rFonts w:ascii="黑体" w:eastAsia="黑体" w:hAnsi="黑体" w:hint="eastAsia"/>
          <w:sz w:val="21"/>
          <w:szCs w:val="21"/>
        </w:rPr>
        <w:t xml:space="preserve"> </w:t>
      </w:r>
      <w:r w:rsidR="00274B30">
        <w:rPr>
          <w:rFonts w:ascii="黑体" w:eastAsia="黑体" w:hAnsi="黑体" w:hint="eastAsia"/>
          <w:sz w:val="21"/>
          <w:szCs w:val="21"/>
        </w:rPr>
        <w:t>我的</w:t>
      </w:r>
      <w:r w:rsidRPr="00066B41">
        <w:rPr>
          <w:rFonts w:ascii="黑体" w:eastAsia="黑体" w:hAnsi="黑体" w:hint="eastAsia"/>
          <w:sz w:val="21"/>
          <w:szCs w:val="21"/>
        </w:rPr>
        <w:t>模块功能图</w:t>
      </w:r>
    </w:p>
    <w:p w:rsidR="000E0245" w:rsidRPr="00F62B3C" w:rsidRDefault="00F62B3C" w:rsidP="00F62B3C">
      <w:pPr>
        <w:pStyle w:val="3"/>
        <w:widowControl w:val="0"/>
        <w:tabs>
          <w:tab w:val="clear" w:pos="377"/>
        </w:tabs>
        <w:adjustRightInd w:val="0"/>
        <w:snapToGrid w:val="0"/>
        <w:spacing w:beforeLines="0" w:before="0"/>
        <w:jc w:val="left"/>
        <w:rPr>
          <w:rFonts w:hAnsi="黑体"/>
          <w:bCs w:val="0"/>
          <w:spacing w:val="0"/>
          <w:kern w:val="2"/>
          <w:szCs w:val="24"/>
        </w:rPr>
      </w:pPr>
      <w:bookmarkStart w:id="68" w:name="_Toc8023520"/>
      <w:r>
        <w:rPr>
          <w:rFonts w:hAnsi="黑体" w:hint="eastAsia"/>
          <w:bCs w:val="0"/>
          <w:spacing w:val="0"/>
          <w:kern w:val="2"/>
          <w:szCs w:val="24"/>
        </w:rPr>
        <w:t xml:space="preserve">4.2.5 </w:t>
      </w:r>
      <w:r w:rsidR="00500749" w:rsidRPr="00F62B3C">
        <w:rPr>
          <w:rFonts w:hAnsi="黑体" w:hint="eastAsia"/>
          <w:bCs w:val="0"/>
          <w:spacing w:val="0"/>
          <w:kern w:val="2"/>
          <w:szCs w:val="24"/>
        </w:rPr>
        <w:t>后台</w:t>
      </w:r>
      <w:r w:rsidR="00274B30" w:rsidRPr="00F62B3C">
        <w:rPr>
          <w:rFonts w:hAnsi="黑体" w:hint="eastAsia"/>
          <w:bCs w:val="0"/>
          <w:spacing w:val="0"/>
          <w:kern w:val="2"/>
          <w:szCs w:val="24"/>
        </w:rPr>
        <w:t>管理员</w:t>
      </w:r>
      <w:r w:rsidRPr="00F62B3C">
        <w:rPr>
          <w:rFonts w:hAnsi="黑体" w:hint="eastAsia"/>
          <w:bCs w:val="0"/>
          <w:spacing w:val="0"/>
          <w:kern w:val="2"/>
          <w:szCs w:val="24"/>
        </w:rPr>
        <w:t>模块</w:t>
      </w:r>
      <w:bookmarkEnd w:id="68"/>
    </w:p>
    <w:p w:rsidR="00034F3A" w:rsidRDefault="00034F3A" w:rsidP="00B8221F">
      <w:pPr>
        <w:ind w:firstLineChars="200" w:firstLine="480"/>
      </w:pPr>
      <w:r>
        <w:rPr>
          <w:rFonts w:hint="eastAsia"/>
        </w:rPr>
        <w:t>本系统只有一个管理员，负责管理系统的所有数据，</w:t>
      </w:r>
      <w:r w:rsidR="00031EFF">
        <w:rPr>
          <w:rFonts w:hint="eastAsia"/>
        </w:rPr>
        <w:t>管理的基本操作即是基本的增删查改。管理员管理的数据包括：商品信息、论坛的消息</w:t>
      </w:r>
      <w:r>
        <w:rPr>
          <w:rFonts w:hint="eastAsia"/>
        </w:rPr>
        <w:t>、</w:t>
      </w:r>
      <w:r w:rsidR="00031EFF">
        <w:rPr>
          <w:rFonts w:hint="eastAsia"/>
        </w:rPr>
        <w:t>商品的种类</w:t>
      </w:r>
      <w:r>
        <w:rPr>
          <w:rFonts w:hint="eastAsia"/>
        </w:rPr>
        <w:t>、推送通知</w:t>
      </w:r>
      <w:r w:rsidR="00031EFF">
        <w:rPr>
          <w:rFonts w:hint="eastAsia"/>
        </w:rPr>
        <w:t>消息</w:t>
      </w:r>
      <w:r>
        <w:rPr>
          <w:rFonts w:hint="eastAsia"/>
        </w:rPr>
        <w:t>、订单</w:t>
      </w:r>
      <w:r w:rsidR="00031EFF">
        <w:rPr>
          <w:rFonts w:hint="eastAsia"/>
        </w:rPr>
        <w:t>信息、供货店铺</w:t>
      </w:r>
      <w:r>
        <w:rPr>
          <w:rFonts w:hint="eastAsia"/>
        </w:rPr>
        <w:t>、</w:t>
      </w:r>
      <w:r w:rsidR="00031EFF">
        <w:rPr>
          <w:rFonts w:hint="eastAsia"/>
        </w:rPr>
        <w:t>用户给商品的评论</w:t>
      </w:r>
      <w:r>
        <w:rPr>
          <w:rFonts w:hint="eastAsia"/>
        </w:rPr>
        <w:t>和用户</w:t>
      </w:r>
      <w:r w:rsidR="00031EFF">
        <w:rPr>
          <w:rFonts w:hint="eastAsia"/>
        </w:rPr>
        <w:t>信息</w:t>
      </w:r>
      <w:r w:rsidR="00D51341">
        <w:rPr>
          <w:rFonts w:hint="eastAsia"/>
        </w:rPr>
        <w:t>，管理不同的对象可通过导航菜单进行切换</w:t>
      </w:r>
      <w:r w:rsidR="00CE1982" w:rsidRPr="00D17D99">
        <w:rPr>
          <w:rFonts w:hint="eastAsia"/>
          <w:vertAlign w:val="superscript"/>
        </w:rPr>
        <w:t>【</w:t>
      </w:r>
      <w:r w:rsidR="00CE1982">
        <w:rPr>
          <w:rFonts w:hint="eastAsia"/>
          <w:vertAlign w:val="superscript"/>
        </w:rPr>
        <w:t>16</w:t>
      </w:r>
      <w:r w:rsidR="00CE1982" w:rsidRPr="00D17D99">
        <w:rPr>
          <w:rFonts w:hint="eastAsia"/>
          <w:vertAlign w:val="superscript"/>
        </w:rPr>
        <w:t>】</w:t>
      </w:r>
      <w:r w:rsidR="00D51341">
        <w:rPr>
          <w:rFonts w:hint="eastAsia"/>
        </w:rPr>
        <w:t>。</w:t>
      </w:r>
      <w:r w:rsidR="00274B30">
        <w:rPr>
          <w:rFonts w:hint="eastAsia"/>
        </w:rPr>
        <w:t>在商品管理中，管理员可以上新新商品，添加商品时需要输入一些商品的基本信息，</w:t>
      </w:r>
      <w:r w:rsidR="00031EFF">
        <w:rPr>
          <w:rFonts w:hint="eastAsia"/>
        </w:rPr>
        <w:t>基本信息包括商品的定价，商品图片展示和一些关于商品的文字描述。</w:t>
      </w:r>
      <w:r w:rsidR="00274B30">
        <w:rPr>
          <w:rFonts w:hint="eastAsia"/>
        </w:rPr>
        <w:t>查询商品是通过输入商品名称进行查询，若商品库存为零了，则管理员可以删除改商品。论坛和评论管理，只有查询和删除两种，因为这是用户评论的内容，所以管理员没有修改的权力，其中评论的查询是通过时间来查询的，即以时间为筛选的标准。订单的管理只要是删除订单、修改订单状态和查询订单，订单的状态修改又包括备货中、送货中和收货完成几种，订单的查询也是通过时间来进行的。管理员模块功能图</w:t>
      </w:r>
      <w:r w:rsidR="00031EFF">
        <w:rPr>
          <w:rFonts w:hint="eastAsia"/>
        </w:rPr>
        <w:t>请查看图</w:t>
      </w:r>
      <w:r w:rsidR="00274B30">
        <w:rPr>
          <w:rFonts w:hint="eastAsia"/>
        </w:rPr>
        <w:t>4.6</w:t>
      </w:r>
      <w:r w:rsidR="002D1470">
        <w:rPr>
          <w:rFonts w:hint="eastAsia"/>
        </w:rPr>
        <w:t>所</w:t>
      </w:r>
      <w:r w:rsidR="00031EFF">
        <w:rPr>
          <w:rFonts w:hint="eastAsia"/>
        </w:rPr>
        <w:t>展示的内容</w:t>
      </w:r>
      <w:r w:rsidR="002D1470">
        <w:rPr>
          <w:rFonts w:hint="eastAsia"/>
        </w:rPr>
        <w:t>。</w:t>
      </w:r>
    </w:p>
    <w:p w:rsidR="00D51341" w:rsidRDefault="00CB0290" w:rsidP="00CE7622">
      <w:pPr>
        <w:ind w:firstLineChars="200" w:firstLine="480"/>
        <w:jc w:val="center"/>
      </w:pPr>
      <w:r>
        <w:object w:dxaOrig="6945" w:dyaOrig="5041">
          <v:shape id="_x0000_i1030" type="#_x0000_t75" style="width:247.95pt;height:179.95pt" o:ole="">
            <v:imagedata r:id="rId39" o:title=""/>
          </v:shape>
          <o:OLEObject Type="Embed" ProgID="Visio.Drawing.15" ShapeID="_x0000_i1030" DrawAspect="Content" ObjectID="_1619078217" r:id="rId40"/>
        </w:object>
      </w:r>
    </w:p>
    <w:p w:rsidR="00274B30" w:rsidRPr="00034F3A" w:rsidRDefault="00274B30" w:rsidP="00402C0F">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图4.</w:t>
      </w:r>
      <w:r>
        <w:rPr>
          <w:rFonts w:ascii="黑体" w:eastAsia="黑体" w:hAnsi="黑体" w:hint="eastAsia"/>
          <w:sz w:val="21"/>
          <w:szCs w:val="21"/>
        </w:rPr>
        <w:t>6</w:t>
      </w:r>
      <w:r w:rsidRPr="00160E19">
        <w:rPr>
          <w:rFonts w:ascii="黑体" w:eastAsia="黑体" w:hAnsi="黑体" w:hint="eastAsia"/>
          <w:sz w:val="21"/>
          <w:szCs w:val="21"/>
        </w:rPr>
        <w:t xml:space="preserve"> </w:t>
      </w:r>
      <w:r>
        <w:rPr>
          <w:rFonts w:ascii="黑体" w:eastAsia="黑体" w:hAnsi="黑体" w:hint="eastAsia"/>
          <w:sz w:val="21"/>
          <w:szCs w:val="21"/>
        </w:rPr>
        <w:t>管理员</w:t>
      </w:r>
      <w:r w:rsidRPr="00066B41">
        <w:rPr>
          <w:rFonts w:ascii="黑体" w:eastAsia="黑体" w:hAnsi="黑体" w:hint="eastAsia"/>
          <w:sz w:val="21"/>
          <w:szCs w:val="21"/>
        </w:rPr>
        <w:t>模块功能图</w:t>
      </w:r>
    </w:p>
    <w:p w:rsidR="00313E26" w:rsidRDefault="00833D6E" w:rsidP="00A75129">
      <w:pPr>
        <w:pStyle w:val="2"/>
        <w:widowControl w:val="0"/>
        <w:adjustRightInd w:val="0"/>
        <w:snapToGrid w:val="0"/>
        <w:spacing w:beforeLines="0" w:before="0"/>
        <w:jc w:val="left"/>
        <w:rPr>
          <w:rFonts w:hAnsi="黑体" w:cs="宋体"/>
          <w:spacing w:val="0"/>
          <w:kern w:val="2"/>
        </w:rPr>
      </w:pPr>
      <w:bookmarkStart w:id="69" w:name="_Toc8023521"/>
      <w:r>
        <w:rPr>
          <w:rFonts w:hAnsi="黑体" w:cs="宋体" w:hint="eastAsia"/>
          <w:spacing w:val="0"/>
          <w:kern w:val="2"/>
        </w:rPr>
        <w:lastRenderedPageBreak/>
        <w:t>4</w:t>
      </w:r>
      <w:r w:rsidR="00313E26" w:rsidRPr="00A75129">
        <w:rPr>
          <w:rFonts w:hAnsi="黑体" w:cs="宋体" w:hint="eastAsia"/>
          <w:spacing w:val="0"/>
          <w:kern w:val="2"/>
        </w:rPr>
        <w:t xml:space="preserve">.3 </w:t>
      </w:r>
      <w:r w:rsidR="00461839">
        <w:rPr>
          <w:rFonts w:hAnsi="黑体" w:cs="宋体" w:hint="eastAsia"/>
          <w:spacing w:val="0"/>
          <w:kern w:val="2"/>
        </w:rPr>
        <w:t>系统</w:t>
      </w:r>
      <w:r w:rsidR="00500749">
        <w:rPr>
          <w:rFonts w:hAnsi="黑体" w:cs="宋体" w:hint="eastAsia"/>
          <w:spacing w:val="0"/>
          <w:kern w:val="2"/>
        </w:rPr>
        <w:t>主要流程图</w:t>
      </w:r>
      <w:bookmarkEnd w:id="69"/>
    </w:p>
    <w:p w:rsidR="001F361A" w:rsidRPr="001F361A" w:rsidRDefault="001F361A" w:rsidP="001F361A">
      <w:pPr>
        <w:spacing w:afterLines="100" w:after="240"/>
        <w:ind w:firstLineChars="200" w:firstLine="480"/>
        <w:rPr>
          <w:rFonts w:ascii="宋体" w:hAnsi="宋体"/>
        </w:rPr>
      </w:pPr>
      <w:r w:rsidRPr="00CC4F40">
        <w:rPr>
          <w:rFonts w:ascii="宋体" w:hAnsi="宋体" w:hint="eastAsia"/>
        </w:rPr>
        <w:t>校园便利</w:t>
      </w:r>
      <w:proofErr w:type="gramStart"/>
      <w:r w:rsidRPr="00CC4F40">
        <w:rPr>
          <w:rFonts w:ascii="宋体" w:hAnsi="宋体" w:hint="eastAsia"/>
        </w:rPr>
        <w:t>店系统</w:t>
      </w:r>
      <w:proofErr w:type="gramEnd"/>
      <w:r w:rsidRPr="00CC4F40">
        <w:rPr>
          <w:rFonts w:ascii="宋体" w:hAnsi="宋体" w:hint="eastAsia"/>
        </w:rPr>
        <w:t>的</w:t>
      </w:r>
      <w:r>
        <w:rPr>
          <w:rFonts w:ascii="宋体" w:hAnsi="宋体" w:hint="eastAsia"/>
        </w:rPr>
        <w:t>主要功能是用户购物和发表论坛，所以这部分所呈现的主要是购物的流程和用户在论坛发布消息的流程图。首先用户需要登录进该系统，</w:t>
      </w:r>
      <w:proofErr w:type="gramStart"/>
      <w:r>
        <w:rPr>
          <w:rFonts w:ascii="宋体" w:hAnsi="宋体" w:hint="eastAsia"/>
        </w:rPr>
        <w:t>如之前</w:t>
      </w:r>
      <w:proofErr w:type="gramEnd"/>
      <w:r>
        <w:rPr>
          <w:rFonts w:ascii="宋体" w:hAnsi="宋体" w:hint="eastAsia"/>
        </w:rPr>
        <w:t>没有注册过账号，则应先注册，注册之后即可进入到系统首页，在首页用户可以浏览商品，对自己感兴趣的商品可以点击商品查看商品详情。若对商品感兴趣，可选择直接购买或者加入到购物车当中。若选择加入购物车，则之后需要到购物车中提交订单，支付成功之后会产生订单</w:t>
      </w:r>
      <w:r w:rsidR="00CE1982" w:rsidRPr="00D17D99">
        <w:rPr>
          <w:rFonts w:hint="eastAsia"/>
          <w:vertAlign w:val="superscript"/>
        </w:rPr>
        <w:t>【</w:t>
      </w:r>
      <w:r w:rsidR="00CE1982">
        <w:rPr>
          <w:rFonts w:hint="eastAsia"/>
          <w:vertAlign w:val="superscript"/>
        </w:rPr>
        <w:t>17</w:t>
      </w:r>
      <w:r w:rsidR="00CE1982" w:rsidRPr="00D17D99">
        <w:rPr>
          <w:rFonts w:hint="eastAsia"/>
          <w:vertAlign w:val="superscript"/>
        </w:rPr>
        <w:t>】</w:t>
      </w:r>
      <w:r>
        <w:rPr>
          <w:rFonts w:ascii="宋体" w:hAnsi="宋体" w:hint="eastAsia"/>
        </w:rPr>
        <w:t>。在我的订单中可以查看自己订单的状态，若商家还未发货，则可以催单，直到确认收货后整个购物过程结束。购物流程图</w:t>
      </w:r>
      <w:r w:rsidR="00C21676">
        <w:rPr>
          <w:rFonts w:hint="eastAsia"/>
        </w:rPr>
        <w:t>请查看图</w:t>
      </w:r>
      <w:r>
        <w:rPr>
          <w:rFonts w:ascii="宋体" w:hAnsi="宋体" w:hint="eastAsia"/>
        </w:rPr>
        <w:t>4.7。</w:t>
      </w:r>
    </w:p>
    <w:bookmarkStart w:id="70" w:name="_Toc25543"/>
    <w:bookmarkEnd w:id="55"/>
    <w:p w:rsidR="00FD44B9" w:rsidRDefault="00FD44B9">
      <w:pPr>
        <w:widowControl/>
        <w:adjustRightInd/>
        <w:snapToGrid/>
        <w:spacing w:line="240" w:lineRule="auto"/>
      </w:pPr>
      <w:r>
        <w:object w:dxaOrig="9916" w:dyaOrig="7935">
          <v:shape id="_x0000_i1031" type="#_x0000_t75" style="width:410.05pt;height:328.1pt" o:ole="">
            <v:imagedata r:id="rId41" o:title=""/>
          </v:shape>
          <o:OLEObject Type="Embed" ProgID="Visio.Drawing.15" ShapeID="_x0000_i1031" DrawAspect="Content" ObjectID="_1619078218" r:id="rId42"/>
        </w:object>
      </w:r>
    </w:p>
    <w:p w:rsidR="008B76AC" w:rsidRDefault="00FD44B9" w:rsidP="001F361A">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图4.</w:t>
      </w:r>
      <w:r>
        <w:rPr>
          <w:rFonts w:ascii="黑体" w:eastAsia="黑体" w:hAnsi="黑体" w:hint="eastAsia"/>
          <w:sz w:val="21"/>
          <w:szCs w:val="21"/>
        </w:rPr>
        <w:t>7</w:t>
      </w:r>
      <w:r w:rsidRPr="00160E19">
        <w:rPr>
          <w:rFonts w:ascii="黑体" w:eastAsia="黑体" w:hAnsi="黑体" w:hint="eastAsia"/>
          <w:sz w:val="21"/>
          <w:szCs w:val="21"/>
        </w:rPr>
        <w:t xml:space="preserve"> </w:t>
      </w:r>
      <w:r>
        <w:rPr>
          <w:rFonts w:ascii="黑体" w:eastAsia="黑体" w:hAnsi="黑体" w:hint="eastAsia"/>
          <w:sz w:val="21"/>
          <w:szCs w:val="21"/>
        </w:rPr>
        <w:t>购物流程图</w:t>
      </w:r>
    </w:p>
    <w:p w:rsidR="00CC4F40" w:rsidRDefault="001F361A" w:rsidP="00402C0F">
      <w:pPr>
        <w:spacing w:afterLines="100" w:after="240"/>
        <w:ind w:firstLineChars="200" w:firstLine="480"/>
        <w:rPr>
          <w:rFonts w:ascii="宋体" w:hAnsi="宋体"/>
        </w:rPr>
      </w:pPr>
      <w:r>
        <w:rPr>
          <w:rFonts w:ascii="宋体" w:hAnsi="宋体" w:hint="eastAsia"/>
        </w:rPr>
        <w:t>用户在论坛发布消息的流程较简单，发消息的前提也是应该要先登录进系统，登录流程上面的内容已经提及，此处不再赘述。</w:t>
      </w:r>
      <w:r w:rsidR="00EC2163">
        <w:rPr>
          <w:rFonts w:ascii="宋体" w:hAnsi="宋体" w:hint="eastAsia"/>
        </w:rPr>
        <w:t>登录</w:t>
      </w:r>
      <w:r>
        <w:rPr>
          <w:rFonts w:ascii="宋体" w:hAnsi="宋体" w:hint="eastAsia"/>
        </w:rPr>
        <w:t>以后点击论坛按钮可以查看其他用户的消息，若要自己发帖点击新帖按钮即可。论坛</w:t>
      </w:r>
      <w:r w:rsidR="00CC4F40">
        <w:rPr>
          <w:rFonts w:ascii="宋体" w:hAnsi="宋体" w:hint="eastAsia"/>
        </w:rPr>
        <w:t>发布消息流程图</w:t>
      </w:r>
      <w:r w:rsidR="00C21676">
        <w:rPr>
          <w:rFonts w:hint="eastAsia"/>
        </w:rPr>
        <w:t>请查看图</w:t>
      </w:r>
      <w:r w:rsidR="00CC4F40" w:rsidRPr="00674CD7">
        <w:t>4.8</w:t>
      </w:r>
      <w:r w:rsidR="00CC4F40">
        <w:rPr>
          <w:rFonts w:ascii="宋体" w:hAnsi="宋体" w:hint="eastAsia"/>
        </w:rPr>
        <w:t>。</w:t>
      </w:r>
    </w:p>
    <w:p w:rsidR="0001771B" w:rsidRPr="0001771B" w:rsidRDefault="0001771B" w:rsidP="0001771B">
      <w:pPr>
        <w:widowControl/>
        <w:adjustRightInd/>
        <w:snapToGrid/>
        <w:spacing w:line="240" w:lineRule="auto"/>
        <w:jc w:val="center"/>
        <w:rPr>
          <w:rFonts w:ascii="宋体" w:hAnsi="宋体" w:cs="宋体"/>
          <w:kern w:val="0"/>
        </w:rPr>
      </w:pPr>
      <w:r w:rsidRPr="0001771B">
        <w:rPr>
          <w:rFonts w:ascii="宋体" w:hAnsi="宋体" w:cs="宋体"/>
          <w:noProof/>
          <w:kern w:val="0"/>
        </w:rPr>
        <w:lastRenderedPageBreak/>
        <w:drawing>
          <wp:inline distT="0" distB="0" distL="0" distR="0" wp14:anchorId="262F330A" wp14:editId="7BC5CD70">
            <wp:extent cx="5295900" cy="4143375"/>
            <wp:effectExtent l="0" t="0" r="0" b="9525"/>
            <wp:docPr id="14" name="图片 14" descr="C:\Users\DELL\AppData\Roaming\Tencent\Users\2521101775\QQ\WinTemp\RichOle\A[1FO6EE_(~(GJ5@P`D4%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Roaming\Tencent\Users\2521101775\QQ\WinTemp\RichOle\A[1FO6EE_(~(GJ5@P`D4%Z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5900" cy="4143375"/>
                    </a:xfrm>
                    <a:prstGeom prst="rect">
                      <a:avLst/>
                    </a:prstGeom>
                    <a:noFill/>
                    <a:ln>
                      <a:noFill/>
                    </a:ln>
                  </pic:spPr>
                </pic:pic>
              </a:graphicData>
            </a:graphic>
          </wp:inline>
        </w:drawing>
      </w:r>
    </w:p>
    <w:p w:rsidR="0001771B" w:rsidRPr="00034F3A" w:rsidRDefault="0001771B" w:rsidP="00402C0F">
      <w:pPr>
        <w:spacing w:afterLines="100" w:after="240" w:line="240" w:lineRule="auto"/>
        <w:jc w:val="center"/>
        <w:rPr>
          <w:rFonts w:ascii="黑体" w:eastAsia="黑体" w:hAnsi="黑体"/>
          <w:sz w:val="21"/>
          <w:szCs w:val="21"/>
        </w:rPr>
      </w:pPr>
      <w:r w:rsidRPr="00160E19">
        <w:rPr>
          <w:rFonts w:ascii="黑体" w:eastAsia="黑体" w:hAnsi="黑体" w:hint="eastAsia"/>
          <w:sz w:val="21"/>
          <w:szCs w:val="21"/>
        </w:rPr>
        <w:t>图4.</w:t>
      </w:r>
      <w:r>
        <w:rPr>
          <w:rFonts w:ascii="黑体" w:eastAsia="黑体" w:hAnsi="黑体" w:hint="eastAsia"/>
          <w:sz w:val="21"/>
          <w:szCs w:val="21"/>
        </w:rPr>
        <w:t>8</w:t>
      </w:r>
      <w:r w:rsidRPr="00160E19">
        <w:rPr>
          <w:rFonts w:ascii="黑体" w:eastAsia="黑体" w:hAnsi="黑体" w:hint="eastAsia"/>
          <w:sz w:val="21"/>
          <w:szCs w:val="21"/>
        </w:rPr>
        <w:t xml:space="preserve"> </w:t>
      </w:r>
      <w:r>
        <w:rPr>
          <w:rFonts w:ascii="黑体" w:eastAsia="黑体" w:hAnsi="黑体" w:hint="eastAsia"/>
          <w:sz w:val="21"/>
          <w:szCs w:val="21"/>
        </w:rPr>
        <w:t>发布论坛流程图</w:t>
      </w:r>
    </w:p>
    <w:p w:rsidR="00CC4F40" w:rsidRDefault="00CC4F40">
      <w:pPr>
        <w:widowControl/>
        <w:adjustRightInd/>
        <w:snapToGrid/>
        <w:spacing w:line="240" w:lineRule="auto"/>
        <w:rPr>
          <w:rFonts w:ascii="宋体" w:hAnsi="宋体"/>
        </w:rPr>
      </w:pPr>
      <w:r>
        <w:rPr>
          <w:rFonts w:ascii="宋体" w:hAnsi="宋体"/>
        </w:rPr>
        <w:br w:type="page"/>
      </w:r>
    </w:p>
    <w:p w:rsidR="00313E26" w:rsidRPr="00A75129" w:rsidRDefault="00833D6E" w:rsidP="00A75129">
      <w:pPr>
        <w:pStyle w:val="1"/>
        <w:tabs>
          <w:tab w:val="clear" w:pos="377"/>
        </w:tabs>
        <w:spacing w:after="240"/>
        <w:jc w:val="center"/>
        <w:rPr>
          <w:rFonts w:hAnsi="黑体"/>
        </w:rPr>
      </w:pPr>
      <w:bookmarkStart w:id="71" w:name="_Toc8023522"/>
      <w:r>
        <w:rPr>
          <w:rFonts w:hAnsi="黑体" w:hint="eastAsia"/>
        </w:rPr>
        <w:lastRenderedPageBreak/>
        <w:t>5</w:t>
      </w:r>
      <w:r w:rsidR="00313E26" w:rsidRPr="00A75129">
        <w:rPr>
          <w:rFonts w:hAnsi="黑体" w:hint="eastAsia"/>
        </w:rPr>
        <w:t xml:space="preserve"> </w:t>
      </w:r>
      <w:r w:rsidR="00461839">
        <w:rPr>
          <w:rFonts w:hAnsi="黑体" w:hint="eastAsia"/>
        </w:rPr>
        <w:t>系统</w:t>
      </w:r>
      <w:bookmarkEnd w:id="70"/>
      <w:r w:rsidR="00461839">
        <w:rPr>
          <w:rFonts w:hAnsi="黑体" w:hint="eastAsia"/>
        </w:rPr>
        <w:t>实现</w:t>
      </w:r>
      <w:bookmarkEnd w:id="71"/>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72" w:name="_Toc23548"/>
      <w:bookmarkStart w:id="73" w:name="_Toc8023523"/>
      <w:r>
        <w:rPr>
          <w:rFonts w:hAnsi="黑体" w:cs="宋体" w:hint="eastAsia"/>
          <w:spacing w:val="0"/>
          <w:kern w:val="2"/>
        </w:rPr>
        <w:t>5</w:t>
      </w:r>
      <w:r w:rsidR="00313E26" w:rsidRPr="00A75129">
        <w:rPr>
          <w:rFonts w:hAnsi="黑体" w:cs="宋体" w:hint="eastAsia"/>
          <w:spacing w:val="0"/>
          <w:kern w:val="2"/>
        </w:rPr>
        <w:t>.1</w:t>
      </w:r>
      <w:bookmarkEnd w:id="72"/>
      <w:r w:rsidR="0001771B">
        <w:rPr>
          <w:rFonts w:hAnsi="黑体" w:cs="宋体" w:hint="eastAsia"/>
          <w:spacing w:val="0"/>
          <w:kern w:val="2"/>
        </w:rPr>
        <w:t>注册登录模块实现</w:t>
      </w:r>
      <w:bookmarkEnd w:id="73"/>
    </w:p>
    <w:p w:rsidR="002E325C" w:rsidRDefault="00B82E7A" w:rsidP="00402C0F">
      <w:pPr>
        <w:spacing w:afterLines="100" w:after="240"/>
        <w:ind w:firstLineChars="200" w:firstLine="480"/>
      </w:pPr>
      <w:r>
        <w:rPr>
          <w:rFonts w:ascii="宋体" w:hAnsi="宋体" w:hint="eastAsia"/>
        </w:rPr>
        <w:t>当客户端打开程序时，首先呈现的就是用户登录界面，提供</w:t>
      </w:r>
      <w:r w:rsidR="00EC2163">
        <w:rPr>
          <w:rFonts w:ascii="宋体" w:hAnsi="宋体" w:hint="eastAsia"/>
        </w:rPr>
        <w:t>登录</w:t>
      </w:r>
      <w:r>
        <w:rPr>
          <w:rFonts w:ascii="宋体" w:hAnsi="宋体" w:hint="eastAsia"/>
        </w:rPr>
        <w:t>和注册两个选项，同时设置有自动</w:t>
      </w:r>
      <w:r w:rsidR="00EC2163">
        <w:rPr>
          <w:rFonts w:ascii="宋体" w:hAnsi="宋体" w:hint="eastAsia"/>
        </w:rPr>
        <w:t>登录</w:t>
      </w:r>
      <w:r>
        <w:rPr>
          <w:rFonts w:ascii="宋体" w:hAnsi="宋体" w:hint="eastAsia"/>
        </w:rPr>
        <w:t>的按钮。</w:t>
      </w:r>
      <w:bookmarkStart w:id="74" w:name="OLE_LINK15"/>
      <w:bookmarkStart w:id="75" w:name="OLE_LINK16"/>
      <w:r w:rsidR="00EC2163">
        <w:rPr>
          <w:rFonts w:hint="eastAsia"/>
        </w:rPr>
        <w:t>登录</w:t>
      </w:r>
      <w:r w:rsidR="002E325C">
        <w:rPr>
          <w:rFonts w:hint="eastAsia"/>
        </w:rPr>
        <w:t>模块中是两个输入框控件，两个按钮和一个选择控件组成的</w:t>
      </w:r>
      <w:bookmarkEnd w:id="74"/>
      <w:bookmarkEnd w:id="75"/>
      <w:r w:rsidR="00587BCA">
        <w:rPr>
          <w:rFonts w:hint="eastAsia"/>
        </w:rPr>
        <w:t>，看似简单，但是后台涉及到的数据</w:t>
      </w:r>
      <w:proofErr w:type="gramStart"/>
      <w:r w:rsidR="00587BCA">
        <w:rPr>
          <w:rFonts w:hint="eastAsia"/>
        </w:rPr>
        <w:t>交互和</w:t>
      </w:r>
      <w:proofErr w:type="gramEnd"/>
      <w:r w:rsidR="00587BCA">
        <w:rPr>
          <w:rFonts w:hint="eastAsia"/>
        </w:rPr>
        <w:t>处理是极其复杂的</w:t>
      </w:r>
      <w:r w:rsidR="002E325C">
        <w:rPr>
          <w:rFonts w:hint="eastAsia"/>
        </w:rPr>
        <w:t>。</w:t>
      </w:r>
      <w:r w:rsidR="00587BCA">
        <w:rPr>
          <w:rFonts w:hint="eastAsia"/>
        </w:rPr>
        <w:t>登录界面的设计本着简单实用操作简单的原则，设计风格简约醒目，</w:t>
      </w:r>
      <w:r w:rsidR="00EC2163">
        <w:rPr>
          <w:rFonts w:hint="eastAsia"/>
        </w:rPr>
        <w:t>登录</w:t>
      </w:r>
      <w:r w:rsidR="00587BCA">
        <w:rPr>
          <w:rFonts w:hint="eastAsia"/>
        </w:rPr>
        <w:t>注册按钮设置为黄色，自动</w:t>
      </w:r>
      <w:r w:rsidR="00EC2163">
        <w:rPr>
          <w:rFonts w:hint="eastAsia"/>
        </w:rPr>
        <w:t>登录</w:t>
      </w:r>
      <w:r w:rsidR="00587BCA">
        <w:rPr>
          <w:rFonts w:hint="eastAsia"/>
        </w:rPr>
        <w:t>按钮为滑动式按钮，</w:t>
      </w:r>
      <w:r w:rsidR="00587BCA">
        <w:rPr>
          <w:rFonts w:ascii="宋体" w:hAnsi="宋体" w:hint="eastAsia"/>
        </w:rPr>
        <w:t>用户登录界面</w:t>
      </w:r>
      <w:r w:rsidR="00C21676">
        <w:rPr>
          <w:rFonts w:hint="eastAsia"/>
        </w:rPr>
        <w:t>请查看图</w:t>
      </w:r>
      <w:r w:rsidR="00587BCA" w:rsidRPr="00674CD7">
        <w:t>5.1</w:t>
      </w:r>
      <w:r w:rsidR="00587BCA">
        <w:rPr>
          <w:rFonts w:ascii="宋体" w:hAnsi="宋体" w:hint="eastAsia"/>
        </w:rPr>
        <w:t>。</w:t>
      </w:r>
    </w:p>
    <w:p w:rsidR="00B82E7A" w:rsidRPr="00B82E7A" w:rsidRDefault="00313E26" w:rsidP="00B82E7A">
      <w:pPr>
        <w:jc w:val="center"/>
        <w:rPr>
          <w:rFonts w:ascii="宋体" w:hAnsi="宋体" w:cs="宋体"/>
          <w:kern w:val="0"/>
        </w:rPr>
      </w:pPr>
      <w:r>
        <w:rPr>
          <w:noProof/>
        </w:rPr>
        <w:drawing>
          <wp:inline distT="0" distB="0" distL="0" distR="0" wp14:anchorId="6E67347A" wp14:editId="085510A7">
            <wp:extent cx="2781300" cy="34477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6195" cy="3453767"/>
                    </a:xfrm>
                    <a:prstGeom prst="rect">
                      <a:avLst/>
                    </a:prstGeom>
                    <a:noFill/>
                    <a:ln>
                      <a:noFill/>
                    </a:ln>
                  </pic:spPr>
                </pic:pic>
              </a:graphicData>
            </a:graphic>
          </wp:inline>
        </w:drawing>
      </w:r>
    </w:p>
    <w:p w:rsidR="00313E26" w:rsidRDefault="00313E26"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sidR="00833D6E">
        <w:rPr>
          <w:rFonts w:ascii="黑体" w:eastAsia="黑体" w:hAnsi="黑体" w:hint="eastAsia"/>
          <w:sz w:val="21"/>
          <w:szCs w:val="21"/>
        </w:rPr>
        <w:t>5</w:t>
      </w:r>
      <w:r w:rsidR="00EC3D7F">
        <w:rPr>
          <w:rFonts w:ascii="黑体" w:eastAsia="黑体" w:hAnsi="黑体" w:hint="eastAsia"/>
          <w:sz w:val="21"/>
          <w:szCs w:val="21"/>
        </w:rPr>
        <w:t>.1</w:t>
      </w:r>
      <w:r w:rsidR="001057BA" w:rsidRPr="001057BA">
        <w:rPr>
          <w:rFonts w:ascii="黑体" w:eastAsia="黑体" w:hAnsi="黑体" w:hint="eastAsia"/>
          <w:sz w:val="21"/>
          <w:szCs w:val="21"/>
        </w:rPr>
        <w:t xml:space="preserve"> </w:t>
      </w:r>
      <w:r w:rsidR="00EC2163">
        <w:rPr>
          <w:rFonts w:ascii="黑体" w:eastAsia="黑体" w:hAnsi="黑体" w:hint="eastAsia"/>
          <w:sz w:val="21"/>
          <w:szCs w:val="21"/>
        </w:rPr>
        <w:t>登录</w:t>
      </w:r>
      <w:r w:rsidRPr="001057BA">
        <w:rPr>
          <w:rFonts w:ascii="黑体" w:eastAsia="黑体" w:hAnsi="黑体" w:hint="eastAsia"/>
          <w:sz w:val="21"/>
          <w:szCs w:val="21"/>
        </w:rPr>
        <w:t>界面</w:t>
      </w:r>
    </w:p>
    <w:p w:rsidR="002E325C" w:rsidRPr="001057BA" w:rsidRDefault="002E325C" w:rsidP="002E325C">
      <w:pPr>
        <w:ind w:firstLineChars="200" w:firstLine="480"/>
        <w:rPr>
          <w:rFonts w:ascii="宋体" w:hAnsi="宋体"/>
        </w:rPr>
      </w:pPr>
      <w:r>
        <w:rPr>
          <w:rFonts w:ascii="宋体" w:hAnsi="宋体" w:hint="eastAsia"/>
        </w:rPr>
        <w:t>若用户</w:t>
      </w:r>
      <w:r w:rsidR="00C23BA6">
        <w:rPr>
          <w:rFonts w:ascii="宋体" w:hAnsi="宋体" w:hint="eastAsia"/>
        </w:rPr>
        <w:t>是第一次使用该系统，则需要先点击注册按钮进行注册，而不能直接登录</w:t>
      </w:r>
      <w:r w:rsidR="00587BCA">
        <w:rPr>
          <w:rFonts w:ascii="宋体" w:hAnsi="宋体" w:hint="eastAsia"/>
        </w:rPr>
        <w:t>。点击注册按钮即可进入到注册的页面，注册所需要填写的信息采用线性布局的方式，没有个输入框对应一个控件，同时设置有两个按钮：提交和取消按钮（由于页面限制，截图为呈现出来），按钮的颜色设置为黄色，需要输入信息的文本框则是简单的无颜色框。注册</w:t>
      </w:r>
      <w:r>
        <w:rPr>
          <w:rFonts w:ascii="宋体" w:hAnsi="宋体" w:hint="eastAsia"/>
        </w:rPr>
        <w:t>界面</w:t>
      </w:r>
      <w:r w:rsidR="00C21676">
        <w:rPr>
          <w:rFonts w:hint="eastAsia"/>
        </w:rPr>
        <w:t>请查看图</w:t>
      </w:r>
      <w:r w:rsidRPr="00674CD7">
        <w:t>5.2</w:t>
      </w:r>
      <w:r>
        <w:rPr>
          <w:rFonts w:ascii="宋体" w:hAnsi="宋体" w:hint="eastAsia"/>
        </w:rPr>
        <w:t>。</w:t>
      </w:r>
    </w:p>
    <w:p w:rsidR="002E325C" w:rsidRPr="002E325C" w:rsidRDefault="002E325C" w:rsidP="00402C0F">
      <w:pPr>
        <w:spacing w:afterLines="100" w:after="240" w:line="240" w:lineRule="auto"/>
        <w:jc w:val="center"/>
        <w:rPr>
          <w:rFonts w:ascii="黑体" w:eastAsia="黑体" w:hAnsi="黑体"/>
          <w:sz w:val="21"/>
          <w:szCs w:val="21"/>
        </w:rPr>
      </w:pPr>
    </w:p>
    <w:p w:rsidR="002E325C" w:rsidRPr="002E325C" w:rsidRDefault="002E325C" w:rsidP="002E325C">
      <w:pPr>
        <w:widowControl/>
        <w:adjustRightInd/>
        <w:snapToGrid/>
        <w:spacing w:line="240" w:lineRule="auto"/>
        <w:jc w:val="center"/>
        <w:rPr>
          <w:rFonts w:ascii="宋体" w:hAnsi="宋体" w:cs="宋体"/>
          <w:kern w:val="0"/>
        </w:rPr>
      </w:pPr>
      <w:r w:rsidRPr="002E325C">
        <w:rPr>
          <w:rFonts w:ascii="宋体" w:hAnsi="宋体" w:cs="宋体"/>
          <w:noProof/>
          <w:kern w:val="0"/>
        </w:rPr>
        <w:lastRenderedPageBreak/>
        <w:drawing>
          <wp:inline distT="0" distB="0" distL="0" distR="0" wp14:anchorId="426C9289" wp14:editId="5A3E70A1">
            <wp:extent cx="2962275" cy="3228975"/>
            <wp:effectExtent l="0" t="0" r="9525" b="9525"/>
            <wp:docPr id="17" name="图片 17" descr="C:\Users\DELL\AppData\Roaming\Tencent\Users\2521101775\QQ\WinTemp\RichOle\RJKR)4}MO7O1Q~K5[NW_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2521101775\QQ\WinTemp\RichOle\RJKR)4}MO7O1Q~K5[NW_WS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0406" cy="3237838"/>
                    </a:xfrm>
                    <a:prstGeom prst="rect">
                      <a:avLst/>
                    </a:prstGeom>
                    <a:noFill/>
                    <a:ln>
                      <a:noFill/>
                    </a:ln>
                  </pic:spPr>
                </pic:pic>
              </a:graphicData>
            </a:graphic>
          </wp:inline>
        </w:drawing>
      </w:r>
    </w:p>
    <w:p w:rsidR="002E325C" w:rsidRDefault="002E325C"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5.2</w:t>
      </w:r>
      <w:r w:rsidRPr="001057BA">
        <w:rPr>
          <w:rFonts w:ascii="黑体" w:eastAsia="黑体" w:hAnsi="黑体" w:hint="eastAsia"/>
          <w:sz w:val="21"/>
          <w:szCs w:val="21"/>
        </w:rPr>
        <w:t xml:space="preserve"> </w:t>
      </w:r>
      <w:r>
        <w:rPr>
          <w:rFonts w:ascii="黑体" w:eastAsia="黑体" w:hAnsi="黑体" w:hint="eastAsia"/>
          <w:sz w:val="21"/>
          <w:szCs w:val="21"/>
        </w:rPr>
        <w:t>注册界面</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76" w:name="_Toc6163"/>
      <w:bookmarkStart w:id="77" w:name="_Toc8023524"/>
      <w:r>
        <w:rPr>
          <w:rFonts w:hAnsi="黑体" w:cs="宋体" w:hint="eastAsia"/>
          <w:spacing w:val="0"/>
          <w:kern w:val="2"/>
        </w:rPr>
        <w:t>5</w:t>
      </w:r>
      <w:r w:rsidR="00313E26" w:rsidRPr="00A75129">
        <w:rPr>
          <w:rFonts w:hAnsi="黑体" w:cs="宋体" w:hint="eastAsia"/>
          <w:spacing w:val="0"/>
          <w:kern w:val="2"/>
        </w:rPr>
        <w:t>.2首页</w:t>
      </w:r>
      <w:bookmarkEnd w:id="76"/>
      <w:r w:rsidR="00587BCA">
        <w:rPr>
          <w:rFonts w:hAnsi="黑体" w:cs="宋体" w:hint="eastAsia"/>
          <w:spacing w:val="0"/>
          <w:kern w:val="2"/>
        </w:rPr>
        <w:t>模块实现</w:t>
      </w:r>
      <w:bookmarkEnd w:id="77"/>
    </w:p>
    <w:p w:rsidR="00313E26" w:rsidRDefault="00313E26" w:rsidP="00402C0F">
      <w:pPr>
        <w:spacing w:afterLines="100" w:after="240"/>
        <w:ind w:firstLineChars="200" w:firstLine="480"/>
      </w:pPr>
      <w:r w:rsidRPr="001057BA">
        <w:rPr>
          <w:rFonts w:ascii="宋体" w:hAnsi="宋体" w:hint="eastAsia"/>
        </w:rPr>
        <w:t>该模块</w:t>
      </w:r>
      <w:r w:rsidR="00284D59">
        <w:rPr>
          <w:rFonts w:ascii="宋体" w:hAnsi="宋体" w:hint="eastAsia"/>
        </w:rPr>
        <w:t>是用户登录</w:t>
      </w:r>
      <w:proofErr w:type="gramStart"/>
      <w:r w:rsidR="00284D59">
        <w:rPr>
          <w:rFonts w:ascii="宋体" w:hAnsi="宋体" w:hint="eastAsia"/>
        </w:rPr>
        <w:t>进改系统</w:t>
      </w:r>
      <w:proofErr w:type="gramEnd"/>
      <w:r w:rsidR="00284D59">
        <w:rPr>
          <w:rFonts w:ascii="宋体" w:hAnsi="宋体" w:hint="eastAsia"/>
        </w:rPr>
        <w:t>以后首先会看到的界面。该界面的底部设置了首页、我的订单、购物车、论坛和我的几个按钮，点击不同的按钮可以立即跳转到相应的界面。此外设置了搜索框和种类选择以及排序方式的下拉框，首页界面</w:t>
      </w:r>
      <w:r w:rsidR="00C21676">
        <w:rPr>
          <w:rFonts w:hint="eastAsia"/>
        </w:rPr>
        <w:t>请查看图</w:t>
      </w:r>
      <w:r w:rsidR="00284D59" w:rsidRPr="00674CD7">
        <w:rPr>
          <w:rFonts w:hint="eastAsia"/>
        </w:rPr>
        <w:t>5.3</w:t>
      </w:r>
      <w:r w:rsidR="00284D59">
        <w:rPr>
          <w:rFonts w:ascii="宋体" w:hAnsi="宋体" w:hint="eastAsia"/>
        </w:rPr>
        <w:t>。</w:t>
      </w:r>
    </w:p>
    <w:p w:rsidR="00313E26" w:rsidRDefault="00313E26" w:rsidP="00313E26">
      <w:pPr>
        <w:ind w:firstLineChars="200" w:firstLine="480"/>
        <w:jc w:val="center"/>
      </w:pPr>
      <w:r>
        <w:rPr>
          <w:noProof/>
        </w:rPr>
        <w:drawing>
          <wp:inline distT="0" distB="0" distL="0" distR="0" wp14:anchorId="2873A8AE" wp14:editId="781AED08">
            <wp:extent cx="2312988" cy="3248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4065" cy="3249538"/>
                    </a:xfrm>
                    <a:prstGeom prst="rect">
                      <a:avLst/>
                    </a:prstGeom>
                    <a:noFill/>
                    <a:ln>
                      <a:noFill/>
                    </a:ln>
                  </pic:spPr>
                </pic:pic>
              </a:graphicData>
            </a:graphic>
          </wp:inline>
        </w:drawing>
      </w:r>
    </w:p>
    <w:p w:rsidR="001057BA" w:rsidRPr="001057BA" w:rsidRDefault="001057BA"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sidR="00833D6E">
        <w:rPr>
          <w:rFonts w:ascii="黑体" w:eastAsia="黑体" w:hAnsi="黑体" w:hint="eastAsia"/>
          <w:sz w:val="21"/>
          <w:szCs w:val="21"/>
        </w:rPr>
        <w:t>5</w:t>
      </w:r>
      <w:r w:rsidR="00EC3D7F">
        <w:rPr>
          <w:rFonts w:ascii="黑体" w:eastAsia="黑体" w:hAnsi="黑体" w:hint="eastAsia"/>
          <w:sz w:val="21"/>
          <w:szCs w:val="21"/>
        </w:rPr>
        <w:t>.</w:t>
      </w:r>
      <w:r w:rsidR="000D60F8">
        <w:rPr>
          <w:rFonts w:ascii="黑体" w:eastAsia="黑体" w:hAnsi="黑体" w:hint="eastAsia"/>
          <w:sz w:val="21"/>
          <w:szCs w:val="21"/>
        </w:rPr>
        <w:t>3</w:t>
      </w:r>
      <w:r>
        <w:rPr>
          <w:rFonts w:ascii="黑体" w:eastAsia="黑体" w:hAnsi="黑体" w:hint="eastAsia"/>
          <w:sz w:val="21"/>
          <w:szCs w:val="21"/>
        </w:rPr>
        <w:t>首页</w:t>
      </w:r>
      <w:r w:rsidRPr="001057BA">
        <w:rPr>
          <w:rFonts w:ascii="黑体" w:eastAsia="黑体" w:hAnsi="黑体" w:hint="eastAsia"/>
          <w:sz w:val="21"/>
          <w:szCs w:val="21"/>
        </w:rPr>
        <w:t>界面</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78" w:name="_Toc8023525"/>
      <w:r>
        <w:rPr>
          <w:rFonts w:hAnsi="黑体" w:cs="宋体" w:hint="eastAsia"/>
          <w:spacing w:val="0"/>
          <w:kern w:val="2"/>
        </w:rPr>
        <w:lastRenderedPageBreak/>
        <w:t>5</w:t>
      </w:r>
      <w:r w:rsidR="00313E26" w:rsidRPr="00A75129">
        <w:rPr>
          <w:rFonts w:hAnsi="黑体" w:cs="宋体" w:hint="eastAsia"/>
          <w:spacing w:val="0"/>
          <w:kern w:val="2"/>
        </w:rPr>
        <w:t>.3详细信息</w:t>
      </w:r>
      <w:r w:rsidR="00647A8A">
        <w:rPr>
          <w:rFonts w:hAnsi="黑体" w:cs="宋体" w:hint="eastAsia"/>
          <w:spacing w:val="0"/>
          <w:kern w:val="2"/>
        </w:rPr>
        <w:t>模块实现</w:t>
      </w:r>
      <w:bookmarkEnd w:id="78"/>
    </w:p>
    <w:p w:rsidR="00313E26" w:rsidRDefault="00647A8A" w:rsidP="00402C0F">
      <w:pPr>
        <w:spacing w:afterLines="100" w:after="240"/>
        <w:ind w:firstLineChars="200" w:firstLine="480"/>
      </w:pPr>
      <w:r>
        <w:rPr>
          <w:rFonts w:hint="eastAsia"/>
        </w:rPr>
        <w:t>用户在该模块用户可以看到商品的价格，</w:t>
      </w:r>
      <w:r w:rsidR="00313E26">
        <w:rPr>
          <w:rFonts w:hint="eastAsia"/>
        </w:rPr>
        <w:t>简介，</w:t>
      </w:r>
      <w:r w:rsidR="005931D6">
        <w:rPr>
          <w:rFonts w:hint="eastAsia"/>
        </w:rPr>
        <w:t>其他用户给商品的评价以及商品多的</w:t>
      </w:r>
      <w:proofErr w:type="gramStart"/>
      <w:r w:rsidR="005931D6">
        <w:rPr>
          <w:rFonts w:hint="eastAsia"/>
        </w:rPr>
        <w:t>获赞数</w:t>
      </w:r>
      <w:proofErr w:type="gramEnd"/>
      <w:r w:rsidR="005931D6">
        <w:rPr>
          <w:rFonts w:hint="eastAsia"/>
        </w:rPr>
        <w:t>，同时，在该模块用户可以选择商品的</w:t>
      </w:r>
      <w:r w:rsidR="00313E26">
        <w:rPr>
          <w:rFonts w:hint="eastAsia"/>
        </w:rPr>
        <w:t>数量，提交订单和加入购物车</w:t>
      </w:r>
      <w:r w:rsidR="005931D6">
        <w:rPr>
          <w:rFonts w:hint="eastAsia"/>
        </w:rPr>
        <w:t>的操作</w:t>
      </w:r>
      <w:r w:rsidR="00313E26">
        <w:rPr>
          <w:rFonts w:hint="eastAsia"/>
        </w:rPr>
        <w:t>。</w:t>
      </w:r>
      <w:r w:rsidR="005931D6">
        <w:rPr>
          <w:rFonts w:hint="eastAsia"/>
        </w:rPr>
        <w:t>选择数量通过滑动滑</w:t>
      </w:r>
      <w:proofErr w:type="gramStart"/>
      <w:r w:rsidR="005931D6">
        <w:rPr>
          <w:rFonts w:hint="eastAsia"/>
        </w:rPr>
        <w:t>条实现</w:t>
      </w:r>
      <w:proofErr w:type="gramEnd"/>
      <w:r w:rsidR="005931D6">
        <w:rPr>
          <w:rFonts w:hint="eastAsia"/>
        </w:rPr>
        <w:t>数字</w:t>
      </w:r>
      <w:r w:rsidR="000D60F8">
        <w:rPr>
          <w:rFonts w:hint="eastAsia"/>
        </w:rPr>
        <w:t>的增加</w:t>
      </w:r>
      <w:r w:rsidR="005931D6">
        <w:rPr>
          <w:rFonts w:hint="eastAsia"/>
        </w:rPr>
        <w:t>，提交订单和加入购物车是两个设有监听的按钮，点击按钮以后，监听事件发生就会跳转到相应的其他界面。</w:t>
      </w:r>
      <w:r w:rsidR="000D60F8">
        <w:rPr>
          <w:rFonts w:hint="eastAsia"/>
        </w:rPr>
        <w:t>商品的点赞和评价也可以在该界面进行，</w:t>
      </w:r>
      <w:proofErr w:type="gramStart"/>
      <w:r w:rsidR="000D60F8">
        <w:rPr>
          <w:rFonts w:hint="eastAsia"/>
        </w:rPr>
        <w:t>点赞的的</w:t>
      </w:r>
      <w:proofErr w:type="gramEnd"/>
      <w:r w:rsidR="000D60F8">
        <w:rPr>
          <w:rFonts w:hint="eastAsia"/>
        </w:rPr>
        <w:t>实现是用一个动画图片代替常规按钮，而评价则是在底部的文本框中输入评价信息，然后点击评价按钮即可（因为页面大小限制，截图没有呈现出来）。</w:t>
      </w:r>
      <w:r w:rsidR="00313E26">
        <w:rPr>
          <w:rFonts w:hint="eastAsia"/>
        </w:rPr>
        <w:t>界面</w:t>
      </w:r>
      <w:r w:rsidR="005931D6">
        <w:rPr>
          <w:rFonts w:hint="eastAsia"/>
        </w:rPr>
        <w:t>展示</w:t>
      </w:r>
      <w:r w:rsidR="00C21676">
        <w:rPr>
          <w:rFonts w:hint="eastAsia"/>
        </w:rPr>
        <w:t>请查看图</w:t>
      </w:r>
      <w:r w:rsidR="00833D6E">
        <w:rPr>
          <w:rFonts w:hint="eastAsia"/>
        </w:rPr>
        <w:t>5</w:t>
      </w:r>
      <w:r w:rsidR="000D60F8">
        <w:rPr>
          <w:rFonts w:hint="eastAsia"/>
        </w:rPr>
        <w:t>.4</w:t>
      </w:r>
      <w:r w:rsidR="00313E26">
        <w:rPr>
          <w:rFonts w:hint="eastAsia"/>
        </w:rPr>
        <w:t>。</w:t>
      </w:r>
    </w:p>
    <w:p w:rsidR="00313E26" w:rsidRDefault="00313E26" w:rsidP="00313E26">
      <w:pPr>
        <w:jc w:val="center"/>
      </w:pPr>
      <w:r>
        <w:rPr>
          <w:noProof/>
        </w:rPr>
        <w:drawing>
          <wp:inline distT="0" distB="0" distL="0" distR="0" wp14:anchorId="3C04333C" wp14:editId="082E4ADC">
            <wp:extent cx="2647950" cy="3734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1" t="953" r="2067" b="7221"/>
                    <a:stretch/>
                  </pic:blipFill>
                  <pic:spPr bwMode="auto">
                    <a:xfrm>
                      <a:off x="0" y="0"/>
                      <a:ext cx="2650576" cy="3737725"/>
                    </a:xfrm>
                    <a:prstGeom prst="rect">
                      <a:avLst/>
                    </a:prstGeom>
                    <a:noFill/>
                    <a:ln>
                      <a:noFill/>
                    </a:ln>
                    <a:extLst>
                      <a:ext uri="{53640926-AAD7-44D8-BBD7-CCE9431645EC}">
                        <a14:shadowObscured xmlns:a14="http://schemas.microsoft.com/office/drawing/2010/main"/>
                      </a:ext>
                    </a:extLst>
                  </pic:spPr>
                </pic:pic>
              </a:graphicData>
            </a:graphic>
          </wp:inline>
        </w:drawing>
      </w:r>
    </w:p>
    <w:p w:rsidR="001057BA" w:rsidRDefault="001057BA"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sidR="00833D6E">
        <w:rPr>
          <w:rFonts w:ascii="黑体" w:eastAsia="黑体" w:hAnsi="黑体" w:hint="eastAsia"/>
          <w:sz w:val="21"/>
          <w:szCs w:val="21"/>
        </w:rPr>
        <w:t>5</w:t>
      </w:r>
      <w:r w:rsidR="000D60F8">
        <w:rPr>
          <w:rFonts w:ascii="黑体" w:eastAsia="黑体" w:hAnsi="黑体" w:hint="eastAsia"/>
          <w:sz w:val="21"/>
          <w:szCs w:val="21"/>
        </w:rPr>
        <w:t>.4</w:t>
      </w:r>
      <w:r w:rsidRPr="001057BA">
        <w:rPr>
          <w:rFonts w:ascii="黑体" w:eastAsia="黑体" w:hAnsi="黑体" w:hint="eastAsia"/>
          <w:sz w:val="21"/>
          <w:szCs w:val="21"/>
        </w:rPr>
        <w:t xml:space="preserve"> </w:t>
      </w:r>
      <w:r>
        <w:rPr>
          <w:rFonts w:ascii="黑体" w:eastAsia="黑体" w:hAnsi="黑体" w:hint="eastAsia"/>
          <w:sz w:val="21"/>
          <w:szCs w:val="21"/>
        </w:rPr>
        <w:t>商品详细信息</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79" w:name="_Toc8023526"/>
      <w:r>
        <w:rPr>
          <w:rFonts w:hAnsi="黑体" w:cs="宋体" w:hint="eastAsia"/>
          <w:spacing w:val="0"/>
          <w:kern w:val="2"/>
        </w:rPr>
        <w:t>5</w:t>
      </w:r>
      <w:r w:rsidR="00313E26" w:rsidRPr="00A75129">
        <w:rPr>
          <w:rFonts w:hAnsi="黑体" w:cs="宋体" w:hint="eastAsia"/>
          <w:spacing w:val="0"/>
          <w:kern w:val="2"/>
        </w:rPr>
        <w:t>.4我的购物车</w:t>
      </w:r>
      <w:r w:rsidR="000D60F8">
        <w:rPr>
          <w:rFonts w:hAnsi="黑体" w:cs="宋体" w:hint="eastAsia"/>
          <w:spacing w:val="0"/>
          <w:kern w:val="2"/>
        </w:rPr>
        <w:t>实现</w:t>
      </w:r>
      <w:bookmarkEnd w:id="79"/>
    </w:p>
    <w:p w:rsidR="00313E26" w:rsidRDefault="005931D6" w:rsidP="00313E26">
      <w:pPr>
        <w:ind w:firstLineChars="200" w:firstLine="480"/>
      </w:pPr>
      <w:r>
        <w:rPr>
          <w:rFonts w:hint="eastAsia"/>
        </w:rPr>
        <w:t>该模块用户可以看到之前加入购物车的商品有哪些，可以执行移除购物车和提交订单两种操作，因为系统还不成熟，所以提交订单只能是购物车的所有商品，而不能选择购物车的某一样商品进行购买。所以如果购物车有目前不需要购买的商品，则需要先移除购物车，再进行提交订单的操作。提交订单是一个设有监听的按钮，当点击该按钮后，</w:t>
      </w:r>
      <w:r w:rsidR="000D60F8">
        <w:rPr>
          <w:rFonts w:hint="eastAsia"/>
        </w:rPr>
        <w:t>就会有相应的动作即跳转到付款的界面。</w:t>
      </w:r>
      <w:r w:rsidR="00313E26">
        <w:rPr>
          <w:rFonts w:hint="eastAsia"/>
        </w:rPr>
        <w:t>界面</w:t>
      </w:r>
      <w:r>
        <w:rPr>
          <w:rFonts w:hint="eastAsia"/>
        </w:rPr>
        <w:t>展示</w:t>
      </w:r>
      <w:r w:rsidR="00C21676">
        <w:rPr>
          <w:rFonts w:hint="eastAsia"/>
        </w:rPr>
        <w:t>请查看图</w:t>
      </w:r>
      <w:r w:rsidR="000D60F8">
        <w:rPr>
          <w:rFonts w:hint="eastAsia"/>
        </w:rPr>
        <w:t>5.5</w:t>
      </w:r>
      <w:r w:rsidR="00313E26">
        <w:rPr>
          <w:rFonts w:hint="eastAsia"/>
        </w:rPr>
        <w:t>。</w:t>
      </w:r>
    </w:p>
    <w:p w:rsidR="00313E26" w:rsidRDefault="00313E26" w:rsidP="00313E26">
      <w:pPr>
        <w:jc w:val="center"/>
      </w:pPr>
      <w:r>
        <w:rPr>
          <w:noProof/>
        </w:rPr>
        <w:lastRenderedPageBreak/>
        <w:drawing>
          <wp:inline distT="0" distB="0" distL="0" distR="0" wp14:anchorId="72FA8707" wp14:editId="101AFEB9">
            <wp:extent cx="2743200" cy="34347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rotWithShape="1">
                    <a:blip r:embed="rId48">
                      <a:extLst>
                        <a:ext uri="{28A0092B-C50C-407E-A947-70E740481C1C}">
                          <a14:useLocalDpi xmlns:a14="http://schemas.microsoft.com/office/drawing/2010/main" val="0"/>
                        </a:ext>
                      </a:extLst>
                    </a:blip>
                    <a:srcRect t="4295" b="6529"/>
                    <a:stretch/>
                  </pic:blipFill>
                  <pic:spPr bwMode="auto">
                    <a:xfrm>
                      <a:off x="0" y="0"/>
                      <a:ext cx="2743200" cy="343475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057BA" w:rsidRDefault="00313E26"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sidR="00833D6E">
        <w:rPr>
          <w:rFonts w:ascii="黑体" w:eastAsia="黑体" w:hAnsi="黑体" w:hint="eastAsia"/>
          <w:sz w:val="21"/>
          <w:szCs w:val="21"/>
        </w:rPr>
        <w:t>5</w:t>
      </w:r>
      <w:r w:rsidR="000D60F8">
        <w:rPr>
          <w:rFonts w:ascii="黑体" w:eastAsia="黑体" w:hAnsi="黑体" w:hint="eastAsia"/>
          <w:sz w:val="21"/>
          <w:szCs w:val="21"/>
        </w:rPr>
        <w:t>.5</w:t>
      </w:r>
      <w:r w:rsidRPr="001057BA">
        <w:rPr>
          <w:rFonts w:ascii="黑体" w:eastAsia="黑体" w:hAnsi="黑体" w:hint="eastAsia"/>
          <w:sz w:val="21"/>
          <w:szCs w:val="21"/>
        </w:rPr>
        <w:t xml:space="preserve"> 购物车界面</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80" w:name="_Hlt381373018"/>
      <w:bookmarkStart w:id="81" w:name="_Toc8023527"/>
      <w:bookmarkEnd w:id="80"/>
      <w:r>
        <w:rPr>
          <w:rFonts w:hAnsi="黑体" w:cs="宋体" w:hint="eastAsia"/>
          <w:spacing w:val="0"/>
          <w:kern w:val="2"/>
        </w:rPr>
        <w:t>5</w:t>
      </w:r>
      <w:r w:rsidR="00313E26" w:rsidRPr="00A75129">
        <w:rPr>
          <w:rFonts w:hAnsi="黑体" w:cs="宋体" w:hint="eastAsia"/>
          <w:spacing w:val="0"/>
          <w:kern w:val="2"/>
        </w:rPr>
        <w:t>.5订单信息列表</w:t>
      </w:r>
      <w:r w:rsidR="000D60F8">
        <w:rPr>
          <w:rFonts w:hAnsi="黑体" w:cs="宋体" w:hint="eastAsia"/>
          <w:spacing w:val="0"/>
          <w:kern w:val="2"/>
        </w:rPr>
        <w:t>实现</w:t>
      </w:r>
      <w:bookmarkEnd w:id="81"/>
    </w:p>
    <w:p w:rsidR="00313E26" w:rsidRDefault="000D60F8" w:rsidP="00402C0F">
      <w:pPr>
        <w:spacing w:afterLines="100" w:after="240"/>
        <w:ind w:firstLineChars="200" w:firstLine="480"/>
      </w:pPr>
      <w:r>
        <w:rPr>
          <w:rFonts w:hint="eastAsia"/>
        </w:rPr>
        <w:t>用户点击提交订单按钮以后就会跳转到该界面，在该界面用户需要进行付款操作。同时改界面会显示总共需要付款多少，下单</w:t>
      </w:r>
      <w:r w:rsidR="00C01E8F">
        <w:rPr>
          <w:rFonts w:hint="eastAsia"/>
        </w:rPr>
        <w:t>时间</w:t>
      </w:r>
      <w:r>
        <w:rPr>
          <w:rFonts w:hint="eastAsia"/>
        </w:rPr>
        <w:t>，订单状态等信息</w:t>
      </w:r>
      <w:r w:rsidR="00C01E8F">
        <w:rPr>
          <w:rFonts w:hint="eastAsia"/>
        </w:rPr>
        <w:t>，还没付款所以订单状态显示为未付款，在商品列表中显示所要购买的商品，点击任何一种商品可以跳转到商品详细信息界面。付款有立即付款和货到付款两种选择。订单信息列表界面展示</w:t>
      </w:r>
      <w:r w:rsidR="00C21676">
        <w:rPr>
          <w:rFonts w:hint="eastAsia"/>
        </w:rPr>
        <w:t>请查看图</w:t>
      </w:r>
      <w:r w:rsidR="00C01E8F">
        <w:rPr>
          <w:rFonts w:hint="eastAsia"/>
        </w:rPr>
        <w:t>5.6</w:t>
      </w:r>
      <w:r w:rsidR="00C01E8F">
        <w:rPr>
          <w:rFonts w:hint="eastAsia"/>
        </w:rPr>
        <w:t>。</w:t>
      </w:r>
    </w:p>
    <w:p w:rsidR="00313E26" w:rsidRDefault="00313E26" w:rsidP="00313E26">
      <w:pPr>
        <w:jc w:val="center"/>
      </w:pPr>
      <w:r>
        <w:rPr>
          <w:noProof/>
        </w:rPr>
        <w:drawing>
          <wp:inline distT="0" distB="0" distL="0" distR="0" wp14:anchorId="76AAB753" wp14:editId="0E47ED3B">
            <wp:extent cx="2447925" cy="2542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49">
                      <a:extLst>
                        <a:ext uri="{28A0092B-C50C-407E-A947-70E740481C1C}">
                          <a14:useLocalDpi xmlns:a14="http://schemas.microsoft.com/office/drawing/2010/main" val="0"/>
                        </a:ext>
                      </a:extLst>
                    </a:blip>
                    <a:srcRect t="3907" b="15196"/>
                    <a:stretch/>
                  </pic:blipFill>
                  <pic:spPr bwMode="auto">
                    <a:xfrm>
                      <a:off x="0" y="0"/>
                      <a:ext cx="2452404" cy="2546763"/>
                    </a:xfrm>
                    <a:prstGeom prst="rect">
                      <a:avLst/>
                    </a:prstGeom>
                    <a:noFill/>
                    <a:ln>
                      <a:noFill/>
                    </a:ln>
                    <a:extLst>
                      <a:ext uri="{53640926-AAD7-44D8-BBD7-CCE9431645EC}">
                        <a14:shadowObscured xmlns:a14="http://schemas.microsoft.com/office/drawing/2010/main"/>
                      </a:ext>
                    </a:extLst>
                  </pic:spPr>
                </pic:pic>
              </a:graphicData>
            </a:graphic>
          </wp:inline>
        </w:drawing>
      </w:r>
    </w:p>
    <w:p w:rsidR="008B76AC" w:rsidRDefault="00313E26"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sidR="00833D6E">
        <w:rPr>
          <w:rFonts w:ascii="黑体" w:eastAsia="黑体" w:hAnsi="黑体" w:hint="eastAsia"/>
          <w:sz w:val="21"/>
          <w:szCs w:val="21"/>
        </w:rPr>
        <w:t>5</w:t>
      </w:r>
      <w:r w:rsidR="000D60F8">
        <w:rPr>
          <w:rFonts w:ascii="黑体" w:eastAsia="黑体" w:hAnsi="黑体" w:hint="eastAsia"/>
          <w:sz w:val="21"/>
          <w:szCs w:val="21"/>
        </w:rPr>
        <w:t>.6</w:t>
      </w:r>
      <w:r w:rsidR="00EC3D7F">
        <w:rPr>
          <w:rFonts w:ascii="黑体" w:eastAsia="黑体" w:hAnsi="黑体" w:hint="eastAsia"/>
          <w:sz w:val="21"/>
          <w:szCs w:val="21"/>
        </w:rPr>
        <w:t xml:space="preserve"> </w:t>
      </w:r>
      <w:r w:rsidRPr="001057BA">
        <w:rPr>
          <w:rFonts w:ascii="黑体" w:eastAsia="黑体" w:hAnsi="黑体" w:hint="eastAsia"/>
          <w:sz w:val="21"/>
          <w:szCs w:val="21"/>
        </w:rPr>
        <w:t>订单信息列表</w:t>
      </w:r>
      <w:bookmarkStart w:id="82" w:name="_Hlt381373032"/>
      <w:bookmarkStart w:id="83" w:name="_Hlt381373042"/>
      <w:bookmarkStart w:id="84" w:name="_Toc263449583"/>
      <w:bookmarkStart w:id="85" w:name="_Toc5151"/>
      <w:bookmarkEnd w:id="82"/>
      <w:bookmarkEnd w:id="83"/>
    </w:p>
    <w:p w:rsidR="00C01E8F" w:rsidRDefault="00C01E8F" w:rsidP="00C01E8F">
      <w:pPr>
        <w:pStyle w:val="2"/>
        <w:widowControl w:val="0"/>
        <w:adjustRightInd w:val="0"/>
        <w:snapToGrid w:val="0"/>
        <w:spacing w:beforeLines="0" w:before="0"/>
        <w:jc w:val="left"/>
        <w:rPr>
          <w:rFonts w:hAnsi="黑体" w:cs="宋体"/>
          <w:spacing w:val="0"/>
          <w:kern w:val="2"/>
        </w:rPr>
      </w:pPr>
      <w:bookmarkStart w:id="86" w:name="_Toc8023528"/>
      <w:r>
        <w:rPr>
          <w:rFonts w:hAnsi="黑体" w:cs="宋体" w:hint="eastAsia"/>
          <w:spacing w:val="0"/>
          <w:kern w:val="2"/>
        </w:rPr>
        <w:lastRenderedPageBreak/>
        <w:t>5.6发布论坛消息实现</w:t>
      </w:r>
      <w:bookmarkEnd w:id="86"/>
    </w:p>
    <w:p w:rsidR="00402C0F" w:rsidRPr="00402C0F" w:rsidRDefault="00402C0F" w:rsidP="00CE7622">
      <w:pPr>
        <w:spacing w:afterLines="100" w:after="240"/>
        <w:ind w:firstLineChars="200" w:firstLine="480"/>
      </w:pPr>
      <w:r>
        <w:rPr>
          <w:rFonts w:hint="eastAsia"/>
        </w:rPr>
        <w:t>用户在首页点击论坛按钮后进入该界面，</w:t>
      </w:r>
      <w:r w:rsidR="00E11617">
        <w:rPr>
          <w:rFonts w:hint="eastAsia"/>
        </w:rPr>
        <w:t>在该模块，可以看到其他用户发布的消息，消息是按发布的时间排序的，每一则消息都可以点进去查看详细信息，在详细信息页面可以跟消息发布者进行交流。在该界面设有一个搜索框，可通过输入关键字来搜索想要查看的消息。在页面右上角设有一个新帖的按钮，论坛消息列表界面展示</w:t>
      </w:r>
      <w:r w:rsidR="00C21676">
        <w:rPr>
          <w:rFonts w:hint="eastAsia"/>
        </w:rPr>
        <w:t>请查看图</w:t>
      </w:r>
      <w:r w:rsidR="00E11617">
        <w:rPr>
          <w:rFonts w:hint="eastAsia"/>
        </w:rPr>
        <w:t>5.7</w:t>
      </w:r>
      <w:r w:rsidR="00E11617">
        <w:rPr>
          <w:rFonts w:hint="eastAsia"/>
        </w:rPr>
        <w:t>。</w:t>
      </w:r>
    </w:p>
    <w:p w:rsidR="00402C0F" w:rsidRDefault="00402C0F" w:rsidP="00402C0F">
      <w:pPr>
        <w:widowControl/>
        <w:adjustRightInd/>
        <w:snapToGrid/>
        <w:spacing w:line="240" w:lineRule="auto"/>
        <w:jc w:val="center"/>
        <w:rPr>
          <w:rFonts w:ascii="宋体" w:hAnsi="宋体" w:cs="宋体"/>
          <w:kern w:val="0"/>
        </w:rPr>
      </w:pPr>
      <w:r w:rsidRPr="00402C0F">
        <w:rPr>
          <w:rFonts w:ascii="宋体" w:hAnsi="宋体" w:cs="宋体"/>
          <w:noProof/>
          <w:kern w:val="0"/>
        </w:rPr>
        <w:drawing>
          <wp:inline distT="0" distB="0" distL="0" distR="0" wp14:anchorId="7864B07F" wp14:editId="49D3DD97">
            <wp:extent cx="3152775" cy="2643686"/>
            <wp:effectExtent l="0" t="0" r="0" b="4445"/>
            <wp:docPr id="19" name="图片 19" descr="C:\Users\DELL\AppData\Roaming\Tencent\Users\2521101775\QQ\WinTemp\RichOle\}_WTG]_SVZ{1T1CJ2~B7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2521101775\QQ\WinTemp\RichOle\}_WTG]_SVZ{1T1CJ2~B700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2643686"/>
                    </a:xfrm>
                    <a:prstGeom prst="rect">
                      <a:avLst/>
                    </a:prstGeom>
                    <a:noFill/>
                    <a:ln>
                      <a:noFill/>
                    </a:ln>
                  </pic:spPr>
                </pic:pic>
              </a:graphicData>
            </a:graphic>
          </wp:inline>
        </w:drawing>
      </w:r>
    </w:p>
    <w:p w:rsidR="00402C0F" w:rsidRDefault="00402C0F"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5.7 论坛消息列表</w:t>
      </w:r>
    </w:p>
    <w:p w:rsidR="00402C0F" w:rsidRPr="00CE7622" w:rsidRDefault="00E11617" w:rsidP="00CE7622">
      <w:pPr>
        <w:widowControl/>
        <w:adjustRightInd/>
        <w:snapToGrid/>
        <w:spacing w:afterLines="100" w:after="240"/>
        <w:ind w:firstLineChars="200" w:firstLine="480"/>
      </w:pPr>
      <w:r>
        <w:rPr>
          <w:rFonts w:ascii="宋体" w:hAnsi="宋体" w:cs="宋体" w:hint="eastAsia"/>
          <w:kern w:val="0"/>
        </w:rPr>
        <w:t>用户在点击右上角的新帖按钮以后，可以进入到发布消息的界面，用户发布消息时需要填写的内容都是通过文本框展示，其中消息的分类是一个下拉框，点击按钮会出现类型选择，配图则有选择本地图片和拍照两种选择，信息填写完成以后，点击发布按钮后会跳转到论坛消息列表，在列表中就可以看到刚才发布的消息了。</w:t>
      </w:r>
      <w:r w:rsidR="00CE7622">
        <w:rPr>
          <w:rFonts w:ascii="宋体" w:hAnsi="宋体" w:cs="宋体" w:hint="eastAsia"/>
          <w:kern w:val="0"/>
        </w:rPr>
        <w:t>发布消息界面展示</w:t>
      </w:r>
      <w:r w:rsidR="00C21676">
        <w:rPr>
          <w:rFonts w:hint="eastAsia"/>
        </w:rPr>
        <w:t>请查看图</w:t>
      </w:r>
      <w:r w:rsidR="00CE7622" w:rsidRPr="00CE7622">
        <w:rPr>
          <w:rFonts w:hint="eastAsia"/>
        </w:rPr>
        <w:t>5.8</w:t>
      </w:r>
      <w:r w:rsidR="00CE7622" w:rsidRPr="00CE7622">
        <w:rPr>
          <w:rFonts w:hint="eastAsia"/>
        </w:rPr>
        <w:t>。</w:t>
      </w:r>
    </w:p>
    <w:p w:rsidR="00402C0F" w:rsidRPr="00402C0F" w:rsidRDefault="00402C0F" w:rsidP="00402C0F">
      <w:pPr>
        <w:widowControl/>
        <w:adjustRightInd/>
        <w:snapToGrid/>
        <w:spacing w:line="240" w:lineRule="auto"/>
        <w:jc w:val="center"/>
        <w:rPr>
          <w:rFonts w:ascii="宋体" w:hAnsi="宋体" w:cs="宋体"/>
          <w:kern w:val="0"/>
        </w:rPr>
      </w:pPr>
      <w:r w:rsidRPr="00402C0F">
        <w:rPr>
          <w:rFonts w:ascii="宋体" w:hAnsi="宋体" w:cs="宋体"/>
          <w:noProof/>
          <w:kern w:val="0"/>
        </w:rPr>
        <w:drawing>
          <wp:inline distT="0" distB="0" distL="0" distR="0" wp14:anchorId="5FE8C198" wp14:editId="7F57D8F4">
            <wp:extent cx="2390775" cy="2418255"/>
            <wp:effectExtent l="0" t="0" r="0" b="1270"/>
            <wp:docPr id="21" name="图片 21" descr="C:\Users\DELL\AppData\Roaming\Tencent\Users\2521101775\QQ\WinTemp\RichOle\9W7%VA2WGYOGPHQIW}RL$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Roaming\Tencent\Users\2521101775\QQ\WinTemp\RichOle\9W7%VA2WGYOGPHQIW}RL$1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4430" cy="2421952"/>
                    </a:xfrm>
                    <a:prstGeom prst="rect">
                      <a:avLst/>
                    </a:prstGeom>
                    <a:noFill/>
                    <a:ln>
                      <a:noFill/>
                    </a:ln>
                  </pic:spPr>
                </pic:pic>
              </a:graphicData>
            </a:graphic>
          </wp:inline>
        </w:drawing>
      </w:r>
    </w:p>
    <w:p w:rsidR="00402C0F" w:rsidRDefault="00402C0F" w:rsidP="00402C0F">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5.8 用户发布消息</w:t>
      </w:r>
    </w:p>
    <w:p w:rsidR="00C01E8F" w:rsidRDefault="00C01E8F" w:rsidP="00C01E8F">
      <w:pPr>
        <w:pStyle w:val="2"/>
        <w:widowControl w:val="0"/>
        <w:adjustRightInd w:val="0"/>
        <w:snapToGrid w:val="0"/>
        <w:spacing w:beforeLines="0" w:before="0"/>
        <w:jc w:val="left"/>
        <w:rPr>
          <w:rFonts w:hAnsi="黑体" w:cs="宋体"/>
          <w:spacing w:val="0"/>
          <w:kern w:val="2"/>
        </w:rPr>
      </w:pPr>
      <w:bookmarkStart w:id="87" w:name="_Toc8023529"/>
      <w:r>
        <w:rPr>
          <w:rFonts w:hAnsi="黑体" w:cs="宋体" w:hint="eastAsia"/>
          <w:spacing w:val="0"/>
          <w:kern w:val="2"/>
        </w:rPr>
        <w:lastRenderedPageBreak/>
        <w:t>5.7我的个人信息实现</w:t>
      </w:r>
      <w:bookmarkEnd w:id="87"/>
    </w:p>
    <w:p w:rsidR="00845744" w:rsidRPr="00845744" w:rsidRDefault="00845744" w:rsidP="00845744">
      <w:pPr>
        <w:spacing w:afterLines="100" w:after="240"/>
        <w:ind w:firstLineChars="200" w:firstLine="480"/>
      </w:pPr>
      <w:r>
        <w:rPr>
          <w:rFonts w:hint="eastAsia"/>
        </w:rPr>
        <w:t>在该模块显示的信息有</w:t>
      </w:r>
      <w:r w:rsidR="00C23BA6">
        <w:rPr>
          <w:rFonts w:hint="eastAsia"/>
        </w:rPr>
        <w:t>修改密码、</w:t>
      </w:r>
      <w:r>
        <w:rPr>
          <w:rFonts w:hint="eastAsia"/>
        </w:rPr>
        <w:t>地址管理、公告通知、个人信息、</w:t>
      </w:r>
      <w:r w:rsidR="00C23BA6">
        <w:rPr>
          <w:rFonts w:hint="eastAsia"/>
        </w:rPr>
        <w:t>、注销</w:t>
      </w:r>
      <w:r w:rsidR="00EC2163">
        <w:rPr>
          <w:rFonts w:hint="eastAsia"/>
        </w:rPr>
        <w:t>登录</w:t>
      </w:r>
      <w:r w:rsidR="00C23BA6">
        <w:rPr>
          <w:rFonts w:hint="eastAsia"/>
        </w:rPr>
        <w:t>等按钮，</w:t>
      </w:r>
      <w:r>
        <w:rPr>
          <w:rFonts w:hint="eastAsia"/>
        </w:rPr>
        <w:t>用户</w:t>
      </w:r>
      <w:r w:rsidR="00C23BA6">
        <w:rPr>
          <w:rFonts w:hint="eastAsia"/>
        </w:rPr>
        <w:t>想要进行怎样的操作，点击对应的按钮就可以了。此外还设有退出按钮，点击以后就会退出该系统</w:t>
      </w:r>
      <w:r>
        <w:rPr>
          <w:rFonts w:hint="eastAsia"/>
        </w:rPr>
        <w:t>，我的个人信息界面展示</w:t>
      </w:r>
      <w:r w:rsidR="00C21676">
        <w:rPr>
          <w:rFonts w:hint="eastAsia"/>
        </w:rPr>
        <w:t>请查看图</w:t>
      </w:r>
      <w:r>
        <w:rPr>
          <w:rFonts w:hint="eastAsia"/>
        </w:rPr>
        <w:t>5.9</w:t>
      </w:r>
      <w:r>
        <w:rPr>
          <w:rFonts w:hint="eastAsia"/>
        </w:rPr>
        <w:t>。</w:t>
      </w:r>
    </w:p>
    <w:p w:rsidR="001F361A" w:rsidRDefault="001F361A" w:rsidP="00845744">
      <w:pPr>
        <w:widowControl/>
        <w:adjustRightInd/>
        <w:snapToGrid/>
        <w:spacing w:line="240" w:lineRule="auto"/>
        <w:jc w:val="center"/>
        <w:rPr>
          <w:rFonts w:ascii="宋体" w:hAnsi="宋体" w:cs="宋体"/>
          <w:kern w:val="0"/>
        </w:rPr>
      </w:pPr>
      <w:r w:rsidRPr="001F361A">
        <w:rPr>
          <w:rFonts w:ascii="宋体" w:hAnsi="宋体" w:cs="宋体"/>
          <w:noProof/>
          <w:kern w:val="0"/>
        </w:rPr>
        <w:drawing>
          <wp:inline distT="0" distB="0" distL="0" distR="0" wp14:anchorId="682B08B1" wp14:editId="55F95879">
            <wp:extent cx="2819400" cy="2169408"/>
            <wp:effectExtent l="0" t="0" r="0" b="2540"/>
            <wp:docPr id="22" name="图片 22" descr="C:\Users\DELL\AppData\Roaming\Tencent\Users\2521101775\QQ\WinTemp\RichOle\(JWNV2W(NYTHDS[(KI4Y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2521101775\QQ\WinTemp\RichOle\(JWNV2W(NYTHDS[(KI4YO]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3722" cy="2180428"/>
                    </a:xfrm>
                    <a:prstGeom prst="rect">
                      <a:avLst/>
                    </a:prstGeom>
                    <a:noFill/>
                    <a:ln>
                      <a:noFill/>
                    </a:ln>
                  </pic:spPr>
                </pic:pic>
              </a:graphicData>
            </a:graphic>
          </wp:inline>
        </w:drawing>
      </w:r>
    </w:p>
    <w:p w:rsidR="00845744" w:rsidRDefault="00845744" w:rsidP="00845744">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5.9 我的界面</w:t>
      </w:r>
    </w:p>
    <w:p w:rsidR="00845744" w:rsidRDefault="00845744" w:rsidP="00845744">
      <w:pPr>
        <w:pStyle w:val="2"/>
        <w:widowControl w:val="0"/>
        <w:adjustRightInd w:val="0"/>
        <w:snapToGrid w:val="0"/>
        <w:spacing w:beforeLines="0" w:before="0"/>
        <w:jc w:val="left"/>
        <w:rPr>
          <w:rFonts w:hAnsi="黑体" w:cs="宋体"/>
          <w:spacing w:val="0"/>
          <w:kern w:val="2"/>
        </w:rPr>
      </w:pPr>
      <w:bookmarkStart w:id="88" w:name="_Toc8023530"/>
      <w:r>
        <w:rPr>
          <w:rFonts w:hAnsi="黑体" w:cs="宋体" w:hint="eastAsia"/>
          <w:spacing w:val="0"/>
          <w:kern w:val="2"/>
        </w:rPr>
        <w:t>5</w:t>
      </w:r>
      <w:r w:rsidRPr="00A75129">
        <w:rPr>
          <w:rFonts w:hAnsi="黑体" w:cs="宋体" w:hint="eastAsia"/>
          <w:spacing w:val="0"/>
          <w:kern w:val="2"/>
        </w:rPr>
        <w:t>.</w:t>
      </w:r>
      <w:r>
        <w:rPr>
          <w:rFonts w:hAnsi="黑体" w:cs="宋体" w:hint="eastAsia"/>
          <w:spacing w:val="0"/>
          <w:kern w:val="2"/>
        </w:rPr>
        <w:t>8修改个人信息实现</w:t>
      </w:r>
      <w:bookmarkEnd w:id="88"/>
    </w:p>
    <w:p w:rsidR="00845744" w:rsidRPr="00845744" w:rsidRDefault="00845744" w:rsidP="00845744">
      <w:pPr>
        <w:spacing w:afterLines="100" w:after="240"/>
        <w:ind w:firstLineChars="200" w:firstLine="480"/>
      </w:pPr>
      <w:r>
        <w:rPr>
          <w:rFonts w:hint="eastAsia"/>
        </w:rPr>
        <w:t>点击修改个人信息以后，用户可以在该模块修改个人信息，注册时的信息都可以在此处修改，修改完成以后点击修改按钮即可，如不再继续修改，可点击取消按钮，界面展示</w:t>
      </w:r>
      <w:r w:rsidR="00C21676">
        <w:rPr>
          <w:rFonts w:hint="eastAsia"/>
        </w:rPr>
        <w:t>请查看图</w:t>
      </w:r>
      <w:r>
        <w:rPr>
          <w:rFonts w:hint="eastAsia"/>
        </w:rPr>
        <w:t>5.10</w:t>
      </w:r>
      <w:r>
        <w:rPr>
          <w:rFonts w:hint="eastAsia"/>
        </w:rPr>
        <w:t>。</w:t>
      </w:r>
    </w:p>
    <w:p w:rsidR="00845744" w:rsidRPr="001F361A" w:rsidRDefault="00845744" w:rsidP="00845744">
      <w:pPr>
        <w:widowControl/>
        <w:adjustRightInd/>
        <w:snapToGrid/>
        <w:spacing w:line="240" w:lineRule="auto"/>
        <w:jc w:val="center"/>
        <w:rPr>
          <w:rFonts w:ascii="宋体" w:hAnsi="宋体" w:cs="宋体"/>
          <w:kern w:val="0"/>
        </w:rPr>
      </w:pPr>
      <w:r>
        <w:rPr>
          <w:rFonts w:ascii="宋体" w:hAnsi="宋体" w:cs="宋体"/>
          <w:noProof/>
          <w:kern w:val="0"/>
        </w:rPr>
        <w:drawing>
          <wp:inline distT="0" distB="0" distL="0" distR="0" wp14:anchorId="59C4028E" wp14:editId="4FA2F14E">
            <wp:extent cx="2914650" cy="1552819"/>
            <wp:effectExtent l="0" t="0" r="0" b="9525"/>
            <wp:docPr id="23" name="图片 23" descr="C:\Users\DELL\AppData\Roaming\Tencent\QQ\Temp\291]MHGN3SFEOG1_0%2YS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DELL\AppData\Roaming\Tencent\QQ\Temp\291]MHGN3SFEOG1_0%2YSL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4650" cy="1552819"/>
                    </a:xfrm>
                    <a:prstGeom prst="rect">
                      <a:avLst/>
                    </a:prstGeom>
                    <a:noFill/>
                    <a:ln>
                      <a:noFill/>
                    </a:ln>
                  </pic:spPr>
                </pic:pic>
              </a:graphicData>
            </a:graphic>
          </wp:inline>
        </w:drawing>
      </w:r>
      <w:r w:rsidRPr="00845744">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宋体" w:hAnsi="宋体" w:cs="宋体"/>
          <w:noProof/>
          <w:kern w:val="0"/>
        </w:rPr>
        <w:drawing>
          <wp:inline distT="0" distB="0" distL="0" distR="0" wp14:anchorId="39101082" wp14:editId="38561688">
            <wp:extent cx="3009900" cy="1685544"/>
            <wp:effectExtent l="0" t="0" r="0" b="0"/>
            <wp:docPr id="24" name="图片 24" descr="C:\Users\DELL\AppData\Roaming\Tencent\QQ\Temp\2OHYY0$CE~43HR(5Q]6@K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DELL\AppData\Roaming\Tencent\QQ\Temp\2OHYY0$CE~43HR(5Q]6@KK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9900" cy="1685544"/>
                    </a:xfrm>
                    <a:prstGeom prst="rect">
                      <a:avLst/>
                    </a:prstGeom>
                    <a:noFill/>
                    <a:ln>
                      <a:noFill/>
                    </a:ln>
                  </pic:spPr>
                </pic:pic>
              </a:graphicData>
            </a:graphic>
          </wp:inline>
        </w:drawing>
      </w:r>
    </w:p>
    <w:p w:rsidR="00845744" w:rsidRDefault="00845744" w:rsidP="00845744">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5.10 修改个人消息</w:t>
      </w:r>
    </w:p>
    <w:p w:rsidR="00C01E8F" w:rsidRDefault="00C01E8F" w:rsidP="00C01E8F">
      <w:pPr>
        <w:pStyle w:val="2"/>
        <w:widowControl w:val="0"/>
        <w:adjustRightInd w:val="0"/>
        <w:snapToGrid w:val="0"/>
        <w:spacing w:beforeLines="0" w:before="0"/>
        <w:jc w:val="left"/>
        <w:rPr>
          <w:rFonts w:hAnsi="黑体" w:cs="宋体"/>
          <w:spacing w:val="0"/>
          <w:kern w:val="2"/>
        </w:rPr>
      </w:pPr>
      <w:bookmarkStart w:id="89" w:name="_Toc8023531"/>
      <w:r>
        <w:rPr>
          <w:rFonts w:hAnsi="黑体" w:cs="宋体" w:hint="eastAsia"/>
          <w:spacing w:val="0"/>
          <w:kern w:val="2"/>
        </w:rPr>
        <w:lastRenderedPageBreak/>
        <w:t>5</w:t>
      </w:r>
      <w:r w:rsidRPr="00A75129">
        <w:rPr>
          <w:rFonts w:hAnsi="黑体" w:cs="宋体" w:hint="eastAsia"/>
          <w:spacing w:val="0"/>
          <w:kern w:val="2"/>
        </w:rPr>
        <w:t>.</w:t>
      </w:r>
      <w:r>
        <w:rPr>
          <w:rFonts w:hAnsi="黑体" w:cs="宋体" w:hint="eastAsia"/>
          <w:spacing w:val="0"/>
          <w:kern w:val="2"/>
        </w:rPr>
        <w:t>9后台管理实现</w:t>
      </w:r>
      <w:bookmarkEnd w:id="89"/>
    </w:p>
    <w:p w:rsidR="002E32FC" w:rsidRPr="002E32FC" w:rsidRDefault="002E32FC" w:rsidP="002E32FC">
      <w:pPr>
        <w:spacing w:afterLines="100" w:after="240"/>
        <w:ind w:firstLineChars="200" w:firstLine="480"/>
      </w:pPr>
      <w:r>
        <w:rPr>
          <w:rFonts w:hint="eastAsia"/>
        </w:rPr>
        <w:t>后台</w:t>
      </w:r>
      <w:r w:rsidR="00C23BA6">
        <w:rPr>
          <w:rFonts w:hint="eastAsia"/>
        </w:rPr>
        <w:t>没有注册选项，也就是只有一个管理员，并且只有管理员能够登录。管理员是管理数据的，这些数据主要是来自客户端的。</w:t>
      </w:r>
      <w:r>
        <w:rPr>
          <w:rFonts w:hint="eastAsia"/>
        </w:rPr>
        <w:t>管理的内容包括商品、论坛、种类、订单等多种信息的管理。为了使管理更高效，在界面的左侧设置导航菜单，点击每一栏就可进入相应的管理栏目，界面展示</w:t>
      </w:r>
      <w:r w:rsidR="00C21676">
        <w:rPr>
          <w:rFonts w:hint="eastAsia"/>
        </w:rPr>
        <w:t>请查看图</w:t>
      </w:r>
      <w:r>
        <w:rPr>
          <w:rFonts w:hint="eastAsia"/>
        </w:rPr>
        <w:t>5.11</w:t>
      </w:r>
      <w:r>
        <w:rPr>
          <w:rFonts w:hint="eastAsia"/>
        </w:rPr>
        <w:t>。</w:t>
      </w:r>
    </w:p>
    <w:p w:rsidR="002E32FC" w:rsidRDefault="002E32FC" w:rsidP="00845744">
      <w:pPr>
        <w:jc w:val="center"/>
        <w:rPr>
          <w:rFonts w:ascii="黑体" w:eastAsia="黑体" w:hAnsi="黑体"/>
          <w:sz w:val="21"/>
          <w:szCs w:val="21"/>
        </w:rPr>
      </w:pPr>
      <w:r w:rsidRPr="00845744">
        <w:rPr>
          <w:rFonts w:ascii="宋体" w:hAnsi="宋体" w:cs="宋体"/>
          <w:noProof/>
          <w:kern w:val="0"/>
        </w:rPr>
        <w:drawing>
          <wp:inline distT="0" distB="0" distL="0" distR="0" wp14:anchorId="59AB27F0" wp14:editId="1627F570">
            <wp:extent cx="3609975" cy="2371725"/>
            <wp:effectExtent l="0" t="0" r="9525" b="9525"/>
            <wp:docPr id="25" name="图片 25" descr="C:\Users\DELL\AppData\Roaming\Tencent\Users\2521101775\QQ\WinTemp\RichOle\4~@HV~5TVYUZW~P`GP]]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2521101775\QQ\WinTemp\RichOle\4~@HV~5TVYUZW~P`GP]]T4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75" cy="2371725"/>
                    </a:xfrm>
                    <a:prstGeom prst="rect">
                      <a:avLst/>
                    </a:prstGeom>
                    <a:noFill/>
                    <a:ln>
                      <a:noFill/>
                    </a:ln>
                  </pic:spPr>
                </pic:pic>
              </a:graphicData>
            </a:graphic>
          </wp:inline>
        </w:drawing>
      </w:r>
    </w:p>
    <w:p w:rsidR="002E32FC" w:rsidRDefault="002E32FC" w:rsidP="002E32FC">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5.11 后台管理导航菜单</w:t>
      </w:r>
    </w:p>
    <w:p w:rsidR="002E32FC" w:rsidRPr="002E32FC" w:rsidRDefault="002E32FC" w:rsidP="002E32FC">
      <w:pPr>
        <w:spacing w:afterLines="100" w:after="240"/>
        <w:ind w:firstLineChars="200" w:firstLine="480"/>
        <w:rPr>
          <w:rFonts w:ascii="宋体" w:hAnsi="宋体"/>
        </w:rPr>
      </w:pPr>
      <w:r>
        <w:rPr>
          <w:rFonts w:ascii="宋体" w:hAnsi="宋体" w:hint="eastAsia"/>
        </w:rPr>
        <w:t>此处点击商品管理作为例子展示，管理员对商品可进行增加、删除、修改、查询的操作，查询的搜索框放在数据表格上方，更醒目。给出名字提示即是说要输入商品名字进行搜索，同时右边设有查询和重置两个按钮，方便查询操作。界面展示</w:t>
      </w:r>
      <w:r w:rsidR="00C21676">
        <w:rPr>
          <w:rFonts w:hint="eastAsia"/>
        </w:rPr>
        <w:t>请查看图</w:t>
      </w:r>
      <w:r w:rsidRPr="00674CD7">
        <w:rPr>
          <w:rFonts w:hint="eastAsia"/>
        </w:rPr>
        <w:t>5.12</w:t>
      </w:r>
      <w:r>
        <w:rPr>
          <w:rFonts w:ascii="宋体" w:hAnsi="宋体" w:hint="eastAsia"/>
        </w:rPr>
        <w:t>。</w:t>
      </w:r>
    </w:p>
    <w:p w:rsidR="002E32FC" w:rsidRPr="002E32FC" w:rsidRDefault="002E32FC" w:rsidP="002E32FC">
      <w:pPr>
        <w:widowControl/>
        <w:adjustRightInd/>
        <w:snapToGrid/>
        <w:spacing w:line="240" w:lineRule="auto"/>
        <w:jc w:val="center"/>
        <w:rPr>
          <w:rFonts w:ascii="宋体" w:hAnsi="宋体" w:cs="宋体"/>
          <w:kern w:val="0"/>
        </w:rPr>
      </w:pPr>
      <w:r w:rsidRPr="002E32FC">
        <w:rPr>
          <w:rFonts w:ascii="宋体" w:hAnsi="宋体" w:cs="宋体"/>
          <w:noProof/>
          <w:kern w:val="0"/>
        </w:rPr>
        <w:drawing>
          <wp:inline distT="0" distB="0" distL="0" distR="0" wp14:anchorId="15FF7599" wp14:editId="044F32FF">
            <wp:extent cx="5972175" cy="2058371"/>
            <wp:effectExtent l="0" t="0" r="0" b="0"/>
            <wp:docPr id="26" name="图片 26" descr="C:\Users\DELL\AppData\Roaming\Tencent\Users\2521101775\QQ\WinTemp\RichOle\LRTB{503Z3ZZ[@4%(J[~[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Roaming\Tencent\Users\2521101775\QQ\WinTemp\RichOle\LRTB{503Z3ZZ[@4%(J[~[H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2058371"/>
                    </a:xfrm>
                    <a:prstGeom prst="rect">
                      <a:avLst/>
                    </a:prstGeom>
                    <a:noFill/>
                    <a:ln>
                      <a:noFill/>
                    </a:ln>
                  </pic:spPr>
                </pic:pic>
              </a:graphicData>
            </a:graphic>
          </wp:inline>
        </w:drawing>
      </w:r>
    </w:p>
    <w:p w:rsidR="002E32FC" w:rsidRDefault="002E32FC" w:rsidP="002E32FC">
      <w:pPr>
        <w:spacing w:afterLines="100" w:after="240" w:line="240" w:lineRule="auto"/>
        <w:jc w:val="center"/>
        <w:rPr>
          <w:rFonts w:ascii="黑体" w:eastAsia="黑体" w:hAnsi="黑体"/>
          <w:sz w:val="21"/>
          <w:szCs w:val="21"/>
        </w:rPr>
      </w:pPr>
      <w:r w:rsidRPr="001057BA">
        <w:rPr>
          <w:rFonts w:ascii="黑体" w:eastAsia="黑体" w:hAnsi="黑体" w:hint="eastAsia"/>
          <w:sz w:val="21"/>
          <w:szCs w:val="21"/>
        </w:rPr>
        <w:t>图</w:t>
      </w:r>
      <w:r>
        <w:rPr>
          <w:rFonts w:ascii="黑体" w:eastAsia="黑体" w:hAnsi="黑体" w:hint="eastAsia"/>
          <w:sz w:val="21"/>
          <w:szCs w:val="21"/>
        </w:rPr>
        <w:t>5.12 后台商品管理</w:t>
      </w:r>
    </w:p>
    <w:p w:rsidR="00845744" w:rsidRPr="00845744" w:rsidRDefault="00C01E8F" w:rsidP="00845744">
      <w:pPr>
        <w:jc w:val="center"/>
        <w:rPr>
          <w:rFonts w:ascii="宋体" w:hAnsi="宋体" w:cs="宋体"/>
          <w:kern w:val="0"/>
        </w:rPr>
      </w:pPr>
      <w:r>
        <w:rPr>
          <w:rFonts w:ascii="黑体" w:eastAsia="黑体" w:hAnsi="黑体"/>
          <w:sz w:val="21"/>
          <w:szCs w:val="21"/>
        </w:rPr>
        <w:br w:type="page"/>
      </w:r>
    </w:p>
    <w:p w:rsidR="00313E26" w:rsidRPr="00C01E8F" w:rsidRDefault="00833D6E" w:rsidP="00C01E8F">
      <w:pPr>
        <w:pStyle w:val="1"/>
        <w:tabs>
          <w:tab w:val="clear" w:pos="377"/>
        </w:tabs>
        <w:spacing w:after="240"/>
        <w:jc w:val="center"/>
        <w:rPr>
          <w:rFonts w:hAnsi="黑体"/>
        </w:rPr>
      </w:pPr>
      <w:bookmarkStart w:id="90" w:name="_Toc8023532"/>
      <w:r>
        <w:rPr>
          <w:rFonts w:hAnsi="黑体" w:hint="eastAsia"/>
        </w:rPr>
        <w:lastRenderedPageBreak/>
        <w:t>6</w:t>
      </w:r>
      <w:r w:rsidR="00313E26" w:rsidRPr="00A75129">
        <w:rPr>
          <w:rFonts w:hAnsi="黑体" w:hint="eastAsia"/>
        </w:rPr>
        <w:t xml:space="preserve"> 系统调试与测试</w:t>
      </w:r>
      <w:bookmarkEnd w:id="90"/>
    </w:p>
    <w:p w:rsidR="00313E26" w:rsidRDefault="00833D6E" w:rsidP="00A75129">
      <w:pPr>
        <w:pStyle w:val="2"/>
        <w:widowControl w:val="0"/>
        <w:adjustRightInd w:val="0"/>
        <w:snapToGrid w:val="0"/>
        <w:spacing w:beforeLines="0" w:before="0"/>
        <w:jc w:val="left"/>
        <w:rPr>
          <w:rFonts w:hAnsi="黑体" w:cs="宋体"/>
          <w:spacing w:val="0"/>
          <w:kern w:val="2"/>
        </w:rPr>
      </w:pPr>
      <w:bookmarkStart w:id="91" w:name="_Toc138033321"/>
      <w:bookmarkStart w:id="92" w:name="_Toc197586756"/>
      <w:bookmarkStart w:id="93" w:name="_Toc197796221"/>
      <w:bookmarkStart w:id="94" w:name="_Toc197796334"/>
      <w:bookmarkStart w:id="95" w:name="_Toc197796473"/>
      <w:bookmarkStart w:id="96" w:name="_Toc197796625"/>
      <w:bookmarkStart w:id="97" w:name="_Toc197796947"/>
      <w:bookmarkStart w:id="98" w:name="_Toc197797282"/>
      <w:bookmarkStart w:id="99" w:name="_Toc197797326"/>
      <w:bookmarkStart w:id="100" w:name="_Toc197797520"/>
      <w:bookmarkStart w:id="101" w:name="_Toc197843075"/>
      <w:bookmarkStart w:id="102" w:name="_Toc198015065"/>
      <w:bookmarkStart w:id="103" w:name="_Toc198452442"/>
      <w:bookmarkStart w:id="104" w:name="_Toc198633825"/>
      <w:bookmarkStart w:id="105" w:name="_Toc198965761"/>
      <w:bookmarkStart w:id="106" w:name="_Toc199311740"/>
      <w:bookmarkStart w:id="107" w:name="_Toc199517844"/>
      <w:bookmarkStart w:id="108" w:name="_Toc351499008"/>
      <w:bookmarkStart w:id="109" w:name="_Toc351671255"/>
      <w:bookmarkStart w:id="110" w:name="_Toc354408033"/>
      <w:bookmarkStart w:id="111" w:name="_Toc355620384"/>
      <w:bookmarkStart w:id="112" w:name="_Toc8023533"/>
      <w:r>
        <w:rPr>
          <w:rFonts w:hAnsi="黑体" w:cs="宋体" w:hint="eastAsia"/>
          <w:spacing w:val="0"/>
          <w:kern w:val="2"/>
        </w:rPr>
        <w:t>6</w:t>
      </w:r>
      <w:r w:rsidR="00313E26" w:rsidRPr="00A75129">
        <w:rPr>
          <w:rFonts w:hAnsi="黑体" w:cs="宋体"/>
          <w:spacing w:val="0"/>
          <w:kern w:val="2"/>
        </w:rPr>
        <w:t>.1</w:t>
      </w:r>
      <w:r w:rsidR="00313E26" w:rsidRPr="00A75129">
        <w:rPr>
          <w:rFonts w:hAnsi="黑体" w:cs="宋体" w:hint="eastAsia"/>
          <w:spacing w:val="0"/>
          <w:kern w:val="2"/>
        </w:rPr>
        <w:t xml:space="preserve"> </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00CE4914">
        <w:rPr>
          <w:rFonts w:hAnsi="黑体" w:cs="宋体" w:hint="eastAsia"/>
          <w:spacing w:val="0"/>
          <w:kern w:val="2"/>
        </w:rPr>
        <w:t>系统调试</w:t>
      </w:r>
      <w:bookmarkEnd w:id="112"/>
    </w:p>
    <w:p w:rsidR="005E2278" w:rsidRPr="005E2278" w:rsidRDefault="005E2278" w:rsidP="005E2278">
      <w:pPr>
        <w:ind w:firstLineChars="200" w:firstLine="480"/>
      </w:pPr>
      <w:r>
        <w:rPr>
          <w:rFonts w:hint="eastAsia"/>
        </w:rPr>
        <w:t>在系统开发的过程中，无论是系统逻辑上的设计还是编程实现的过程中，都不可避免的会出现一些错误，这些错误有的会导致程序直接不能运行，有的错误虽不会影响程序的运行，但是在系统的某些功能上面却存在的不足，只有当需要用到这个功能的时候才会发现原来这里存在一个错误。前一类错误被称为语法错误，这这类错误是比较容易被发现的，现在很多的开发环境中都可以检测出这类语法错误，</w:t>
      </w:r>
      <w:r w:rsidR="00BC6D60">
        <w:rPr>
          <w:rFonts w:hint="eastAsia"/>
        </w:rPr>
        <w:t>比如</w:t>
      </w:r>
      <w:r w:rsidR="00BC6D60">
        <w:rPr>
          <w:rFonts w:hint="eastAsia"/>
        </w:rPr>
        <w:t>eclipse</w:t>
      </w:r>
      <w:r w:rsidR="00BC6D60">
        <w:rPr>
          <w:rFonts w:hint="eastAsia"/>
        </w:rPr>
        <w:t>中，如果存在语法错误，咋会有红色的线出现，提醒开发者那里是有错误存在的。后一类错误就是不那么容易能被找到了，这类错误通常都是逻辑上面的错误造成的，具有很强的隐蔽性，如果没有运行到这部分出错的功能，那么可能永远都不会知道这部分功能存在问题。因此，对于</w:t>
      </w:r>
      <w:proofErr w:type="gramStart"/>
      <w:r w:rsidR="00BC6D60">
        <w:rPr>
          <w:rFonts w:hint="eastAsia"/>
        </w:rPr>
        <w:t>系统肯能存在</w:t>
      </w:r>
      <w:proofErr w:type="gramEnd"/>
      <w:r w:rsidR="00BC6D60">
        <w:rPr>
          <w:rFonts w:hint="eastAsia"/>
        </w:rPr>
        <w:t>的问题，调试就显得格外的重要且必要。在调试的过程中主要是解决语法问题，同时对于一些逻辑上面的问题也可以得到解决。调试过程需要仔细耐心的进行，对错误进行</w:t>
      </w:r>
      <w:proofErr w:type="gramStart"/>
      <w:r w:rsidR="00BC6D60">
        <w:rPr>
          <w:rFonts w:hint="eastAsia"/>
        </w:rPr>
        <w:t>一一</w:t>
      </w:r>
      <w:proofErr w:type="gramEnd"/>
      <w:r w:rsidR="00BC6D60">
        <w:rPr>
          <w:rFonts w:hint="eastAsia"/>
        </w:rPr>
        <w:t>排查，这对系统后期的稳定性是非常重要的。</w:t>
      </w:r>
    </w:p>
    <w:p w:rsidR="00313E26" w:rsidRPr="00A75129" w:rsidRDefault="00833D6E" w:rsidP="00A75129">
      <w:pPr>
        <w:pStyle w:val="2"/>
        <w:widowControl w:val="0"/>
        <w:adjustRightInd w:val="0"/>
        <w:snapToGrid w:val="0"/>
        <w:spacing w:beforeLines="0" w:before="0"/>
        <w:jc w:val="left"/>
        <w:rPr>
          <w:rFonts w:hAnsi="黑体" w:cs="宋体"/>
          <w:spacing w:val="0"/>
          <w:kern w:val="2"/>
        </w:rPr>
      </w:pPr>
      <w:bookmarkStart w:id="113" w:name="_Toc138033322"/>
      <w:bookmarkStart w:id="114" w:name="_Toc197586757"/>
      <w:bookmarkStart w:id="115" w:name="_Toc197796222"/>
      <w:bookmarkStart w:id="116" w:name="_Toc197796335"/>
      <w:bookmarkStart w:id="117" w:name="_Toc197796474"/>
      <w:bookmarkStart w:id="118" w:name="_Toc197796626"/>
      <w:bookmarkStart w:id="119" w:name="_Toc197796948"/>
      <w:bookmarkStart w:id="120" w:name="_Toc197797283"/>
      <w:bookmarkStart w:id="121" w:name="_Toc197797327"/>
      <w:bookmarkStart w:id="122" w:name="_Toc197797521"/>
      <w:bookmarkStart w:id="123" w:name="_Toc197843076"/>
      <w:bookmarkStart w:id="124" w:name="_Toc198015066"/>
      <w:bookmarkStart w:id="125" w:name="_Toc198452443"/>
      <w:bookmarkStart w:id="126" w:name="_Toc198633826"/>
      <w:bookmarkStart w:id="127" w:name="_Toc198965762"/>
      <w:bookmarkStart w:id="128" w:name="_Toc199311741"/>
      <w:bookmarkStart w:id="129" w:name="_Toc199517845"/>
      <w:bookmarkStart w:id="130" w:name="_Toc351499009"/>
      <w:bookmarkStart w:id="131" w:name="_Toc351671256"/>
      <w:bookmarkStart w:id="132" w:name="_Toc354408034"/>
      <w:bookmarkStart w:id="133" w:name="_Toc355620385"/>
      <w:bookmarkStart w:id="134" w:name="_Toc8023534"/>
      <w:r>
        <w:rPr>
          <w:rFonts w:hAnsi="黑体" w:cs="宋体" w:hint="eastAsia"/>
          <w:spacing w:val="0"/>
          <w:kern w:val="2"/>
        </w:rPr>
        <w:t>6</w:t>
      </w:r>
      <w:r w:rsidR="00313E26" w:rsidRPr="00A75129">
        <w:rPr>
          <w:rFonts w:hAnsi="黑体" w:cs="宋体"/>
          <w:spacing w:val="0"/>
          <w:kern w:val="2"/>
        </w:rPr>
        <w:t>.2</w:t>
      </w:r>
      <w:r w:rsidR="00313E26" w:rsidRPr="00A75129">
        <w:rPr>
          <w:rFonts w:hAnsi="黑体" w:cs="宋体" w:hint="eastAsia"/>
          <w:spacing w:val="0"/>
          <w:kern w:val="2"/>
        </w:rPr>
        <w:t xml:space="preserve"> </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sidR="00CE4914">
        <w:rPr>
          <w:rFonts w:hAnsi="黑体" w:cs="宋体" w:hint="eastAsia"/>
          <w:spacing w:val="0"/>
          <w:kern w:val="2"/>
        </w:rPr>
        <w:t>系统测试</w:t>
      </w:r>
      <w:bookmarkEnd w:id="134"/>
    </w:p>
    <w:p w:rsidR="00313E2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135" w:name="_Toc138033323"/>
      <w:bookmarkStart w:id="136" w:name="_Toc197586758"/>
      <w:bookmarkStart w:id="137" w:name="_Toc197796223"/>
      <w:bookmarkStart w:id="138" w:name="_Toc197796336"/>
      <w:bookmarkStart w:id="139" w:name="_Toc197796475"/>
      <w:bookmarkStart w:id="140" w:name="_Toc197796627"/>
      <w:bookmarkStart w:id="141" w:name="_Toc197796949"/>
      <w:bookmarkStart w:id="142" w:name="_Toc197797284"/>
      <w:bookmarkStart w:id="143" w:name="_Toc197797328"/>
      <w:bookmarkStart w:id="144" w:name="_Toc197797522"/>
      <w:bookmarkStart w:id="145" w:name="_Toc197843077"/>
      <w:bookmarkStart w:id="146" w:name="_Toc198015067"/>
      <w:bookmarkStart w:id="147" w:name="_Toc198452444"/>
      <w:bookmarkStart w:id="148" w:name="_Toc198633827"/>
      <w:bookmarkStart w:id="149" w:name="_Toc198965763"/>
      <w:bookmarkStart w:id="150" w:name="_Toc199311742"/>
      <w:bookmarkStart w:id="151" w:name="_Toc199517846"/>
      <w:bookmarkStart w:id="152" w:name="_Toc351499010"/>
      <w:bookmarkStart w:id="153" w:name="_Toc351671257"/>
      <w:bookmarkStart w:id="154" w:name="_Toc354408035"/>
      <w:bookmarkStart w:id="155" w:name="_Toc355620386"/>
      <w:bookmarkStart w:id="156" w:name="_Toc7890989"/>
      <w:bookmarkStart w:id="157" w:name="_Toc8023535"/>
      <w:r>
        <w:rPr>
          <w:rFonts w:hAnsi="黑体" w:hint="eastAsia"/>
          <w:bCs w:val="0"/>
          <w:spacing w:val="0"/>
          <w:kern w:val="2"/>
          <w:szCs w:val="24"/>
        </w:rPr>
        <w:t>6</w:t>
      </w:r>
      <w:r w:rsidR="00313E26" w:rsidRPr="00967586">
        <w:rPr>
          <w:rFonts w:hAnsi="黑体"/>
          <w:bCs w:val="0"/>
          <w:spacing w:val="0"/>
          <w:kern w:val="2"/>
          <w:szCs w:val="24"/>
        </w:rPr>
        <w:t xml:space="preserve">.2.1 </w:t>
      </w:r>
      <w:r w:rsidR="00313E26" w:rsidRPr="00967586">
        <w:rPr>
          <w:rFonts w:hAnsi="黑体" w:hint="eastAsia"/>
          <w:bCs w:val="0"/>
          <w:spacing w:val="0"/>
          <w:kern w:val="2"/>
          <w:szCs w:val="24"/>
        </w:rPr>
        <w:t>测试目的</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BC6D60" w:rsidRDefault="00BC6D60" w:rsidP="00BC6D60">
      <w:pPr>
        <w:ind w:firstLineChars="200" w:firstLine="480"/>
      </w:pPr>
      <w:r>
        <w:rPr>
          <w:rFonts w:hint="eastAsia"/>
        </w:rPr>
        <w:t>调试的目的最主要是为了解决语法上面的错误，来保证系统能够正常的运行，而系统测试就是针对上面提及到的那类不容易被发现的错误而进行的。测试</w:t>
      </w:r>
      <w:r w:rsidR="00E15842">
        <w:rPr>
          <w:rFonts w:hint="eastAsia"/>
        </w:rPr>
        <w:t>就是为了尽可能的找到系统存在的隐蔽错误并且加以修改，对于一些功能很复杂的板块，很容易出现一些动态的错误，也就是一次测试的结果可能是正确的，但是第二次测试的结果就是错误的了，所以测试需要具有全面性和多次性。关于测试的定义，可以这样理解：测试是为了找出系统存在的错误的执行过程。换句话说就是测试是为了</w:t>
      </w:r>
      <w:proofErr w:type="gramStart"/>
      <w:r w:rsidR="00E15842">
        <w:rPr>
          <w:rFonts w:hint="eastAsia"/>
        </w:rPr>
        <w:t>证系统</w:t>
      </w:r>
      <w:proofErr w:type="gramEnd"/>
      <w:r w:rsidR="00E15842">
        <w:rPr>
          <w:rFonts w:hint="eastAsia"/>
        </w:rPr>
        <w:t>存在缺陷和错误，导致预期的功能不能实现或异常实现，因此如果一个测试用例能够找到其他人都仍未发现的错误，那么这个测试用例就是非常高质量的测试用例，这一次的测试过程就是很成功的测试。</w:t>
      </w:r>
    </w:p>
    <w:p w:rsidR="00E15842" w:rsidRPr="00BC6D60" w:rsidRDefault="00E15842" w:rsidP="00BC6D60">
      <w:pPr>
        <w:ind w:firstLineChars="200" w:firstLine="480"/>
      </w:pPr>
      <w:r>
        <w:rPr>
          <w:rFonts w:hint="eastAsia"/>
        </w:rPr>
        <w:t>即便是上面这样的定义，但是也不能片面的将测试理解为是专门为了查找错误的，如果没有找到一两个错误那么测试过程就是失败的，没有意义的。因为测试的意义远不止于此，对于系统开发者来说，测试找到的</w:t>
      </w:r>
      <w:proofErr w:type="gramStart"/>
      <w:r>
        <w:rPr>
          <w:rFonts w:hint="eastAsia"/>
        </w:rPr>
        <w:t>一点店错误</w:t>
      </w:r>
      <w:proofErr w:type="gramEnd"/>
      <w:r>
        <w:rPr>
          <w:rFonts w:hint="eastAsia"/>
        </w:rPr>
        <w:t>就可以让他们以此为出发点，去分析产生错误的原因和其他可能存在错误的地方，从而能够得出更加完善的系统和更有针对性的测试方法，这将大大的提升测试的效率和价值。因此，无论是发现了错误的测试还是没有发现错误的测试，都是有意义的，只要一直从全面和多次的角度出发去完成测试，就是</w:t>
      </w:r>
      <w:r w:rsidR="00E2645B">
        <w:rPr>
          <w:rFonts w:hint="eastAsia"/>
        </w:rPr>
        <w:t>一次成功的测试。</w:t>
      </w:r>
    </w:p>
    <w:p w:rsidR="00313E26" w:rsidRDefault="00833D6E" w:rsidP="004B624F">
      <w:pPr>
        <w:pStyle w:val="3"/>
        <w:widowControl w:val="0"/>
        <w:tabs>
          <w:tab w:val="clear" w:pos="377"/>
        </w:tabs>
        <w:adjustRightInd w:val="0"/>
        <w:snapToGrid w:val="0"/>
        <w:spacing w:beforeLines="0" w:before="0"/>
        <w:jc w:val="left"/>
        <w:rPr>
          <w:rFonts w:hAnsi="黑体"/>
          <w:bCs w:val="0"/>
          <w:spacing w:val="0"/>
          <w:kern w:val="2"/>
          <w:szCs w:val="24"/>
        </w:rPr>
      </w:pPr>
      <w:bookmarkStart w:id="158" w:name="_Toc138033324"/>
      <w:bookmarkStart w:id="159" w:name="_Toc197586759"/>
      <w:bookmarkStart w:id="160" w:name="_Toc197796224"/>
      <w:bookmarkStart w:id="161" w:name="_Toc197796337"/>
      <w:bookmarkStart w:id="162" w:name="_Toc197796476"/>
      <w:bookmarkStart w:id="163" w:name="_Toc197796628"/>
      <w:bookmarkStart w:id="164" w:name="_Toc197796950"/>
      <w:bookmarkStart w:id="165" w:name="_Toc197797285"/>
      <w:bookmarkStart w:id="166" w:name="_Toc197797329"/>
      <w:bookmarkStart w:id="167" w:name="_Toc197797523"/>
      <w:bookmarkStart w:id="168" w:name="_Toc197843078"/>
      <w:bookmarkStart w:id="169" w:name="_Toc198015068"/>
      <w:bookmarkStart w:id="170" w:name="_Toc198452445"/>
      <w:bookmarkStart w:id="171" w:name="_Toc198633828"/>
      <w:bookmarkStart w:id="172" w:name="_Toc198965764"/>
      <w:bookmarkStart w:id="173" w:name="_Toc199311743"/>
      <w:bookmarkStart w:id="174" w:name="_Toc199517847"/>
      <w:bookmarkStart w:id="175" w:name="_Toc351499011"/>
      <w:bookmarkStart w:id="176" w:name="_Toc351671258"/>
      <w:bookmarkStart w:id="177" w:name="_Toc354408036"/>
      <w:bookmarkStart w:id="178" w:name="_Toc355620387"/>
      <w:bookmarkStart w:id="179" w:name="_Toc8023536"/>
      <w:r>
        <w:rPr>
          <w:rFonts w:hAnsi="黑体" w:hint="eastAsia"/>
          <w:bCs w:val="0"/>
          <w:spacing w:val="0"/>
          <w:kern w:val="2"/>
          <w:szCs w:val="24"/>
        </w:rPr>
        <w:lastRenderedPageBreak/>
        <w:t>6</w:t>
      </w:r>
      <w:r w:rsidR="00313E26" w:rsidRPr="00967586">
        <w:rPr>
          <w:rFonts w:hAnsi="黑体"/>
          <w:bCs w:val="0"/>
          <w:spacing w:val="0"/>
          <w:kern w:val="2"/>
          <w:szCs w:val="24"/>
        </w:rPr>
        <w:t xml:space="preserve">.2.2 </w:t>
      </w:r>
      <w:r w:rsidR="00CE4914">
        <w:rPr>
          <w:rFonts w:hAnsi="黑体" w:hint="eastAsia"/>
          <w:bCs w:val="0"/>
          <w:spacing w:val="0"/>
          <w:kern w:val="2"/>
          <w:szCs w:val="24"/>
        </w:rPr>
        <w:t>测试</w:t>
      </w:r>
      <w:r w:rsidR="00313E26" w:rsidRPr="00967586">
        <w:rPr>
          <w:rFonts w:hAnsi="黑体" w:hint="eastAsia"/>
          <w:bCs w:val="0"/>
          <w:spacing w:val="0"/>
          <w:kern w:val="2"/>
          <w:szCs w:val="24"/>
        </w:rPr>
        <w:t>步骤</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015E1F" w:rsidRDefault="00015E1F" w:rsidP="00015E1F">
      <w:pPr>
        <w:ind w:firstLineChars="200" w:firstLine="480"/>
      </w:pPr>
      <w:r>
        <w:rPr>
          <w:rFonts w:hint="eastAsia"/>
        </w:rPr>
        <w:t>软件的开发是一个分步骤的过程，测试也不例外。测试过程是一个耗时且内容繁多的事情，所以也需要按照一定的步骤来进行，这样不仅可以保证测试的有效性和可信性，而且可以大大的提高测试的效率。测试的步骤主要包括以下几步：</w:t>
      </w:r>
    </w:p>
    <w:p w:rsidR="00015E1F" w:rsidRDefault="00015E1F" w:rsidP="00015E1F">
      <w:pPr>
        <w:ind w:firstLineChars="200" w:firstLine="480"/>
      </w:pPr>
      <w:r>
        <w:rPr>
          <w:rFonts w:hint="eastAsia"/>
        </w:rPr>
        <w:t>（</w:t>
      </w:r>
      <w:r>
        <w:rPr>
          <w:rFonts w:hint="eastAsia"/>
        </w:rPr>
        <w:t>1</w:t>
      </w:r>
      <w:r>
        <w:rPr>
          <w:rFonts w:hint="eastAsia"/>
        </w:rPr>
        <w:t>）编写测试用例</w:t>
      </w:r>
    </w:p>
    <w:p w:rsidR="00015E1F" w:rsidRDefault="00015E1F" w:rsidP="00015E1F">
      <w:pPr>
        <w:ind w:firstLineChars="200" w:firstLine="480"/>
      </w:pPr>
      <w:r>
        <w:rPr>
          <w:rFonts w:hint="eastAsia"/>
        </w:rPr>
        <w:t>测试的第一步就是先确定好测试用例，所谓测试用例就是测试时候需要进行的操作，使用的数据以及测试预期的结果。这是在执行操作之前就应该确定好的，这样在执行操作的过程中可以明确的知道现在</w:t>
      </w:r>
      <w:proofErr w:type="gramStart"/>
      <w:r>
        <w:rPr>
          <w:rFonts w:hint="eastAsia"/>
        </w:rPr>
        <w:t>在</w:t>
      </w:r>
      <w:proofErr w:type="gramEnd"/>
      <w:r>
        <w:rPr>
          <w:rFonts w:hint="eastAsia"/>
        </w:rPr>
        <w:t>测试什么以及下一步要做什么，可以使测试过程有条不紊的进行。</w:t>
      </w:r>
    </w:p>
    <w:p w:rsidR="00015E1F" w:rsidRDefault="00015E1F" w:rsidP="00015E1F">
      <w:pPr>
        <w:ind w:firstLineChars="200" w:firstLine="480"/>
      </w:pPr>
      <w:r>
        <w:rPr>
          <w:rFonts w:hint="eastAsia"/>
        </w:rPr>
        <w:t>（</w:t>
      </w:r>
      <w:r>
        <w:rPr>
          <w:rFonts w:hint="eastAsia"/>
        </w:rPr>
        <w:t>2</w:t>
      </w:r>
      <w:r>
        <w:rPr>
          <w:rFonts w:hint="eastAsia"/>
        </w:rPr>
        <w:t>）单元测试</w:t>
      </w:r>
    </w:p>
    <w:p w:rsidR="00015E1F" w:rsidRDefault="00015E1F" w:rsidP="00015E1F">
      <w:pPr>
        <w:ind w:firstLineChars="200" w:firstLine="480"/>
      </w:pPr>
      <w:r>
        <w:t>一个大型的系统是由很多的功能模块组成的</w:t>
      </w:r>
      <w:r>
        <w:rPr>
          <w:rFonts w:hint="eastAsia"/>
        </w:rPr>
        <w:t>，</w:t>
      </w:r>
      <w:r>
        <w:t>所以在测试的过程中也需要一个单元一个单元的测试</w:t>
      </w:r>
      <w:r>
        <w:rPr>
          <w:rFonts w:hint="eastAsia"/>
        </w:rPr>
        <w:t>，</w:t>
      </w:r>
      <w:r>
        <w:t>这叫做单元测试</w:t>
      </w:r>
      <w:r>
        <w:rPr>
          <w:rFonts w:hint="eastAsia"/>
        </w:rPr>
        <w:t>。</w:t>
      </w:r>
      <w:r>
        <w:t>单元测试的优点是可以将测试内容进行划分</w:t>
      </w:r>
      <w:r>
        <w:rPr>
          <w:rFonts w:hint="eastAsia"/>
        </w:rPr>
        <w:t>，</w:t>
      </w:r>
      <w:r>
        <w:t>一个</w:t>
      </w:r>
      <w:proofErr w:type="gramStart"/>
      <w:r>
        <w:t>小块小块</w:t>
      </w:r>
      <w:proofErr w:type="gramEnd"/>
      <w:r>
        <w:t>的测试</w:t>
      </w:r>
      <w:r>
        <w:rPr>
          <w:rFonts w:hint="eastAsia"/>
        </w:rPr>
        <w:t>，</w:t>
      </w:r>
      <w:r>
        <w:t>这样可以方便更加全面的测试</w:t>
      </w:r>
      <w:proofErr w:type="gramStart"/>
      <w:r>
        <w:t>完系统</w:t>
      </w:r>
      <w:proofErr w:type="gramEnd"/>
      <w:r>
        <w:t>的所有功能</w:t>
      </w:r>
      <w:r>
        <w:rPr>
          <w:rFonts w:hint="eastAsia"/>
        </w:rPr>
        <w:t>，</w:t>
      </w:r>
      <w:r>
        <w:t>同时</w:t>
      </w:r>
      <w:r>
        <w:rPr>
          <w:rFonts w:hint="eastAsia"/>
        </w:rPr>
        <w:t>，</w:t>
      </w:r>
      <w:r>
        <w:t>一次测试一个小板块</w:t>
      </w:r>
      <w:r>
        <w:rPr>
          <w:rFonts w:hint="eastAsia"/>
        </w:rPr>
        <w:t>，</w:t>
      </w:r>
      <w:r>
        <w:t>发现错误以后也能</w:t>
      </w:r>
      <w:proofErr w:type="gramStart"/>
      <w:r>
        <w:t>即使的</w:t>
      </w:r>
      <w:proofErr w:type="gramEnd"/>
      <w:r>
        <w:t>找到错误的位置然后加以修改</w:t>
      </w:r>
      <w:r>
        <w:rPr>
          <w:rFonts w:hint="eastAsia"/>
        </w:rPr>
        <w:t>。</w:t>
      </w:r>
    </w:p>
    <w:p w:rsidR="00015E1F" w:rsidRDefault="00015E1F" w:rsidP="00015E1F">
      <w:pPr>
        <w:ind w:firstLineChars="200" w:firstLine="480"/>
      </w:pPr>
      <w:r>
        <w:rPr>
          <w:rFonts w:hint="eastAsia"/>
        </w:rPr>
        <w:t>（</w:t>
      </w:r>
      <w:r>
        <w:rPr>
          <w:rFonts w:hint="eastAsia"/>
        </w:rPr>
        <w:t>3</w:t>
      </w:r>
      <w:r>
        <w:rPr>
          <w:rFonts w:hint="eastAsia"/>
        </w:rPr>
        <w:t>）集成测试</w:t>
      </w:r>
    </w:p>
    <w:p w:rsidR="00015E1F" w:rsidRPr="00015E1F" w:rsidRDefault="00AD07C4" w:rsidP="00015E1F">
      <w:pPr>
        <w:ind w:firstLineChars="200" w:firstLine="480"/>
      </w:pPr>
      <w:r>
        <w:t>集成测试是与单元测试相对应的</w:t>
      </w:r>
      <w:r>
        <w:rPr>
          <w:rFonts w:hint="eastAsia"/>
        </w:rPr>
        <w:t>，</w:t>
      </w:r>
      <w:r>
        <w:t>单元测试是测试每个小的单元</w:t>
      </w:r>
      <w:r>
        <w:rPr>
          <w:rFonts w:hint="eastAsia"/>
        </w:rPr>
        <w:t>，系统测试就是对单元测试的内容进行整合。系统的各个小单元没有发现问题并不能保证整个系统的运行不会出现问题，所以系统测试是非常必要的。集成测试主要发现各个小单元之间联系起来会不会出现错误，会不会出现预期的结果，能否正常的实现期待的结果。集成测试涉及到的数据和功能就更加的多，所以单元测试中小到可以忽略的错误在集成测试中可能就会累积到很大，然后出现错误。</w:t>
      </w:r>
    </w:p>
    <w:p w:rsidR="00313E26" w:rsidRPr="00AD07C4" w:rsidRDefault="00833D6E" w:rsidP="00AD07C4">
      <w:pPr>
        <w:pStyle w:val="3"/>
        <w:widowControl w:val="0"/>
        <w:tabs>
          <w:tab w:val="clear" w:pos="377"/>
        </w:tabs>
        <w:adjustRightInd w:val="0"/>
        <w:snapToGrid w:val="0"/>
        <w:spacing w:beforeLines="0" w:before="0"/>
        <w:jc w:val="left"/>
        <w:rPr>
          <w:rFonts w:hAnsi="黑体"/>
          <w:bCs w:val="0"/>
          <w:spacing w:val="0"/>
          <w:kern w:val="2"/>
          <w:szCs w:val="24"/>
        </w:rPr>
      </w:pPr>
      <w:bookmarkStart w:id="180" w:name="_Toc138033325"/>
      <w:bookmarkStart w:id="181" w:name="_Toc197586760"/>
      <w:bookmarkStart w:id="182" w:name="_Toc197796225"/>
      <w:bookmarkStart w:id="183" w:name="_Toc197796338"/>
      <w:bookmarkStart w:id="184" w:name="_Toc197796477"/>
      <w:bookmarkStart w:id="185" w:name="_Toc197796629"/>
      <w:bookmarkStart w:id="186" w:name="_Toc197796951"/>
      <w:bookmarkStart w:id="187" w:name="_Toc197797286"/>
      <w:bookmarkStart w:id="188" w:name="_Toc197797330"/>
      <w:bookmarkStart w:id="189" w:name="_Toc197797524"/>
      <w:bookmarkStart w:id="190" w:name="_Toc197843079"/>
      <w:bookmarkStart w:id="191" w:name="_Toc198015069"/>
      <w:bookmarkStart w:id="192" w:name="_Toc198452446"/>
      <w:bookmarkStart w:id="193" w:name="_Toc198633829"/>
      <w:bookmarkStart w:id="194" w:name="_Toc198965765"/>
      <w:bookmarkStart w:id="195" w:name="_Toc199311744"/>
      <w:bookmarkStart w:id="196" w:name="_Toc199517848"/>
      <w:bookmarkStart w:id="197" w:name="_Toc351499012"/>
      <w:bookmarkStart w:id="198" w:name="_Toc351671259"/>
      <w:bookmarkStart w:id="199" w:name="_Toc354408037"/>
      <w:bookmarkStart w:id="200" w:name="_Toc355620388"/>
      <w:bookmarkStart w:id="201" w:name="_Toc8023537"/>
      <w:r>
        <w:rPr>
          <w:rFonts w:hAnsi="黑体"/>
          <w:bCs w:val="0"/>
          <w:spacing w:val="0"/>
          <w:kern w:val="2"/>
          <w:szCs w:val="24"/>
        </w:rPr>
        <w:t>6</w:t>
      </w:r>
      <w:r w:rsidR="00313E26" w:rsidRPr="00967586">
        <w:rPr>
          <w:rFonts w:hAnsi="黑体"/>
          <w:bCs w:val="0"/>
          <w:spacing w:val="0"/>
          <w:kern w:val="2"/>
          <w:szCs w:val="24"/>
        </w:rPr>
        <w:t>.2.3</w:t>
      </w:r>
      <w:r w:rsidR="00313E26" w:rsidRPr="00967586">
        <w:rPr>
          <w:rFonts w:hAnsi="黑体" w:hint="eastAsia"/>
          <w:bCs w:val="0"/>
          <w:spacing w:val="0"/>
          <w:kern w:val="2"/>
          <w:szCs w:val="24"/>
        </w:rPr>
        <w:t xml:space="preserve"> 测试</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00CE4914">
        <w:rPr>
          <w:rFonts w:hAnsi="黑体" w:hint="eastAsia"/>
          <w:bCs w:val="0"/>
          <w:spacing w:val="0"/>
          <w:kern w:val="2"/>
          <w:szCs w:val="24"/>
        </w:rPr>
        <w:t>方法</w:t>
      </w:r>
      <w:bookmarkEnd w:id="201"/>
    </w:p>
    <w:p w:rsidR="009A02D9" w:rsidRDefault="009A02D9" w:rsidP="009A02D9">
      <w:pPr>
        <w:pStyle w:val="22"/>
        <w:spacing w:line="300" w:lineRule="auto"/>
        <w:ind w:firstLine="482"/>
        <w:jc w:val="both"/>
      </w:pPr>
      <w:r>
        <w:rPr>
          <w:rFonts w:hint="eastAsia"/>
        </w:rPr>
        <w:t>（</w:t>
      </w:r>
      <w:r w:rsidR="00F84EFB">
        <w:rPr>
          <w:rFonts w:hint="eastAsia"/>
        </w:rPr>
        <w:t>1</w:t>
      </w:r>
      <w:r>
        <w:rPr>
          <w:rFonts w:hint="eastAsia"/>
        </w:rPr>
        <w:t>）黑盒测试</w:t>
      </w:r>
    </w:p>
    <w:p w:rsidR="00376AC9" w:rsidRDefault="00376AC9" w:rsidP="009A02D9">
      <w:pPr>
        <w:pStyle w:val="22"/>
        <w:spacing w:line="300" w:lineRule="auto"/>
        <w:ind w:firstLine="482"/>
        <w:jc w:val="both"/>
      </w:pPr>
      <w:r>
        <w:rPr>
          <w:rFonts w:hint="eastAsia"/>
        </w:rPr>
        <w:t>黑盒测试就是将整个程序</w:t>
      </w:r>
      <w:proofErr w:type="gramStart"/>
      <w:r>
        <w:rPr>
          <w:rFonts w:hint="eastAsia"/>
        </w:rPr>
        <w:t>当做</w:t>
      </w:r>
      <w:proofErr w:type="gramEnd"/>
      <w:r>
        <w:rPr>
          <w:rFonts w:hint="eastAsia"/>
        </w:rPr>
        <w:t>是一个黑色的盒子来进行，即不能看到里面的情况也打不开盒子，只能在外面进行观察。本系统的测试就是采用的和黑盒测试</w:t>
      </w:r>
      <w:r w:rsidR="003150D7">
        <w:rPr>
          <w:rFonts w:hint="eastAsia"/>
        </w:rPr>
        <w:t>。</w:t>
      </w:r>
      <w:r>
        <w:rPr>
          <w:rFonts w:hint="eastAsia"/>
        </w:rPr>
        <w:t>主要测试的是程序的功能能否正确实现，而不考虑程序的具体实现，不考虑这一部分代码是怎么实现的</w:t>
      </w:r>
      <w:r w:rsidR="003150D7">
        <w:rPr>
          <w:rFonts w:hint="eastAsia"/>
        </w:rPr>
        <w:t>。</w:t>
      </w:r>
      <w:r>
        <w:rPr>
          <w:rFonts w:hint="eastAsia"/>
        </w:rPr>
        <w:t>采用了什么方法</w:t>
      </w:r>
      <w:proofErr w:type="gramStart"/>
      <w:r>
        <w:rPr>
          <w:rFonts w:hint="eastAsia"/>
        </w:rPr>
        <w:t>啊使用</w:t>
      </w:r>
      <w:proofErr w:type="gramEnd"/>
      <w:r>
        <w:rPr>
          <w:rFonts w:hint="eastAsia"/>
        </w:rPr>
        <w:t>了什么函数，有什么样的结果，这些都不是黑盒测试需要考虑的问题。因为这个时候，程序的内部情况都是不对外的，所有的测试操作只能在程序外进行</w:t>
      </w:r>
      <w:r w:rsidR="003150D7">
        <w:rPr>
          <w:rFonts w:hint="eastAsia"/>
        </w:rPr>
        <w:t>。</w:t>
      </w:r>
      <w:r>
        <w:rPr>
          <w:rFonts w:hint="eastAsia"/>
        </w:rPr>
        <w:t>需要考虑的就只是，给程序一个输入，</w:t>
      </w:r>
      <w:r w:rsidR="0040347B">
        <w:rPr>
          <w:rFonts w:hint="eastAsia"/>
        </w:rPr>
        <w:t>将</w:t>
      </w:r>
      <w:r>
        <w:rPr>
          <w:rFonts w:hint="eastAsia"/>
        </w:rPr>
        <w:t>程序的输出情况</w:t>
      </w:r>
      <w:r w:rsidR="0040347B">
        <w:rPr>
          <w:rFonts w:hint="eastAsia"/>
        </w:rPr>
        <w:t>和应该输出的结果进行对比</w:t>
      </w:r>
      <w:r w:rsidR="003150D7">
        <w:rPr>
          <w:rFonts w:hint="eastAsia"/>
        </w:rPr>
        <w:t>。</w:t>
      </w:r>
      <w:r>
        <w:rPr>
          <w:rFonts w:hint="eastAsia"/>
        </w:rPr>
        <w:t>如果测试结果与预期一致，那么就认为这里是没有错误的，如果这里的测试结果与预期不一致，那么</w:t>
      </w:r>
      <w:r w:rsidR="003150D7">
        <w:rPr>
          <w:rFonts w:hint="eastAsia"/>
        </w:rPr>
        <w:t>就说明这里存在错误。</w:t>
      </w:r>
    </w:p>
    <w:p w:rsidR="009A02D9" w:rsidRDefault="009A02D9" w:rsidP="009A02D9">
      <w:pPr>
        <w:pStyle w:val="22"/>
        <w:spacing w:line="300" w:lineRule="auto"/>
        <w:ind w:firstLine="482"/>
        <w:jc w:val="both"/>
      </w:pPr>
      <w:r>
        <w:rPr>
          <w:rFonts w:hint="eastAsia"/>
        </w:rPr>
        <w:t>（</w:t>
      </w:r>
      <w:r w:rsidR="00F84EFB">
        <w:rPr>
          <w:rFonts w:hint="eastAsia"/>
        </w:rPr>
        <w:t>2</w:t>
      </w:r>
      <w:r>
        <w:rPr>
          <w:rFonts w:hint="eastAsia"/>
        </w:rPr>
        <w:t>）</w:t>
      </w:r>
      <w:proofErr w:type="gramStart"/>
      <w:r>
        <w:rPr>
          <w:rFonts w:hint="eastAsia"/>
        </w:rPr>
        <w:t>白盒测试</w:t>
      </w:r>
      <w:proofErr w:type="gramEnd"/>
    </w:p>
    <w:p w:rsidR="003150D7" w:rsidRDefault="003150D7" w:rsidP="009A02D9">
      <w:pPr>
        <w:pStyle w:val="22"/>
        <w:spacing w:line="300" w:lineRule="auto"/>
        <w:ind w:firstLine="482"/>
        <w:jc w:val="both"/>
      </w:pPr>
      <w:r>
        <w:rPr>
          <w:rFonts w:hint="eastAsia"/>
        </w:rPr>
        <w:t>白盒测试是相对于黑</w:t>
      </w:r>
      <w:r w:rsidR="00263008">
        <w:rPr>
          <w:rFonts w:hint="eastAsia"/>
        </w:rPr>
        <w:t>盒测试而言的，上面说道黑盒测试是不考虑</w:t>
      </w:r>
      <w:r w:rsidR="00F32BFF">
        <w:rPr>
          <w:rFonts w:hint="eastAsia"/>
        </w:rPr>
        <w:t>程序内部</w:t>
      </w:r>
      <w:r>
        <w:rPr>
          <w:rFonts w:hint="eastAsia"/>
        </w:rPr>
        <w:t>情况下进行的测试，而白盒测试就是在知道内部情况下进行的测试。通过测试来知道系统内部是</w:t>
      </w:r>
      <w:r>
        <w:rPr>
          <w:rFonts w:hint="eastAsia"/>
        </w:rPr>
        <w:lastRenderedPageBreak/>
        <w:t>否能够正常的运行，每一条语句和函数等功能相关的部分能不能正常的工作。黑盒测试主要测功，</w:t>
      </w:r>
      <w:proofErr w:type="gramStart"/>
      <w:r>
        <w:rPr>
          <w:rFonts w:hint="eastAsia"/>
        </w:rPr>
        <w:t>而白盒测试</w:t>
      </w:r>
      <w:proofErr w:type="gramEnd"/>
      <w:r>
        <w:rPr>
          <w:rFonts w:hint="eastAsia"/>
        </w:rPr>
        <w:t>主要测内部逻辑。</w:t>
      </w:r>
    </w:p>
    <w:p w:rsidR="009A02D9" w:rsidRDefault="009A02D9" w:rsidP="009A02D9">
      <w:pPr>
        <w:pStyle w:val="3"/>
        <w:widowControl w:val="0"/>
        <w:tabs>
          <w:tab w:val="clear" w:pos="377"/>
        </w:tabs>
        <w:adjustRightInd w:val="0"/>
        <w:snapToGrid w:val="0"/>
        <w:spacing w:beforeLines="0" w:before="0"/>
        <w:jc w:val="left"/>
        <w:rPr>
          <w:rFonts w:hAnsi="黑体"/>
          <w:bCs w:val="0"/>
          <w:spacing w:val="0"/>
          <w:kern w:val="2"/>
          <w:szCs w:val="24"/>
        </w:rPr>
      </w:pPr>
      <w:bookmarkStart w:id="202" w:name="_Toc8023538"/>
      <w:r>
        <w:rPr>
          <w:rFonts w:hAnsi="黑体"/>
          <w:bCs w:val="0"/>
          <w:spacing w:val="0"/>
          <w:kern w:val="2"/>
          <w:szCs w:val="24"/>
        </w:rPr>
        <w:t>6</w:t>
      </w:r>
      <w:r w:rsidRPr="00967586">
        <w:rPr>
          <w:rFonts w:hAnsi="黑体"/>
          <w:bCs w:val="0"/>
          <w:spacing w:val="0"/>
          <w:kern w:val="2"/>
          <w:szCs w:val="24"/>
        </w:rPr>
        <w:t>.2.</w:t>
      </w:r>
      <w:r w:rsidR="00CE4914">
        <w:rPr>
          <w:rFonts w:hAnsi="黑体"/>
          <w:bCs w:val="0"/>
          <w:spacing w:val="0"/>
          <w:kern w:val="2"/>
          <w:szCs w:val="24"/>
        </w:rPr>
        <w:t>4</w:t>
      </w:r>
      <w:r w:rsidRPr="00967586">
        <w:rPr>
          <w:rFonts w:hAnsi="黑体" w:hint="eastAsia"/>
          <w:bCs w:val="0"/>
          <w:spacing w:val="0"/>
          <w:kern w:val="2"/>
          <w:szCs w:val="24"/>
        </w:rPr>
        <w:t xml:space="preserve"> 测试</w:t>
      </w:r>
      <w:r>
        <w:rPr>
          <w:rFonts w:hAnsi="黑体" w:hint="eastAsia"/>
          <w:bCs w:val="0"/>
          <w:spacing w:val="0"/>
          <w:kern w:val="2"/>
          <w:szCs w:val="24"/>
        </w:rPr>
        <w:t>进度</w:t>
      </w:r>
      <w:bookmarkEnd w:id="202"/>
    </w:p>
    <w:p w:rsidR="00CE4914" w:rsidRDefault="00CE4914" w:rsidP="00CE4914">
      <w:pPr>
        <w:ind w:firstLineChars="200" w:firstLine="480"/>
      </w:pPr>
      <w:r>
        <w:rPr>
          <w:rFonts w:hint="eastAsia"/>
        </w:rPr>
        <w:t>系统的测试是分阶段进行的，具体的测试进度</w:t>
      </w:r>
      <w:r w:rsidR="00C21676">
        <w:rPr>
          <w:rFonts w:hint="eastAsia"/>
        </w:rPr>
        <w:t>请查看</w:t>
      </w:r>
      <w:r>
        <w:rPr>
          <w:rFonts w:hint="eastAsia"/>
        </w:rPr>
        <w:t>表</w:t>
      </w:r>
      <w:r>
        <w:rPr>
          <w:rFonts w:hint="eastAsia"/>
        </w:rPr>
        <w:t>6.1</w:t>
      </w:r>
      <w:r>
        <w:rPr>
          <w:rFonts w:hint="eastAsia"/>
        </w:rPr>
        <w:t>。</w:t>
      </w:r>
    </w:p>
    <w:p w:rsidR="00CE4914" w:rsidRPr="00F50399" w:rsidRDefault="00CE4914" w:rsidP="00674CD7">
      <w:pPr>
        <w:pStyle w:val="af0"/>
        <w:spacing w:beforeLines="100" w:before="240" w:afterLines="0" w:after="0"/>
        <w:rPr>
          <w:rStyle w:val="Char6"/>
        </w:rPr>
      </w:pPr>
      <w:r>
        <w:rPr>
          <w:rStyle w:val="Char6"/>
          <w:rFonts w:hint="eastAsia"/>
        </w:rPr>
        <w:t>表</w:t>
      </w:r>
      <w:r>
        <w:rPr>
          <w:rStyle w:val="Char6"/>
        </w:rPr>
        <w:t>6.1</w:t>
      </w:r>
      <w:r>
        <w:rPr>
          <w:rStyle w:val="Char6"/>
          <w:rFonts w:hint="eastAsia"/>
        </w:rPr>
        <w:t xml:space="preserve"> 测试进度表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9A02D9" w:rsidTr="009A02D9">
        <w:trPr>
          <w:trHeight w:val="454"/>
        </w:trPr>
        <w:tc>
          <w:tcPr>
            <w:tcW w:w="3095" w:type="dxa"/>
            <w:tcBorders>
              <w:top w:val="single" w:sz="12" w:space="0" w:color="auto"/>
              <w:bottom w:val="single" w:sz="8" w:space="0" w:color="auto"/>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测试模块</w:t>
            </w:r>
          </w:p>
        </w:tc>
        <w:tc>
          <w:tcPr>
            <w:tcW w:w="3095" w:type="dxa"/>
            <w:tcBorders>
              <w:top w:val="single" w:sz="12" w:space="0" w:color="auto"/>
              <w:bottom w:val="single" w:sz="8" w:space="0" w:color="auto"/>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测试人员</w:t>
            </w:r>
          </w:p>
        </w:tc>
        <w:tc>
          <w:tcPr>
            <w:tcW w:w="3096" w:type="dxa"/>
            <w:tcBorders>
              <w:top w:val="single" w:sz="12" w:space="0" w:color="auto"/>
              <w:bottom w:val="single" w:sz="8" w:space="0" w:color="auto"/>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测试时间</w:t>
            </w:r>
          </w:p>
        </w:tc>
      </w:tr>
      <w:tr w:rsidR="009A02D9" w:rsidTr="009A02D9">
        <w:trPr>
          <w:trHeight w:val="454"/>
        </w:trPr>
        <w:tc>
          <w:tcPr>
            <w:tcW w:w="3095" w:type="dxa"/>
            <w:tcBorders>
              <w:top w:val="single" w:sz="8" w:space="0" w:color="auto"/>
              <w:bottom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注册登录</w:t>
            </w:r>
          </w:p>
        </w:tc>
        <w:tc>
          <w:tcPr>
            <w:tcW w:w="3095" w:type="dxa"/>
            <w:tcBorders>
              <w:top w:val="single" w:sz="8" w:space="0" w:color="auto"/>
              <w:bottom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袁文雪</w:t>
            </w:r>
          </w:p>
        </w:tc>
        <w:tc>
          <w:tcPr>
            <w:tcW w:w="3096" w:type="dxa"/>
            <w:tcBorders>
              <w:top w:val="single" w:sz="8" w:space="0" w:color="auto"/>
              <w:bottom w:val="nil"/>
            </w:tcBorders>
          </w:tcPr>
          <w:p w:rsidR="009A02D9" w:rsidRPr="00CE4914" w:rsidRDefault="00CE4914" w:rsidP="00CE4914">
            <w:pPr>
              <w:topLinePunct/>
              <w:adjustRightInd/>
              <w:snapToGrid/>
              <w:spacing w:line="240" w:lineRule="auto"/>
              <w:jc w:val="center"/>
              <w:rPr>
                <w:kern w:val="10"/>
                <w:sz w:val="21"/>
                <w:szCs w:val="21"/>
              </w:rPr>
            </w:pPr>
            <w:r w:rsidRPr="00CE4914">
              <w:rPr>
                <w:kern w:val="10"/>
                <w:sz w:val="21"/>
                <w:szCs w:val="21"/>
              </w:rPr>
              <w:t>2019.04.10</w:t>
            </w:r>
          </w:p>
        </w:tc>
      </w:tr>
      <w:tr w:rsidR="009A02D9" w:rsidTr="009A02D9">
        <w:trPr>
          <w:trHeight w:val="454"/>
        </w:trPr>
        <w:tc>
          <w:tcPr>
            <w:tcW w:w="3095" w:type="dxa"/>
            <w:tcBorders>
              <w:top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加入购物车</w:t>
            </w:r>
          </w:p>
        </w:tc>
        <w:tc>
          <w:tcPr>
            <w:tcW w:w="3095" w:type="dxa"/>
            <w:tcBorders>
              <w:top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袁文雪</w:t>
            </w:r>
          </w:p>
        </w:tc>
        <w:tc>
          <w:tcPr>
            <w:tcW w:w="3096" w:type="dxa"/>
            <w:tcBorders>
              <w:top w:val="nil"/>
            </w:tcBorders>
          </w:tcPr>
          <w:p w:rsidR="009A02D9" w:rsidRPr="00CE4914" w:rsidRDefault="00CE4914" w:rsidP="00CE4914">
            <w:pPr>
              <w:topLinePunct/>
              <w:adjustRightInd/>
              <w:snapToGrid/>
              <w:spacing w:line="240" w:lineRule="auto"/>
              <w:jc w:val="center"/>
              <w:rPr>
                <w:kern w:val="10"/>
                <w:sz w:val="21"/>
                <w:szCs w:val="21"/>
              </w:rPr>
            </w:pPr>
            <w:r w:rsidRPr="00CE4914">
              <w:rPr>
                <w:kern w:val="10"/>
                <w:sz w:val="21"/>
                <w:szCs w:val="21"/>
              </w:rPr>
              <w:t>2019.04.15</w:t>
            </w:r>
          </w:p>
        </w:tc>
      </w:tr>
      <w:tr w:rsidR="009A02D9" w:rsidTr="009A02D9">
        <w:trPr>
          <w:trHeight w:val="454"/>
        </w:trPr>
        <w:tc>
          <w:tcPr>
            <w:tcW w:w="3095" w:type="dxa"/>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提交订单</w:t>
            </w:r>
          </w:p>
        </w:tc>
        <w:tc>
          <w:tcPr>
            <w:tcW w:w="3095" w:type="dxa"/>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袁文雪</w:t>
            </w:r>
          </w:p>
        </w:tc>
        <w:tc>
          <w:tcPr>
            <w:tcW w:w="3096" w:type="dxa"/>
          </w:tcPr>
          <w:p w:rsidR="009A02D9" w:rsidRPr="00CE4914" w:rsidRDefault="00CE4914" w:rsidP="00CE4914">
            <w:pPr>
              <w:topLinePunct/>
              <w:adjustRightInd/>
              <w:snapToGrid/>
              <w:spacing w:line="240" w:lineRule="auto"/>
              <w:jc w:val="center"/>
              <w:rPr>
                <w:kern w:val="10"/>
                <w:sz w:val="21"/>
                <w:szCs w:val="21"/>
              </w:rPr>
            </w:pPr>
            <w:r w:rsidRPr="00CE4914">
              <w:rPr>
                <w:kern w:val="10"/>
                <w:sz w:val="21"/>
                <w:szCs w:val="21"/>
              </w:rPr>
              <w:t>2019.04.16</w:t>
            </w:r>
          </w:p>
        </w:tc>
      </w:tr>
      <w:tr w:rsidR="009A02D9" w:rsidTr="009A02D9">
        <w:trPr>
          <w:trHeight w:val="454"/>
        </w:trPr>
        <w:tc>
          <w:tcPr>
            <w:tcW w:w="3095" w:type="dxa"/>
            <w:tcBorders>
              <w:bottom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发布消息</w:t>
            </w:r>
          </w:p>
        </w:tc>
        <w:tc>
          <w:tcPr>
            <w:tcW w:w="3095" w:type="dxa"/>
            <w:tcBorders>
              <w:bottom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袁文雪</w:t>
            </w:r>
          </w:p>
        </w:tc>
        <w:tc>
          <w:tcPr>
            <w:tcW w:w="3096" w:type="dxa"/>
            <w:tcBorders>
              <w:bottom w:val="nil"/>
            </w:tcBorders>
          </w:tcPr>
          <w:p w:rsidR="009A02D9" w:rsidRPr="00CE4914" w:rsidRDefault="00CE4914" w:rsidP="00CE4914">
            <w:pPr>
              <w:topLinePunct/>
              <w:adjustRightInd/>
              <w:snapToGrid/>
              <w:spacing w:line="240" w:lineRule="auto"/>
              <w:jc w:val="center"/>
              <w:rPr>
                <w:kern w:val="10"/>
                <w:sz w:val="21"/>
                <w:szCs w:val="21"/>
              </w:rPr>
            </w:pPr>
            <w:r w:rsidRPr="00CE4914">
              <w:rPr>
                <w:kern w:val="10"/>
                <w:sz w:val="21"/>
                <w:szCs w:val="21"/>
              </w:rPr>
              <w:t>2019.04.20</w:t>
            </w:r>
          </w:p>
        </w:tc>
      </w:tr>
      <w:tr w:rsidR="009A02D9" w:rsidTr="00CE4914">
        <w:trPr>
          <w:trHeight w:val="454"/>
        </w:trPr>
        <w:tc>
          <w:tcPr>
            <w:tcW w:w="3095" w:type="dxa"/>
            <w:tcBorders>
              <w:top w:val="nil"/>
              <w:bottom w:val="nil"/>
            </w:tcBorders>
          </w:tcPr>
          <w:p w:rsidR="009A02D9" w:rsidRPr="00CE4914" w:rsidRDefault="00F50399" w:rsidP="00CE4914">
            <w:pPr>
              <w:topLinePunct/>
              <w:adjustRightInd/>
              <w:snapToGrid/>
              <w:spacing w:line="240" w:lineRule="auto"/>
              <w:jc w:val="center"/>
              <w:rPr>
                <w:kern w:val="10"/>
                <w:sz w:val="21"/>
                <w:szCs w:val="21"/>
              </w:rPr>
            </w:pPr>
            <w:r>
              <w:rPr>
                <w:rFonts w:hint="eastAsia"/>
                <w:kern w:val="10"/>
                <w:sz w:val="21"/>
                <w:szCs w:val="21"/>
              </w:rPr>
              <w:t>修改个人信息</w:t>
            </w:r>
          </w:p>
        </w:tc>
        <w:tc>
          <w:tcPr>
            <w:tcW w:w="3095" w:type="dxa"/>
            <w:tcBorders>
              <w:top w:val="nil"/>
              <w:bottom w:val="nil"/>
            </w:tcBorders>
          </w:tcPr>
          <w:p w:rsidR="009A02D9"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袁文雪</w:t>
            </w:r>
          </w:p>
        </w:tc>
        <w:tc>
          <w:tcPr>
            <w:tcW w:w="3096" w:type="dxa"/>
            <w:tcBorders>
              <w:top w:val="nil"/>
              <w:bottom w:val="nil"/>
            </w:tcBorders>
          </w:tcPr>
          <w:p w:rsidR="009A02D9" w:rsidRPr="00CE4914" w:rsidRDefault="00CE4914" w:rsidP="00CE4914">
            <w:pPr>
              <w:topLinePunct/>
              <w:adjustRightInd/>
              <w:snapToGrid/>
              <w:spacing w:line="240" w:lineRule="auto"/>
              <w:jc w:val="center"/>
              <w:rPr>
                <w:kern w:val="10"/>
                <w:sz w:val="21"/>
                <w:szCs w:val="21"/>
              </w:rPr>
            </w:pPr>
            <w:r w:rsidRPr="00CE4914">
              <w:rPr>
                <w:kern w:val="10"/>
                <w:sz w:val="21"/>
                <w:szCs w:val="21"/>
              </w:rPr>
              <w:t>2019.04.22</w:t>
            </w:r>
          </w:p>
        </w:tc>
      </w:tr>
      <w:tr w:rsidR="00CE4914" w:rsidTr="009A02D9">
        <w:trPr>
          <w:trHeight w:val="454"/>
        </w:trPr>
        <w:tc>
          <w:tcPr>
            <w:tcW w:w="3095" w:type="dxa"/>
            <w:tcBorders>
              <w:top w:val="nil"/>
              <w:bottom w:val="single" w:sz="12" w:space="0" w:color="auto"/>
            </w:tcBorders>
          </w:tcPr>
          <w:p w:rsidR="00CE4914" w:rsidRPr="00CE4914" w:rsidRDefault="00F50399" w:rsidP="00CE4914">
            <w:pPr>
              <w:topLinePunct/>
              <w:adjustRightInd/>
              <w:snapToGrid/>
              <w:spacing w:line="240" w:lineRule="auto"/>
              <w:jc w:val="center"/>
              <w:rPr>
                <w:kern w:val="10"/>
                <w:sz w:val="21"/>
                <w:szCs w:val="21"/>
              </w:rPr>
            </w:pPr>
            <w:r>
              <w:rPr>
                <w:rFonts w:hint="eastAsia"/>
                <w:kern w:val="10"/>
                <w:sz w:val="21"/>
                <w:szCs w:val="21"/>
              </w:rPr>
              <w:t>后台商品管理</w:t>
            </w:r>
          </w:p>
        </w:tc>
        <w:tc>
          <w:tcPr>
            <w:tcW w:w="3095" w:type="dxa"/>
            <w:tcBorders>
              <w:top w:val="nil"/>
              <w:bottom w:val="single" w:sz="12" w:space="0" w:color="auto"/>
            </w:tcBorders>
          </w:tcPr>
          <w:p w:rsidR="00CE4914" w:rsidRPr="00CE4914" w:rsidRDefault="00CE4914" w:rsidP="00CE4914">
            <w:pPr>
              <w:topLinePunct/>
              <w:adjustRightInd/>
              <w:snapToGrid/>
              <w:spacing w:line="240" w:lineRule="auto"/>
              <w:jc w:val="center"/>
              <w:rPr>
                <w:kern w:val="10"/>
                <w:sz w:val="21"/>
                <w:szCs w:val="21"/>
              </w:rPr>
            </w:pPr>
            <w:r w:rsidRPr="00CE4914">
              <w:rPr>
                <w:rFonts w:hint="eastAsia"/>
                <w:kern w:val="10"/>
                <w:sz w:val="21"/>
                <w:szCs w:val="21"/>
              </w:rPr>
              <w:t>袁文雪</w:t>
            </w:r>
          </w:p>
        </w:tc>
        <w:tc>
          <w:tcPr>
            <w:tcW w:w="3096" w:type="dxa"/>
            <w:tcBorders>
              <w:top w:val="nil"/>
              <w:bottom w:val="single" w:sz="12" w:space="0" w:color="auto"/>
            </w:tcBorders>
          </w:tcPr>
          <w:p w:rsidR="00CE4914" w:rsidRPr="00CE4914" w:rsidRDefault="00CE4914" w:rsidP="00CE4914">
            <w:pPr>
              <w:topLinePunct/>
              <w:adjustRightInd/>
              <w:snapToGrid/>
              <w:spacing w:line="240" w:lineRule="auto"/>
              <w:jc w:val="center"/>
              <w:rPr>
                <w:kern w:val="10"/>
                <w:sz w:val="21"/>
                <w:szCs w:val="21"/>
              </w:rPr>
            </w:pPr>
            <w:r w:rsidRPr="00CE4914">
              <w:rPr>
                <w:kern w:val="10"/>
                <w:sz w:val="21"/>
                <w:szCs w:val="21"/>
              </w:rPr>
              <w:t>2019.04.25</w:t>
            </w:r>
          </w:p>
        </w:tc>
      </w:tr>
    </w:tbl>
    <w:p w:rsidR="00BA4D4C" w:rsidRPr="00BA4D4C" w:rsidRDefault="00BA4D4C" w:rsidP="00BA4D4C">
      <w:bookmarkStart w:id="203" w:name="_Toc8023539"/>
    </w:p>
    <w:p w:rsidR="00CE4914" w:rsidRDefault="00CE4914" w:rsidP="00CE4914">
      <w:pPr>
        <w:pStyle w:val="3"/>
        <w:widowControl w:val="0"/>
        <w:tabs>
          <w:tab w:val="clear" w:pos="377"/>
        </w:tabs>
        <w:adjustRightInd w:val="0"/>
        <w:snapToGrid w:val="0"/>
        <w:spacing w:beforeLines="0" w:before="0"/>
        <w:jc w:val="left"/>
        <w:rPr>
          <w:rFonts w:hAnsi="黑体"/>
          <w:bCs w:val="0"/>
          <w:spacing w:val="0"/>
          <w:kern w:val="2"/>
          <w:szCs w:val="24"/>
        </w:rPr>
      </w:pPr>
      <w:r>
        <w:rPr>
          <w:rFonts w:hAnsi="黑体"/>
          <w:bCs w:val="0"/>
          <w:spacing w:val="0"/>
          <w:kern w:val="2"/>
          <w:szCs w:val="24"/>
        </w:rPr>
        <w:t>6</w:t>
      </w:r>
      <w:r w:rsidRPr="00967586">
        <w:rPr>
          <w:rFonts w:hAnsi="黑体"/>
          <w:bCs w:val="0"/>
          <w:spacing w:val="0"/>
          <w:kern w:val="2"/>
          <w:szCs w:val="24"/>
        </w:rPr>
        <w:t>.2.</w:t>
      </w:r>
      <w:r>
        <w:rPr>
          <w:rFonts w:hAnsi="黑体"/>
          <w:bCs w:val="0"/>
          <w:spacing w:val="0"/>
          <w:kern w:val="2"/>
          <w:szCs w:val="24"/>
        </w:rPr>
        <w:t>5</w:t>
      </w:r>
      <w:r w:rsidRPr="00967586">
        <w:rPr>
          <w:rFonts w:hAnsi="黑体" w:hint="eastAsia"/>
          <w:bCs w:val="0"/>
          <w:spacing w:val="0"/>
          <w:kern w:val="2"/>
          <w:szCs w:val="24"/>
        </w:rPr>
        <w:t xml:space="preserve"> 测试</w:t>
      </w:r>
      <w:r>
        <w:rPr>
          <w:rFonts w:hAnsi="黑体" w:hint="eastAsia"/>
          <w:bCs w:val="0"/>
          <w:spacing w:val="0"/>
          <w:kern w:val="2"/>
          <w:szCs w:val="24"/>
        </w:rPr>
        <w:t>用例</w:t>
      </w:r>
      <w:bookmarkEnd w:id="203"/>
    </w:p>
    <w:p w:rsidR="0060421B" w:rsidRDefault="0060421B" w:rsidP="0060421B">
      <w:pPr>
        <w:ind w:firstLineChars="200" w:firstLine="480"/>
      </w:pPr>
      <w:r>
        <w:rPr>
          <w:rFonts w:hint="eastAsia"/>
        </w:rPr>
        <w:t>本系统的测试均采用动态测试和黑盒测试，不同的功能板块是分开测试和记录的。系统设计到的功能板块较多，测试记录也很多，此处由于文档篇幅额限制，只展示部分重要功能模块的测试记录</w:t>
      </w:r>
      <w:r>
        <w:rPr>
          <w:rFonts w:hint="eastAsia"/>
        </w:rPr>
        <w:t>.</w:t>
      </w:r>
    </w:p>
    <w:p w:rsidR="0060421B" w:rsidRDefault="0060421B" w:rsidP="0060421B">
      <w:pPr>
        <w:ind w:firstLineChars="200" w:firstLine="480"/>
      </w:pPr>
      <w:r>
        <w:rPr>
          <w:rFonts w:hint="eastAsia"/>
        </w:rPr>
        <w:t>（</w:t>
      </w:r>
      <w:r>
        <w:rPr>
          <w:rFonts w:hint="eastAsia"/>
        </w:rPr>
        <w:t>1</w:t>
      </w:r>
      <w:r>
        <w:rPr>
          <w:rFonts w:hint="eastAsia"/>
        </w:rPr>
        <w:t>）注册登录模块测试，</w:t>
      </w:r>
      <w:r w:rsidR="001279B1">
        <w:rPr>
          <w:rFonts w:hint="eastAsia"/>
        </w:rPr>
        <w:t>用户注册时是否存在异常，注册之后登录是否</w:t>
      </w:r>
      <w:r w:rsidR="00C23BA6">
        <w:rPr>
          <w:rFonts w:hint="eastAsia"/>
        </w:rPr>
        <w:t>有异常，这是这个模块测试的主要任务</w:t>
      </w:r>
      <w:r w:rsidR="001279B1">
        <w:rPr>
          <w:rFonts w:hint="eastAsia"/>
        </w:rPr>
        <w:t>。</w:t>
      </w:r>
      <w:r w:rsidR="00B975F6">
        <w:rPr>
          <w:rFonts w:hint="eastAsia"/>
        </w:rPr>
        <w:t>当用户有关键信息没有输入或者输错时，都应该导致该操作的失败，测试记录</w:t>
      </w:r>
      <w:r w:rsidR="00C21676">
        <w:rPr>
          <w:rFonts w:hint="eastAsia"/>
        </w:rPr>
        <w:t>请查看表</w:t>
      </w:r>
      <w:r w:rsidR="00B975F6">
        <w:rPr>
          <w:rFonts w:hint="eastAsia"/>
        </w:rPr>
        <w:t>6.2</w:t>
      </w:r>
      <w:r w:rsidR="00B975F6">
        <w:rPr>
          <w:rFonts w:hint="eastAsia"/>
        </w:rPr>
        <w:t>。</w:t>
      </w:r>
    </w:p>
    <w:p w:rsidR="0060421B" w:rsidRPr="00F50399" w:rsidRDefault="0060421B" w:rsidP="00674CD7">
      <w:pPr>
        <w:pStyle w:val="af0"/>
        <w:spacing w:beforeLines="100" w:before="240" w:afterLines="0" w:after="0"/>
        <w:rPr>
          <w:rStyle w:val="Char6"/>
        </w:rPr>
      </w:pPr>
      <w:r>
        <w:rPr>
          <w:rStyle w:val="Char6"/>
          <w:rFonts w:hint="eastAsia"/>
        </w:rPr>
        <w:t>表</w:t>
      </w:r>
      <w:r>
        <w:rPr>
          <w:rStyle w:val="Char6"/>
        </w:rPr>
        <w:t>6.</w:t>
      </w:r>
      <w:r>
        <w:rPr>
          <w:rStyle w:val="Char6"/>
          <w:rFonts w:hint="eastAsia"/>
        </w:rPr>
        <w:t>2注册登录模块测试记录表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1547"/>
        <w:gridCol w:w="1548"/>
        <w:gridCol w:w="1548"/>
        <w:gridCol w:w="1548"/>
        <w:gridCol w:w="1548"/>
      </w:tblGrid>
      <w:tr w:rsidR="0060421B" w:rsidRPr="00C123C3" w:rsidTr="0060421B">
        <w:trPr>
          <w:trHeight w:val="454"/>
        </w:trPr>
        <w:tc>
          <w:tcPr>
            <w:tcW w:w="1547" w:type="dxa"/>
            <w:tcBorders>
              <w:top w:val="single" w:sz="12" w:space="0" w:color="auto"/>
              <w:bottom w:val="single" w:sz="8" w:space="0" w:color="auto"/>
            </w:tcBorders>
          </w:tcPr>
          <w:p w:rsidR="0060421B" w:rsidRPr="00C123C3" w:rsidRDefault="0060421B" w:rsidP="0060421B">
            <w:pPr>
              <w:jc w:val="center"/>
              <w:rPr>
                <w:sz w:val="21"/>
                <w:szCs w:val="21"/>
              </w:rPr>
            </w:pPr>
            <w:r w:rsidRPr="00C123C3">
              <w:rPr>
                <w:rFonts w:hint="eastAsia"/>
                <w:sz w:val="21"/>
                <w:szCs w:val="21"/>
              </w:rPr>
              <w:t>操作步骤</w:t>
            </w:r>
          </w:p>
        </w:tc>
        <w:tc>
          <w:tcPr>
            <w:tcW w:w="1547" w:type="dxa"/>
            <w:tcBorders>
              <w:top w:val="single" w:sz="12" w:space="0" w:color="auto"/>
              <w:bottom w:val="single" w:sz="8" w:space="0" w:color="auto"/>
            </w:tcBorders>
          </w:tcPr>
          <w:p w:rsidR="0060421B" w:rsidRPr="00C123C3" w:rsidRDefault="0060421B" w:rsidP="0060421B">
            <w:pPr>
              <w:jc w:val="center"/>
              <w:rPr>
                <w:sz w:val="21"/>
                <w:szCs w:val="21"/>
              </w:rPr>
            </w:pPr>
            <w:r w:rsidRPr="00C123C3">
              <w:rPr>
                <w:rFonts w:hint="eastAsia"/>
                <w:sz w:val="21"/>
                <w:szCs w:val="21"/>
              </w:rPr>
              <w:t>操作描述</w:t>
            </w:r>
          </w:p>
        </w:tc>
        <w:tc>
          <w:tcPr>
            <w:tcW w:w="1548" w:type="dxa"/>
            <w:tcBorders>
              <w:top w:val="single" w:sz="12" w:space="0" w:color="auto"/>
              <w:bottom w:val="single" w:sz="8" w:space="0" w:color="auto"/>
            </w:tcBorders>
          </w:tcPr>
          <w:p w:rsidR="0060421B" w:rsidRPr="00C123C3" w:rsidRDefault="0060421B" w:rsidP="0060421B">
            <w:pPr>
              <w:jc w:val="center"/>
              <w:rPr>
                <w:sz w:val="21"/>
                <w:szCs w:val="21"/>
              </w:rPr>
            </w:pPr>
            <w:r w:rsidRPr="00C123C3">
              <w:rPr>
                <w:rFonts w:hint="eastAsia"/>
                <w:sz w:val="21"/>
                <w:szCs w:val="21"/>
              </w:rPr>
              <w:t>数据</w:t>
            </w:r>
          </w:p>
        </w:tc>
        <w:tc>
          <w:tcPr>
            <w:tcW w:w="1548" w:type="dxa"/>
            <w:tcBorders>
              <w:top w:val="single" w:sz="12" w:space="0" w:color="auto"/>
              <w:bottom w:val="single" w:sz="8" w:space="0" w:color="auto"/>
            </w:tcBorders>
          </w:tcPr>
          <w:p w:rsidR="0060421B" w:rsidRPr="00C123C3" w:rsidRDefault="0060421B" w:rsidP="0060421B">
            <w:pPr>
              <w:jc w:val="center"/>
              <w:rPr>
                <w:sz w:val="21"/>
                <w:szCs w:val="21"/>
              </w:rPr>
            </w:pPr>
            <w:r w:rsidRPr="00C123C3">
              <w:rPr>
                <w:rFonts w:hint="eastAsia"/>
                <w:sz w:val="21"/>
                <w:szCs w:val="21"/>
              </w:rPr>
              <w:t>期望结果</w:t>
            </w:r>
          </w:p>
        </w:tc>
        <w:tc>
          <w:tcPr>
            <w:tcW w:w="1548" w:type="dxa"/>
            <w:tcBorders>
              <w:top w:val="single" w:sz="12" w:space="0" w:color="auto"/>
              <w:bottom w:val="single" w:sz="8" w:space="0" w:color="auto"/>
            </w:tcBorders>
          </w:tcPr>
          <w:p w:rsidR="0060421B" w:rsidRPr="00C123C3" w:rsidRDefault="0060421B" w:rsidP="0060421B">
            <w:pPr>
              <w:jc w:val="center"/>
              <w:rPr>
                <w:sz w:val="21"/>
                <w:szCs w:val="21"/>
              </w:rPr>
            </w:pPr>
            <w:r w:rsidRPr="00C123C3">
              <w:rPr>
                <w:rFonts w:hint="eastAsia"/>
                <w:sz w:val="21"/>
                <w:szCs w:val="21"/>
              </w:rPr>
              <w:t>实际结果</w:t>
            </w:r>
          </w:p>
        </w:tc>
        <w:tc>
          <w:tcPr>
            <w:tcW w:w="1548" w:type="dxa"/>
            <w:tcBorders>
              <w:top w:val="single" w:sz="12" w:space="0" w:color="auto"/>
              <w:bottom w:val="single" w:sz="8" w:space="0" w:color="auto"/>
            </w:tcBorders>
          </w:tcPr>
          <w:p w:rsidR="0060421B" w:rsidRPr="00C123C3" w:rsidRDefault="0060421B" w:rsidP="0060421B">
            <w:pPr>
              <w:jc w:val="center"/>
              <w:rPr>
                <w:sz w:val="21"/>
                <w:szCs w:val="21"/>
              </w:rPr>
            </w:pPr>
            <w:r w:rsidRPr="00C123C3">
              <w:rPr>
                <w:rFonts w:hint="eastAsia"/>
                <w:sz w:val="21"/>
                <w:szCs w:val="21"/>
              </w:rPr>
              <w:t>测试状态</w:t>
            </w:r>
          </w:p>
        </w:tc>
      </w:tr>
      <w:tr w:rsidR="0060421B" w:rsidRPr="00C123C3" w:rsidTr="0060421B">
        <w:trPr>
          <w:trHeight w:val="454"/>
        </w:trPr>
        <w:tc>
          <w:tcPr>
            <w:tcW w:w="1547" w:type="dxa"/>
            <w:tcBorders>
              <w:top w:val="single" w:sz="8" w:space="0" w:color="auto"/>
              <w:bottom w:val="nil"/>
            </w:tcBorders>
          </w:tcPr>
          <w:p w:rsidR="0060421B" w:rsidRPr="00C123C3" w:rsidRDefault="0060421B" w:rsidP="0060421B">
            <w:pPr>
              <w:jc w:val="center"/>
              <w:rPr>
                <w:sz w:val="21"/>
                <w:szCs w:val="21"/>
              </w:rPr>
            </w:pPr>
            <w:r w:rsidRPr="00C123C3">
              <w:rPr>
                <w:rFonts w:hint="eastAsia"/>
                <w:sz w:val="21"/>
                <w:szCs w:val="21"/>
              </w:rPr>
              <w:t>1</w:t>
            </w:r>
          </w:p>
        </w:tc>
        <w:tc>
          <w:tcPr>
            <w:tcW w:w="1547" w:type="dxa"/>
            <w:tcBorders>
              <w:top w:val="single" w:sz="8" w:space="0" w:color="auto"/>
              <w:bottom w:val="nil"/>
            </w:tcBorders>
          </w:tcPr>
          <w:p w:rsidR="0060421B" w:rsidRPr="00C123C3" w:rsidRDefault="00B975F6" w:rsidP="0060421B">
            <w:pPr>
              <w:jc w:val="center"/>
              <w:rPr>
                <w:sz w:val="21"/>
                <w:szCs w:val="21"/>
              </w:rPr>
            </w:pPr>
            <w:r w:rsidRPr="00C123C3">
              <w:rPr>
                <w:rFonts w:hint="eastAsia"/>
                <w:sz w:val="21"/>
                <w:szCs w:val="21"/>
              </w:rPr>
              <w:t>正常注册</w:t>
            </w:r>
          </w:p>
        </w:tc>
        <w:tc>
          <w:tcPr>
            <w:tcW w:w="1548" w:type="dxa"/>
            <w:tcBorders>
              <w:top w:val="single" w:sz="8" w:space="0" w:color="auto"/>
              <w:bottom w:val="nil"/>
            </w:tcBorders>
          </w:tcPr>
          <w:p w:rsidR="0060421B" w:rsidRPr="00C123C3" w:rsidRDefault="00B975F6" w:rsidP="0060421B">
            <w:pPr>
              <w:jc w:val="center"/>
              <w:rPr>
                <w:sz w:val="21"/>
                <w:szCs w:val="21"/>
              </w:rPr>
            </w:pPr>
            <w:proofErr w:type="gramStart"/>
            <w:r w:rsidRPr="00C123C3">
              <w:rPr>
                <w:rFonts w:hint="eastAsia"/>
                <w:sz w:val="21"/>
                <w:szCs w:val="21"/>
              </w:rPr>
              <w:t>语墨</w:t>
            </w:r>
            <w:proofErr w:type="gramEnd"/>
          </w:p>
        </w:tc>
        <w:tc>
          <w:tcPr>
            <w:tcW w:w="1548" w:type="dxa"/>
            <w:tcBorders>
              <w:top w:val="single" w:sz="8" w:space="0" w:color="auto"/>
              <w:bottom w:val="nil"/>
            </w:tcBorders>
          </w:tcPr>
          <w:p w:rsidR="0060421B" w:rsidRPr="00C123C3" w:rsidRDefault="00B975F6" w:rsidP="0060421B">
            <w:pPr>
              <w:jc w:val="center"/>
              <w:rPr>
                <w:sz w:val="21"/>
                <w:szCs w:val="21"/>
              </w:rPr>
            </w:pPr>
            <w:r w:rsidRPr="00C123C3">
              <w:rPr>
                <w:rFonts w:hint="eastAsia"/>
                <w:sz w:val="21"/>
                <w:szCs w:val="21"/>
              </w:rPr>
              <w:t>注册成功</w:t>
            </w:r>
          </w:p>
        </w:tc>
        <w:tc>
          <w:tcPr>
            <w:tcW w:w="1548" w:type="dxa"/>
            <w:tcBorders>
              <w:top w:val="single" w:sz="8" w:space="0" w:color="auto"/>
              <w:bottom w:val="nil"/>
            </w:tcBorders>
          </w:tcPr>
          <w:p w:rsidR="0060421B" w:rsidRPr="00C123C3" w:rsidRDefault="00B975F6" w:rsidP="0060421B">
            <w:pPr>
              <w:jc w:val="center"/>
              <w:rPr>
                <w:sz w:val="21"/>
                <w:szCs w:val="21"/>
              </w:rPr>
            </w:pPr>
            <w:r w:rsidRPr="00C123C3">
              <w:rPr>
                <w:rFonts w:hint="eastAsia"/>
                <w:sz w:val="21"/>
                <w:szCs w:val="21"/>
              </w:rPr>
              <w:t>注册成功</w:t>
            </w:r>
          </w:p>
        </w:tc>
        <w:tc>
          <w:tcPr>
            <w:tcW w:w="1548" w:type="dxa"/>
            <w:tcBorders>
              <w:top w:val="single" w:sz="8" w:space="0" w:color="auto"/>
              <w:bottom w:val="nil"/>
            </w:tcBorders>
          </w:tcPr>
          <w:p w:rsidR="0060421B" w:rsidRPr="00C123C3" w:rsidRDefault="00B975F6" w:rsidP="0060421B">
            <w:pPr>
              <w:jc w:val="center"/>
              <w:rPr>
                <w:sz w:val="21"/>
                <w:szCs w:val="21"/>
              </w:rPr>
            </w:pPr>
            <w:r w:rsidRPr="00C123C3">
              <w:rPr>
                <w:rFonts w:hint="eastAsia"/>
                <w:sz w:val="21"/>
                <w:szCs w:val="21"/>
              </w:rPr>
              <w:t>良好</w:t>
            </w:r>
          </w:p>
        </w:tc>
      </w:tr>
      <w:tr w:rsidR="0060421B" w:rsidRPr="00C123C3" w:rsidTr="0060421B">
        <w:trPr>
          <w:trHeight w:val="454"/>
        </w:trPr>
        <w:tc>
          <w:tcPr>
            <w:tcW w:w="1547" w:type="dxa"/>
            <w:tcBorders>
              <w:top w:val="nil"/>
            </w:tcBorders>
          </w:tcPr>
          <w:p w:rsidR="0060421B" w:rsidRPr="00C123C3" w:rsidRDefault="0060421B" w:rsidP="0060421B">
            <w:pPr>
              <w:jc w:val="center"/>
              <w:rPr>
                <w:sz w:val="21"/>
                <w:szCs w:val="21"/>
              </w:rPr>
            </w:pPr>
            <w:r w:rsidRPr="00C123C3">
              <w:rPr>
                <w:rFonts w:hint="eastAsia"/>
                <w:sz w:val="21"/>
                <w:szCs w:val="21"/>
              </w:rPr>
              <w:t>2</w:t>
            </w:r>
          </w:p>
        </w:tc>
        <w:tc>
          <w:tcPr>
            <w:tcW w:w="1547" w:type="dxa"/>
            <w:tcBorders>
              <w:top w:val="nil"/>
            </w:tcBorders>
          </w:tcPr>
          <w:p w:rsidR="0060421B" w:rsidRPr="00C123C3" w:rsidRDefault="00B975F6" w:rsidP="0060421B">
            <w:pPr>
              <w:jc w:val="center"/>
              <w:rPr>
                <w:sz w:val="21"/>
                <w:szCs w:val="21"/>
              </w:rPr>
            </w:pPr>
            <w:r w:rsidRPr="00C123C3">
              <w:rPr>
                <w:rFonts w:hint="eastAsia"/>
                <w:sz w:val="21"/>
                <w:szCs w:val="21"/>
              </w:rPr>
              <w:t>缺少名称</w:t>
            </w:r>
          </w:p>
        </w:tc>
        <w:tc>
          <w:tcPr>
            <w:tcW w:w="1548" w:type="dxa"/>
            <w:tcBorders>
              <w:top w:val="nil"/>
            </w:tcBorders>
          </w:tcPr>
          <w:p w:rsidR="0060421B" w:rsidRPr="00C123C3" w:rsidRDefault="00B975F6" w:rsidP="0060421B">
            <w:pPr>
              <w:jc w:val="center"/>
              <w:rPr>
                <w:sz w:val="21"/>
                <w:szCs w:val="21"/>
              </w:rPr>
            </w:pPr>
            <w:proofErr w:type="gramStart"/>
            <w:r w:rsidRPr="00C123C3">
              <w:rPr>
                <w:rFonts w:hint="eastAsia"/>
                <w:sz w:val="21"/>
                <w:szCs w:val="21"/>
              </w:rPr>
              <w:t>语墨</w:t>
            </w:r>
            <w:proofErr w:type="gramEnd"/>
          </w:p>
        </w:tc>
        <w:tc>
          <w:tcPr>
            <w:tcW w:w="1548" w:type="dxa"/>
            <w:tcBorders>
              <w:top w:val="nil"/>
            </w:tcBorders>
          </w:tcPr>
          <w:p w:rsidR="0060421B" w:rsidRPr="00C123C3" w:rsidRDefault="00B975F6" w:rsidP="0060421B">
            <w:pPr>
              <w:jc w:val="center"/>
              <w:rPr>
                <w:sz w:val="21"/>
                <w:szCs w:val="21"/>
              </w:rPr>
            </w:pPr>
            <w:r w:rsidRPr="00C123C3">
              <w:rPr>
                <w:rFonts w:hint="eastAsia"/>
                <w:sz w:val="21"/>
                <w:szCs w:val="21"/>
              </w:rPr>
              <w:t>注册失败</w:t>
            </w:r>
          </w:p>
        </w:tc>
        <w:tc>
          <w:tcPr>
            <w:tcW w:w="1548" w:type="dxa"/>
            <w:tcBorders>
              <w:top w:val="nil"/>
            </w:tcBorders>
          </w:tcPr>
          <w:p w:rsidR="0060421B" w:rsidRPr="00C123C3" w:rsidRDefault="00B975F6" w:rsidP="0060421B">
            <w:pPr>
              <w:jc w:val="center"/>
              <w:rPr>
                <w:sz w:val="21"/>
                <w:szCs w:val="21"/>
              </w:rPr>
            </w:pPr>
            <w:r w:rsidRPr="00C123C3">
              <w:rPr>
                <w:rFonts w:hint="eastAsia"/>
                <w:sz w:val="21"/>
                <w:szCs w:val="21"/>
              </w:rPr>
              <w:t>注册失败</w:t>
            </w:r>
          </w:p>
        </w:tc>
        <w:tc>
          <w:tcPr>
            <w:tcW w:w="1548" w:type="dxa"/>
            <w:tcBorders>
              <w:top w:val="nil"/>
            </w:tcBorders>
          </w:tcPr>
          <w:p w:rsidR="0060421B" w:rsidRPr="00C123C3" w:rsidRDefault="00B975F6" w:rsidP="0060421B">
            <w:pPr>
              <w:jc w:val="center"/>
              <w:rPr>
                <w:sz w:val="21"/>
                <w:szCs w:val="21"/>
              </w:rPr>
            </w:pPr>
            <w:r w:rsidRPr="00C123C3">
              <w:rPr>
                <w:rFonts w:hint="eastAsia"/>
                <w:sz w:val="21"/>
                <w:szCs w:val="21"/>
              </w:rPr>
              <w:t>良好</w:t>
            </w:r>
          </w:p>
        </w:tc>
      </w:tr>
      <w:tr w:rsidR="0060421B" w:rsidRPr="00C123C3" w:rsidTr="0060421B">
        <w:trPr>
          <w:trHeight w:val="454"/>
        </w:trPr>
        <w:tc>
          <w:tcPr>
            <w:tcW w:w="1547" w:type="dxa"/>
          </w:tcPr>
          <w:p w:rsidR="0060421B" w:rsidRPr="00C123C3" w:rsidRDefault="0060421B" w:rsidP="0060421B">
            <w:pPr>
              <w:jc w:val="center"/>
              <w:rPr>
                <w:sz w:val="21"/>
                <w:szCs w:val="21"/>
              </w:rPr>
            </w:pPr>
            <w:r w:rsidRPr="00C123C3">
              <w:rPr>
                <w:rFonts w:hint="eastAsia"/>
                <w:sz w:val="21"/>
                <w:szCs w:val="21"/>
              </w:rPr>
              <w:t>3</w:t>
            </w:r>
          </w:p>
        </w:tc>
        <w:tc>
          <w:tcPr>
            <w:tcW w:w="1547" w:type="dxa"/>
          </w:tcPr>
          <w:p w:rsidR="0060421B" w:rsidRPr="00C123C3" w:rsidRDefault="00B975F6" w:rsidP="0060421B">
            <w:pPr>
              <w:jc w:val="center"/>
              <w:rPr>
                <w:sz w:val="21"/>
                <w:szCs w:val="21"/>
              </w:rPr>
            </w:pPr>
            <w:r w:rsidRPr="00C123C3">
              <w:rPr>
                <w:rFonts w:hint="eastAsia"/>
                <w:sz w:val="21"/>
                <w:szCs w:val="21"/>
              </w:rPr>
              <w:t>重复注册</w:t>
            </w:r>
          </w:p>
        </w:tc>
        <w:tc>
          <w:tcPr>
            <w:tcW w:w="1548" w:type="dxa"/>
          </w:tcPr>
          <w:p w:rsidR="0060421B" w:rsidRPr="00C123C3" w:rsidRDefault="00B975F6" w:rsidP="0060421B">
            <w:pPr>
              <w:jc w:val="center"/>
              <w:rPr>
                <w:sz w:val="21"/>
                <w:szCs w:val="21"/>
              </w:rPr>
            </w:pPr>
            <w:proofErr w:type="gramStart"/>
            <w:r w:rsidRPr="00C123C3">
              <w:rPr>
                <w:rFonts w:hint="eastAsia"/>
                <w:sz w:val="21"/>
                <w:szCs w:val="21"/>
              </w:rPr>
              <w:t>语墨</w:t>
            </w:r>
            <w:proofErr w:type="gramEnd"/>
          </w:p>
        </w:tc>
        <w:tc>
          <w:tcPr>
            <w:tcW w:w="1548" w:type="dxa"/>
          </w:tcPr>
          <w:p w:rsidR="0060421B" w:rsidRPr="00C123C3" w:rsidRDefault="00B975F6" w:rsidP="0060421B">
            <w:pPr>
              <w:jc w:val="center"/>
              <w:rPr>
                <w:sz w:val="21"/>
                <w:szCs w:val="21"/>
              </w:rPr>
            </w:pPr>
            <w:r w:rsidRPr="00C123C3">
              <w:rPr>
                <w:rFonts w:hint="eastAsia"/>
                <w:sz w:val="21"/>
                <w:szCs w:val="21"/>
              </w:rPr>
              <w:t>注册失败</w:t>
            </w:r>
          </w:p>
        </w:tc>
        <w:tc>
          <w:tcPr>
            <w:tcW w:w="1548" w:type="dxa"/>
          </w:tcPr>
          <w:p w:rsidR="0060421B" w:rsidRPr="00C123C3" w:rsidRDefault="00B975F6" w:rsidP="0060421B">
            <w:pPr>
              <w:jc w:val="center"/>
              <w:rPr>
                <w:sz w:val="21"/>
                <w:szCs w:val="21"/>
              </w:rPr>
            </w:pPr>
            <w:r w:rsidRPr="00C123C3">
              <w:rPr>
                <w:rFonts w:hint="eastAsia"/>
                <w:sz w:val="21"/>
                <w:szCs w:val="21"/>
              </w:rPr>
              <w:t>注册失败</w:t>
            </w:r>
          </w:p>
        </w:tc>
        <w:tc>
          <w:tcPr>
            <w:tcW w:w="1548" w:type="dxa"/>
          </w:tcPr>
          <w:p w:rsidR="0060421B" w:rsidRPr="00C123C3" w:rsidRDefault="00B975F6" w:rsidP="0060421B">
            <w:pPr>
              <w:jc w:val="center"/>
              <w:rPr>
                <w:sz w:val="21"/>
                <w:szCs w:val="21"/>
              </w:rPr>
            </w:pPr>
            <w:r w:rsidRPr="00C123C3">
              <w:rPr>
                <w:rFonts w:hint="eastAsia"/>
                <w:sz w:val="21"/>
                <w:szCs w:val="21"/>
              </w:rPr>
              <w:t>良好</w:t>
            </w:r>
          </w:p>
        </w:tc>
      </w:tr>
      <w:tr w:rsidR="0060421B" w:rsidRPr="00C123C3" w:rsidTr="0060421B">
        <w:trPr>
          <w:trHeight w:val="454"/>
        </w:trPr>
        <w:tc>
          <w:tcPr>
            <w:tcW w:w="1547" w:type="dxa"/>
            <w:tcBorders>
              <w:bottom w:val="nil"/>
            </w:tcBorders>
          </w:tcPr>
          <w:p w:rsidR="0060421B" w:rsidRPr="00C123C3" w:rsidRDefault="0060421B" w:rsidP="0060421B">
            <w:pPr>
              <w:jc w:val="center"/>
              <w:rPr>
                <w:sz w:val="21"/>
                <w:szCs w:val="21"/>
              </w:rPr>
            </w:pPr>
            <w:r w:rsidRPr="00C123C3">
              <w:rPr>
                <w:rFonts w:hint="eastAsia"/>
                <w:sz w:val="21"/>
                <w:szCs w:val="21"/>
              </w:rPr>
              <w:t>4</w:t>
            </w:r>
          </w:p>
        </w:tc>
        <w:tc>
          <w:tcPr>
            <w:tcW w:w="1547" w:type="dxa"/>
            <w:tcBorders>
              <w:bottom w:val="nil"/>
            </w:tcBorders>
          </w:tcPr>
          <w:p w:rsidR="0060421B" w:rsidRPr="00C123C3" w:rsidRDefault="00B975F6" w:rsidP="0060421B">
            <w:pPr>
              <w:jc w:val="center"/>
              <w:rPr>
                <w:sz w:val="21"/>
                <w:szCs w:val="21"/>
              </w:rPr>
            </w:pPr>
            <w:r w:rsidRPr="00C123C3">
              <w:rPr>
                <w:rFonts w:hint="eastAsia"/>
                <w:sz w:val="21"/>
                <w:szCs w:val="21"/>
              </w:rPr>
              <w:t>正常登录</w:t>
            </w:r>
          </w:p>
        </w:tc>
        <w:tc>
          <w:tcPr>
            <w:tcW w:w="1548" w:type="dxa"/>
            <w:tcBorders>
              <w:bottom w:val="nil"/>
            </w:tcBorders>
          </w:tcPr>
          <w:p w:rsidR="0060421B" w:rsidRPr="00C123C3" w:rsidRDefault="00B975F6" w:rsidP="0060421B">
            <w:pPr>
              <w:jc w:val="center"/>
              <w:rPr>
                <w:sz w:val="21"/>
                <w:szCs w:val="21"/>
              </w:rPr>
            </w:pPr>
            <w:proofErr w:type="gramStart"/>
            <w:r w:rsidRPr="00C123C3">
              <w:rPr>
                <w:rFonts w:hint="eastAsia"/>
                <w:sz w:val="21"/>
                <w:szCs w:val="21"/>
              </w:rPr>
              <w:t>语墨</w:t>
            </w:r>
            <w:proofErr w:type="gramEnd"/>
          </w:p>
        </w:tc>
        <w:tc>
          <w:tcPr>
            <w:tcW w:w="1548" w:type="dxa"/>
            <w:tcBorders>
              <w:bottom w:val="nil"/>
            </w:tcBorders>
          </w:tcPr>
          <w:p w:rsidR="0060421B" w:rsidRPr="00C123C3" w:rsidRDefault="00B975F6" w:rsidP="0060421B">
            <w:pPr>
              <w:jc w:val="center"/>
              <w:rPr>
                <w:sz w:val="21"/>
                <w:szCs w:val="21"/>
              </w:rPr>
            </w:pPr>
            <w:r w:rsidRPr="00C123C3">
              <w:rPr>
                <w:rFonts w:hint="eastAsia"/>
                <w:sz w:val="21"/>
                <w:szCs w:val="21"/>
              </w:rPr>
              <w:t>登录成功</w:t>
            </w:r>
          </w:p>
        </w:tc>
        <w:tc>
          <w:tcPr>
            <w:tcW w:w="1548" w:type="dxa"/>
            <w:tcBorders>
              <w:bottom w:val="nil"/>
            </w:tcBorders>
          </w:tcPr>
          <w:p w:rsidR="0060421B" w:rsidRPr="00C123C3" w:rsidRDefault="00B975F6" w:rsidP="00B975F6">
            <w:pPr>
              <w:jc w:val="center"/>
              <w:rPr>
                <w:sz w:val="21"/>
                <w:szCs w:val="21"/>
              </w:rPr>
            </w:pPr>
            <w:r w:rsidRPr="00C123C3">
              <w:rPr>
                <w:rFonts w:hint="eastAsia"/>
                <w:sz w:val="21"/>
                <w:szCs w:val="21"/>
              </w:rPr>
              <w:t>登录成功</w:t>
            </w:r>
          </w:p>
        </w:tc>
        <w:tc>
          <w:tcPr>
            <w:tcW w:w="1548" w:type="dxa"/>
            <w:tcBorders>
              <w:bottom w:val="nil"/>
            </w:tcBorders>
          </w:tcPr>
          <w:p w:rsidR="0060421B" w:rsidRPr="00C123C3" w:rsidRDefault="00B975F6" w:rsidP="0060421B">
            <w:pPr>
              <w:jc w:val="center"/>
              <w:rPr>
                <w:sz w:val="21"/>
                <w:szCs w:val="21"/>
              </w:rPr>
            </w:pPr>
            <w:r w:rsidRPr="00C123C3">
              <w:rPr>
                <w:rFonts w:hint="eastAsia"/>
                <w:sz w:val="21"/>
                <w:szCs w:val="21"/>
              </w:rPr>
              <w:t>良好</w:t>
            </w:r>
          </w:p>
        </w:tc>
      </w:tr>
      <w:tr w:rsidR="0060421B" w:rsidRPr="00C123C3" w:rsidTr="0060421B">
        <w:trPr>
          <w:trHeight w:val="454"/>
        </w:trPr>
        <w:tc>
          <w:tcPr>
            <w:tcW w:w="1547" w:type="dxa"/>
            <w:tcBorders>
              <w:top w:val="nil"/>
              <w:bottom w:val="single" w:sz="12" w:space="0" w:color="auto"/>
            </w:tcBorders>
          </w:tcPr>
          <w:p w:rsidR="0060421B" w:rsidRPr="00C123C3" w:rsidRDefault="0060421B" w:rsidP="0060421B">
            <w:pPr>
              <w:jc w:val="center"/>
              <w:rPr>
                <w:sz w:val="21"/>
                <w:szCs w:val="21"/>
              </w:rPr>
            </w:pPr>
            <w:r w:rsidRPr="00C123C3">
              <w:rPr>
                <w:rFonts w:hint="eastAsia"/>
                <w:sz w:val="21"/>
                <w:szCs w:val="21"/>
              </w:rPr>
              <w:t>5</w:t>
            </w:r>
          </w:p>
        </w:tc>
        <w:tc>
          <w:tcPr>
            <w:tcW w:w="1547" w:type="dxa"/>
            <w:tcBorders>
              <w:top w:val="nil"/>
              <w:bottom w:val="single" w:sz="12" w:space="0" w:color="auto"/>
            </w:tcBorders>
          </w:tcPr>
          <w:p w:rsidR="0060421B" w:rsidRPr="00C123C3" w:rsidRDefault="00B975F6" w:rsidP="0060421B">
            <w:pPr>
              <w:jc w:val="center"/>
              <w:rPr>
                <w:sz w:val="21"/>
                <w:szCs w:val="21"/>
              </w:rPr>
            </w:pPr>
            <w:r w:rsidRPr="00C123C3">
              <w:rPr>
                <w:rFonts w:hint="eastAsia"/>
                <w:sz w:val="21"/>
                <w:szCs w:val="21"/>
              </w:rPr>
              <w:t>输错密码</w:t>
            </w:r>
          </w:p>
        </w:tc>
        <w:tc>
          <w:tcPr>
            <w:tcW w:w="1548" w:type="dxa"/>
            <w:tcBorders>
              <w:top w:val="nil"/>
              <w:bottom w:val="single" w:sz="12" w:space="0" w:color="auto"/>
            </w:tcBorders>
          </w:tcPr>
          <w:p w:rsidR="0060421B" w:rsidRPr="00C123C3" w:rsidRDefault="00B975F6" w:rsidP="0060421B">
            <w:pPr>
              <w:jc w:val="center"/>
              <w:rPr>
                <w:sz w:val="21"/>
                <w:szCs w:val="21"/>
              </w:rPr>
            </w:pPr>
            <w:proofErr w:type="gramStart"/>
            <w:r w:rsidRPr="00C123C3">
              <w:rPr>
                <w:rFonts w:hint="eastAsia"/>
                <w:sz w:val="21"/>
                <w:szCs w:val="21"/>
              </w:rPr>
              <w:t>语墨</w:t>
            </w:r>
            <w:proofErr w:type="gramEnd"/>
          </w:p>
        </w:tc>
        <w:tc>
          <w:tcPr>
            <w:tcW w:w="1548" w:type="dxa"/>
            <w:tcBorders>
              <w:top w:val="nil"/>
              <w:bottom w:val="single" w:sz="12" w:space="0" w:color="auto"/>
            </w:tcBorders>
          </w:tcPr>
          <w:p w:rsidR="0060421B" w:rsidRPr="00C123C3" w:rsidRDefault="00B975F6" w:rsidP="0060421B">
            <w:pPr>
              <w:jc w:val="center"/>
              <w:rPr>
                <w:sz w:val="21"/>
                <w:szCs w:val="21"/>
              </w:rPr>
            </w:pPr>
            <w:r w:rsidRPr="00C123C3">
              <w:rPr>
                <w:rFonts w:hint="eastAsia"/>
                <w:sz w:val="21"/>
                <w:szCs w:val="21"/>
              </w:rPr>
              <w:t>登录失败</w:t>
            </w:r>
          </w:p>
        </w:tc>
        <w:tc>
          <w:tcPr>
            <w:tcW w:w="1548" w:type="dxa"/>
            <w:tcBorders>
              <w:top w:val="nil"/>
              <w:bottom w:val="single" w:sz="12" w:space="0" w:color="auto"/>
            </w:tcBorders>
          </w:tcPr>
          <w:p w:rsidR="0060421B" w:rsidRPr="00C123C3" w:rsidRDefault="00B975F6" w:rsidP="0060421B">
            <w:pPr>
              <w:jc w:val="center"/>
              <w:rPr>
                <w:sz w:val="21"/>
                <w:szCs w:val="21"/>
              </w:rPr>
            </w:pPr>
            <w:r w:rsidRPr="00C123C3">
              <w:rPr>
                <w:rFonts w:hint="eastAsia"/>
                <w:sz w:val="21"/>
                <w:szCs w:val="21"/>
              </w:rPr>
              <w:t>登录失败</w:t>
            </w:r>
          </w:p>
        </w:tc>
        <w:tc>
          <w:tcPr>
            <w:tcW w:w="1548" w:type="dxa"/>
            <w:tcBorders>
              <w:top w:val="nil"/>
              <w:bottom w:val="single" w:sz="12" w:space="0" w:color="auto"/>
            </w:tcBorders>
          </w:tcPr>
          <w:p w:rsidR="0060421B" w:rsidRPr="00C123C3" w:rsidRDefault="00B975F6" w:rsidP="0060421B">
            <w:pPr>
              <w:jc w:val="center"/>
              <w:rPr>
                <w:sz w:val="21"/>
                <w:szCs w:val="21"/>
              </w:rPr>
            </w:pPr>
            <w:r w:rsidRPr="00C123C3">
              <w:rPr>
                <w:rFonts w:hint="eastAsia"/>
                <w:sz w:val="21"/>
                <w:szCs w:val="21"/>
              </w:rPr>
              <w:t>良好</w:t>
            </w:r>
          </w:p>
        </w:tc>
      </w:tr>
    </w:tbl>
    <w:p w:rsidR="0060421B" w:rsidRDefault="0060421B" w:rsidP="0060421B">
      <w:pPr>
        <w:ind w:firstLineChars="200" w:firstLine="480"/>
      </w:pPr>
    </w:p>
    <w:p w:rsidR="00B975F6" w:rsidRDefault="00B975F6" w:rsidP="0060421B">
      <w:pPr>
        <w:ind w:firstLineChars="200" w:firstLine="480"/>
      </w:pPr>
      <w:r>
        <w:rPr>
          <w:rFonts w:hint="eastAsia"/>
        </w:rPr>
        <w:t>（</w:t>
      </w:r>
      <w:r>
        <w:rPr>
          <w:rFonts w:hint="eastAsia"/>
        </w:rPr>
        <w:t>2</w:t>
      </w:r>
      <w:r w:rsidR="001279B1">
        <w:rPr>
          <w:rFonts w:hint="eastAsia"/>
        </w:rPr>
        <w:t>）加入购物车模块测试，选择商品加入购物车后会出现加入购物车成功的提示，之后点击我的购物车按钮，可以看到购物车中的商品，是否有刚才添加的商品</w:t>
      </w:r>
      <w:r>
        <w:rPr>
          <w:rFonts w:hint="eastAsia"/>
        </w:rPr>
        <w:t>。将商品从购车中移除，查看移除是否成功。测试记录</w:t>
      </w:r>
      <w:r w:rsidR="00C21676">
        <w:rPr>
          <w:rFonts w:hint="eastAsia"/>
        </w:rPr>
        <w:t>请查看表</w:t>
      </w:r>
      <w:r>
        <w:rPr>
          <w:rFonts w:hint="eastAsia"/>
        </w:rPr>
        <w:t>6.3</w:t>
      </w:r>
      <w:r>
        <w:rPr>
          <w:rFonts w:hint="eastAsia"/>
        </w:rPr>
        <w:t>。</w:t>
      </w:r>
    </w:p>
    <w:p w:rsidR="0043268D" w:rsidRPr="00F50399" w:rsidRDefault="0043268D" w:rsidP="00674CD7">
      <w:pPr>
        <w:pStyle w:val="af0"/>
        <w:spacing w:beforeLines="100" w:before="240" w:afterLines="0" w:after="0"/>
        <w:rPr>
          <w:rStyle w:val="Char6"/>
        </w:rPr>
      </w:pPr>
      <w:r>
        <w:rPr>
          <w:rStyle w:val="Char6"/>
          <w:rFonts w:hint="eastAsia"/>
        </w:rPr>
        <w:lastRenderedPageBreak/>
        <w:t>表</w:t>
      </w:r>
      <w:r>
        <w:rPr>
          <w:rStyle w:val="Char6"/>
        </w:rPr>
        <w:t>6.</w:t>
      </w:r>
      <w:r w:rsidR="00F50399">
        <w:rPr>
          <w:rStyle w:val="Char6"/>
          <w:rFonts w:hint="eastAsia"/>
        </w:rPr>
        <w:t>3注册登录模块测试记录表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60"/>
      </w:tblGrid>
      <w:tr w:rsidR="00B975F6" w:rsidTr="0043268D">
        <w:trPr>
          <w:trHeight w:val="454"/>
        </w:trPr>
        <w:tc>
          <w:tcPr>
            <w:tcW w:w="1526" w:type="dxa"/>
            <w:tcBorders>
              <w:top w:val="single" w:sz="12" w:space="0" w:color="auto"/>
              <w:bottom w:val="single" w:sz="8" w:space="0" w:color="auto"/>
            </w:tcBorders>
          </w:tcPr>
          <w:p w:rsidR="00B975F6" w:rsidRPr="00C123C3" w:rsidRDefault="0043268D" w:rsidP="0043268D">
            <w:pPr>
              <w:jc w:val="center"/>
              <w:rPr>
                <w:sz w:val="21"/>
                <w:szCs w:val="21"/>
              </w:rPr>
            </w:pPr>
            <w:r w:rsidRPr="00C123C3">
              <w:rPr>
                <w:rFonts w:hint="eastAsia"/>
                <w:sz w:val="21"/>
                <w:szCs w:val="21"/>
              </w:rPr>
              <w:t>测试目的</w:t>
            </w:r>
          </w:p>
        </w:tc>
        <w:tc>
          <w:tcPr>
            <w:tcW w:w="7760" w:type="dxa"/>
            <w:tcBorders>
              <w:top w:val="single" w:sz="12" w:space="0" w:color="auto"/>
              <w:bottom w:val="single" w:sz="8" w:space="0" w:color="auto"/>
            </w:tcBorders>
          </w:tcPr>
          <w:p w:rsidR="00B975F6" w:rsidRPr="00C123C3" w:rsidRDefault="00F50399" w:rsidP="0043268D">
            <w:pPr>
              <w:jc w:val="center"/>
              <w:rPr>
                <w:sz w:val="21"/>
                <w:szCs w:val="21"/>
              </w:rPr>
            </w:pPr>
            <w:r w:rsidRPr="00C123C3">
              <w:rPr>
                <w:rFonts w:hint="eastAsia"/>
                <w:sz w:val="21"/>
                <w:szCs w:val="21"/>
              </w:rPr>
              <w:t>测试</w:t>
            </w:r>
            <w:r w:rsidR="0043268D" w:rsidRPr="00C123C3">
              <w:rPr>
                <w:rFonts w:hint="eastAsia"/>
                <w:sz w:val="21"/>
                <w:szCs w:val="21"/>
              </w:rPr>
              <w:t>将商品加入购车的相关操作是否正常</w:t>
            </w:r>
          </w:p>
        </w:tc>
      </w:tr>
      <w:tr w:rsidR="00B975F6" w:rsidTr="0043268D">
        <w:trPr>
          <w:trHeight w:val="454"/>
        </w:trPr>
        <w:tc>
          <w:tcPr>
            <w:tcW w:w="1526" w:type="dxa"/>
            <w:tcBorders>
              <w:top w:val="single" w:sz="8" w:space="0" w:color="auto"/>
              <w:bottom w:val="nil"/>
            </w:tcBorders>
          </w:tcPr>
          <w:p w:rsidR="00B975F6" w:rsidRPr="00C123C3" w:rsidRDefault="0043268D" w:rsidP="0043268D">
            <w:pPr>
              <w:jc w:val="center"/>
              <w:rPr>
                <w:sz w:val="21"/>
                <w:szCs w:val="21"/>
              </w:rPr>
            </w:pPr>
            <w:r w:rsidRPr="00C123C3">
              <w:rPr>
                <w:rFonts w:hint="eastAsia"/>
                <w:sz w:val="21"/>
                <w:szCs w:val="21"/>
              </w:rPr>
              <w:t>操作描述</w:t>
            </w:r>
          </w:p>
        </w:tc>
        <w:tc>
          <w:tcPr>
            <w:tcW w:w="7760" w:type="dxa"/>
            <w:tcBorders>
              <w:top w:val="single" w:sz="8" w:space="0" w:color="auto"/>
              <w:bottom w:val="nil"/>
            </w:tcBorders>
          </w:tcPr>
          <w:p w:rsidR="00B975F6" w:rsidRPr="00C123C3" w:rsidRDefault="0043268D" w:rsidP="0043268D">
            <w:pPr>
              <w:jc w:val="center"/>
              <w:rPr>
                <w:sz w:val="21"/>
                <w:szCs w:val="21"/>
              </w:rPr>
            </w:pPr>
            <w:r w:rsidRPr="00C123C3">
              <w:rPr>
                <w:rFonts w:hint="eastAsia"/>
                <w:sz w:val="21"/>
                <w:szCs w:val="21"/>
              </w:rPr>
              <w:t>选购商品加入购物车，查看该商品是否存在购物车中</w:t>
            </w:r>
          </w:p>
        </w:tc>
      </w:tr>
      <w:tr w:rsidR="00B975F6" w:rsidTr="0043268D">
        <w:trPr>
          <w:trHeight w:val="454"/>
        </w:trPr>
        <w:tc>
          <w:tcPr>
            <w:tcW w:w="1526" w:type="dxa"/>
            <w:tcBorders>
              <w:top w:val="nil"/>
            </w:tcBorders>
          </w:tcPr>
          <w:p w:rsidR="00B975F6" w:rsidRPr="00C123C3" w:rsidRDefault="0043268D" w:rsidP="0043268D">
            <w:pPr>
              <w:jc w:val="center"/>
              <w:rPr>
                <w:sz w:val="21"/>
                <w:szCs w:val="21"/>
              </w:rPr>
            </w:pPr>
            <w:r w:rsidRPr="00C123C3">
              <w:rPr>
                <w:rFonts w:hint="eastAsia"/>
                <w:sz w:val="21"/>
                <w:szCs w:val="21"/>
              </w:rPr>
              <w:t>测试数据</w:t>
            </w:r>
          </w:p>
        </w:tc>
        <w:tc>
          <w:tcPr>
            <w:tcW w:w="7760" w:type="dxa"/>
            <w:tcBorders>
              <w:top w:val="nil"/>
            </w:tcBorders>
          </w:tcPr>
          <w:p w:rsidR="00B975F6" w:rsidRPr="00C123C3" w:rsidRDefault="0043268D" w:rsidP="0043268D">
            <w:pPr>
              <w:jc w:val="center"/>
              <w:rPr>
                <w:sz w:val="21"/>
                <w:szCs w:val="21"/>
              </w:rPr>
            </w:pPr>
            <w:r w:rsidRPr="00C123C3">
              <w:rPr>
                <w:rFonts w:hint="eastAsia"/>
                <w:sz w:val="21"/>
                <w:szCs w:val="21"/>
              </w:rPr>
              <w:t>小米</w:t>
            </w:r>
            <w:r w:rsidRPr="00C123C3">
              <w:rPr>
                <w:rFonts w:hint="eastAsia"/>
                <w:sz w:val="21"/>
                <w:szCs w:val="21"/>
              </w:rPr>
              <w:t>8</w:t>
            </w:r>
            <w:r w:rsidRPr="00C123C3">
              <w:rPr>
                <w:rFonts w:hint="eastAsia"/>
                <w:sz w:val="21"/>
                <w:szCs w:val="21"/>
              </w:rPr>
              <w:t>手机，价格</w:t>
            </w:r>
            <w:r w:rsidRPr="00C123C3">
              <w:rPr>
                <w:rFonts w:hint="eastAsia"/>
                <w:sz w:val="21"/>
                <w:szCs w:val="21"/>
              </w:rPr>
              <w:t>2899</w:t>
            </w:r>
          </w:p>
        </w:tc>
      </w:tr>
      <w:tr w:rsidR="00B975F6" w:rsidTr="00B975F6">
        <w:trPr>
          <w:trHeight w:val="454"/>
        </w:trPr>
        <w:tc>
          <w:tcPr>
            <w:tcW w:w="1526" w:type="dxa"/>
          </w:tcPr>
          <w:p w:rsidR="00B975F6" w:rsidRPr="00C123C3" w:rsidRDefault="0043268D" w:rsidP="0043268D">
            <w:pPr>
              <w:jc w:val="center"/>
              <w:rPr>
                <w:sz w:val="21"/>
                <w:szCs w:val="21"/>
              </w:rPr>
            </w:pPr>
            <w:r w:rsidRPr="00C123C3">
              <w:rPr>
                <w:rFonts w:hint="eastAsia"/>
                <w:sz w:val="21"/>
                <w:szCs w:val="21"/>
              </w:rPr>
              <w:t>期望结果</w:t>
            </w:r>
          </w:p>
        </w:tc>
        <w:tc>
          <w:tcPr>
            <w:tcW w:w="7760" w:type="dxa"/>
          </w:tcPr>
          <w:p w:rsidR="00B975F6" w:rsidRPr="00C123C3" w:rsidRDefault="0043268D" w:rsidP="0043268D">
            <w:pPr>
              <w:jc w:val="center"/>
              <w:rPr>
                <w:sz w:val="21"/>
                <w:szCs w:val="21"/>
              </w:rPr>
            </w:pPr>
            <w:r w:rsidRPr="00C123C3">
              <w:rPr>
                <w:rFonts w:hint="eastAsia"/>
                <w:sz w:val="21"/>
                <w:szCs w:val="21"/>
              </w:rPr>
              <w:t>查看购物车该商品存在</w:t>
            </w:r>
          </w:p>
        </w:tc>
      </w:tr>
      <w:tr w:rsidR="00B975F6" w:rsidTr="0043268D">
        <w:trPr>
          <w:trHeight w:val="454"/>
        </w:trPr>
        <w:tc>
          <w:tcPr>
            <w:tcW w:w="1526" w:type="dxa"/>
            <w:tcBorders>
              <w:bottom w:val="nil"/>
            </w:tcBorders>
          </w:tcPr>
          <w:p w:rsidR="00B975F6" w:rsidRPr="00C123C3" w:rsidRDefault="0043268D" w:rsidP="0043268D">
            <w:pPr>
              <w:jc w:val="center"/>
              <w:rPr>
                <w:sz w:val="21"/>
                <w:szCs w:val="21"/>
              </w:rPr>
            </w:pPr>
            <w:r w:rsidRPr="00C123C3">
              <w:rPr>
                <w:rFonts w:hint="eastAsia"/>
                <w:sz w:val="21"/>
                <w:szCs w:val="21"/>
              </w:rPr>
              <w:t>实际结果</w:t>
            </w:r>
          </w:p>
        </w:tc>
        <w:tc>
          <w:tcPr>
            <w:tcW w:w="7760" w:type="dxa"/>
            <w:tcBorders>
              <w:bottom w:val="nil"/>
            </w:tcBorders>
          </w:tcPr>
          <w:p w:rsidR="00B975F6" w:rsidRPr="00C123C3" w:rsidRDefault="0043268D" w:rsidP="0043268D">
            <w:pPr>
              <w:jc w:val="center"/>
              <w:rPr>
                <w:sz w:val="21"/>
                <w:szCs w:val="21"/>
              </w:rPr>
            </w:pPr>
            <w:r w:rsidRPr="00C123C3">
              <w:rPr>
                <w:rFonts w:hint="eastAsia"/>
                <w:sz w:val="21"/>
                <w:szCs w:val="21"/>
              </w:rPr>
              <w:t>查看购物车该商品存在</w:t>
            </w:r>
          </w:p>
        </w:tc>
      </w:tr>
      <w:tr w:rsidR="00B975F6" w:rsidTr="0043268D">
        <w:trPr>
          <w:trHeight w:val="454"/>
        </w:trPr>
        <w:tc>
          <w:tcPr>
            <w:tcW w:w="1526" w:type="dxa"/>
            <w:tcBorders>
              <w:top w:val="nil"/>
              <w:bottom w:val="single" w:sz="12" w:space="0" w:color="auto"/>
            </w:tcBorders>
          </w:tcPr>
          <w:p w:rsidR="00B975F6" w:rsidRPr="00C123C3" w:rsidRDefault="0043268D" w:rsidP="0043268D">
            <w:pPr>
              <w:jc w:val="center"/>
              <w:rPr>
                <w:sz w:val="21"/>
                <w:szCs w:val="21"/>
              </w:rPr>
            </w:pPr>
            <w:r w:rsidRPr="00C123C3">
              <w:rPr>
                <w:rFonts w:hint="eastAsia"/>
                <w:sz w:val="21"/>
                <w:szCs w:val="21"/>
              </w:rPr>
              <w:t>测试状态</w:t>
            </w:r>
          </w:p>
        </w:tc>
        <w:tc>
          <w:tcPr>
            <w:tcW w:w="7760" w:type="dxa"/>
            <w:tcBorders>
              <w:top w:val="nil"/>
              <w:bottom w:val="single" w:sz="12" w:space="0" w:color="auto"/>
            </w:tcBorders>
          </w:tcPr>
          <w:p w:rsidR="00B975F6" w:rsidRPr="00C123C3" w:rsidRDefault="0043268D" w:rsidP="0043268D">
            <w:pPr>
              <w:jc w:val="center"/>
              <w:rPr>
                <w:sz w:val="21"/>
                <w:szCs w:val="21"/>
              </w:rPr>
            </w:pPr>
            <w:r w:rsidRPr="00C123C3">
              <w:rPr>
                <w:rFonts w:hint="eastAsia"/>
                <w:sz w:val="21"/>
                <w:szCs w:val="21"/>
              </w:rPr>
              <w:t>良好</w:t>
            </w:r>
          </w:p>
        </w:tc>
      </w:tr>
    </w:tbl>
    <w:p w:rsidR="00B975F6" w:rsidRDefault="00B975F6" w:rsidP="0060421B">
      <w:pPr>
        <w:ind w:firstLineChars="200" w:firstLine="480"/>
      </w:pPr>
    </w:p>
    <w:p w:rsidR="0043268D" w:rsidRDefault="0043268D" w:rsidP="0060421B">
      <w:pPr>
        <w:ind w:firstLineChars="200" w:firstLine="480"/>
      </w:pPr>
      <w:r>
        <w:rPr>
          <w:rFonts w:hint="eastAsia"/>
        </w:rPr>
        <w:t>（</w:t>
      </w:r>
      <w:r>
        <w:rPr>
          <w:rFonts w:hint="eastAsia"/>
        </w:rPr>
        <w:t>3</w:t>
      </w:r>
      <w:r>
        <w:rPr>
          <w:rFonts w:hint="eastAsia"/>
        </w:rPr>
        <w:t>）提交订单模块测试，</w:t>
      </w:r>
      <w:proofErr w:type="gramStart"/>
      <w:r>
        <w:rPr>
          <w:rFonts w:hint="eastAsia"/>
        </w:rPr>
        <w:t>若户决定</w:t>
      </w:r>
      <w:proofErr w:type="gramEnd"/>
      <w:r>
        <w:rPr>
          <w:rFonts w:hint="eastAsia"/>
        </w:rPr>
        <w:t>购买商品，则点击购物车中的提交订单按钮，点击之后跳转到订单详细信息的界面，选择支付或货到付款之后，订单生成在我的订单中能查看订单。测试过程记录</w:t>
      </w:r>
      <w:r w:rsidR="00C21676">
        <w:rPr>
          <w:rFonts w:hint="eastAsia"/>
        </w:rPr>
        <w:t>请查看表</w:t>
      </w:r>
      <w:r>
        <w:rPr>
          <w:rFonts w:hint="eastAsia"/>
        </w:rPr>
        <w:t>6.</w:t>
      </w:r>
      <w:r w:rsidR="00F50399">
        <w:rPr>
          <w:rFonts w:hint="eastAsia"/>
        </w:rPr>
        <w:t>4</w:t>
      </w:r>
      <w:r>
        <w:rPr>
          <w:rFonts w:hint="eastAsia"/>
        </w:rPr>
        <w:t>。</w:t>
      </w:r>
    </w:p>
    <w:p w:rsidR="0043268D" w:rsidRPr="00F50399" w:rsidRDefault="0043268D" w:rsidP="00674CD7">
      <w:pPr>
        <w:pStyle w:val="af0"/>
        <w:spacing w:beforeLines="100" w:before="240" w:afterLines="0" w:after="0"/>
        <w:rPr>
          <w:rStyle w:val="Char6"/>
        </w:rPr>
      </w:pPr>
      <w:r>
        <w:rPr>
          <w:rStyle w:val="Char6"/>
          <w:rFonts w:hint="eastAsia"/>
        </w:rPr>
        <w:t>表</w:t>
      </w:r>
      <w:r>
        <w:rPr>
          <w:rStyle w:val="Char6"/>
        </w:rPr>
        <w:t>6.</w:t>
      </w:r>
      <w:r w:rsidR="00F50399">
        <w:rPr>
          <w:rStyle w:val="Char6"/>
          <w:rFonts w:hint="eastAsia"/>
        </w:rPr>
        <w:t>4提交订单模块测试记录表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60"/>
      </w:tblGrid>
      <w:tr w:rsidR="0043268D" w:rsidTr="000B3750">
        <w:trPr>
          <w:trHeight w:val="454"/>
        </w:trPr>
        <w:tc>
          <w:tcPr>
            <w:tcW w:w="1526" w:type="dxa"/>
            <w:tcBorders>
              <w:top w:val="single" w:sz="12" w:space="0" w:color="auto"/>
              <w:bottom w:val="single" w:sz="8" w:space="0" w:color="auto"/>
            </w:tcBorders>
          </w:tcPr>
          <w:p w:rsidR="0043268D" w:rsidRPr="00C123C3" w:rsidRDefault="0043268D" w:rsidP="000B3750">
            <w:pPr>
              <w:jc w:val="center"/>
              <w:rPr>
                <w:sz w:val="21"/>
                <w:szCs w:val="21"/>
              </w:rPr>
            </w:pPr>
            <w:r w:rsidRPr="00C123C3">
              <w:rPr>
                <w:rFonts w:hint="eastAsia"/>
                <w:sz w:val="21"/>
                <w:szCs w:val="21"/>
              </w:rPr>
              <w:t>测试目的</w:t>
            </w:r>
          </w:p>
        </w:tc>
        <w:tc>
          <w:tcPr>
            <w:tcW w:w="7760" w:type="dxa"/>
            <w:tcBorders>
              <w:top w:val="single" w:sz="12" w:space="0" w:color="auto"/>
              <w:bottom w:val="single" w:sz="8" w:space="0" w:color="auto"/>
            </w:tcBorders>
          </w:tcPr>
          <w:p w:rsidR="0043268D" w:rsidRPr="00C123C3" w:rsidRDefault="00F50399" w:rsidP="000B3750">
            <w:pPr>
              <w:jc w:val="center"/>
              <w:rPr>
                <w:sz w:val="21"/>
                <w:szCs w:val="21"/>
              </w:rPr>
            </w:pPr>
            <w:r w:rsidRPr="00C123C3">
              <w:rPr>
                <w:rFonts w:hint="eastAsia"/>
                <w:sz w:val="21"/>
                <w:szCs w:val="21"/>
              </w:rPr>
              <w:t>测试点击提交订单按钮以后订单能否正确生成</w:t>
            </w:r>
          </w:p>
        </w:tc>
      </w:tr>
      <w:tr w:rsidR="0043268D" w:rsidTr="000B3750">
        <w:trPr>
          <w:trHeight w:val="454"/>
        </w:trPr>
        <w:tc>
          <w:tcPr>
            <w:tcW w:w="1526" w:type="dxa"/>
            <w:tcBorders>
              <w:top w:val="single" w:sz="8" w:space="0" w:color="auto"/>
              <w:bottom w:val="nil"/>
            </w:tcBorders>
          </w:tcPr>
          <w:p w:rsidR="0043268D" w:rsidRPr="00C123C3" w:rsidRDefault="0043268D" w:rsidP="000B3750">
            <w:pPr>
              <w:jc w:val="center"/>
              <w:rPr>
                <w:sz w:val="21"/>
                <w:szCs w:val="21"/>
              </w:rPr>
            </w:pPr>
            <w:r w:rsidRPr="00C123C3">
              <w:rPr>
                <w:rFonts w:hint="eastAsia"/>
                <w:sz w:val="21"/>
                <w:szCs w:val="21"/>
              </w:rPr>
              <w:t>操作描述</w:t>
            </w:r>
          </w:p>
        </w:tc>
        <w:tc>
          <w:tcPr>
            <w:tcW w:w="7760" w:type="dxa"/>
            <w:tcBorders>
              <w:top w:val="single" w:sz="8" w:space="0" w:color="auto"/>
              <w:bottom w:val="nil"/>
            </w:tcBorders>
          </w:tcPr>
          <w:p w:rsidR="0043268D" w:rsidRPr="00C123C3" w:rsidRDefault="00F50399" w:rsidP="000B3750">
            <w:pPr>
              <w:jc w:val="center"/>
              <w:rPr>
                <w:sz w:val="21"/>
                <w:szCs w:val="21"/>
              </w:rPr>
            </w:pPr>
            <w:r w:rsidRPr="00C123C3">
              <w:rPr>
                <w:rFonts w:hint="eastAsia"/>
                <w:sz w:val="21"/>
                <w:szCs w:val="21"/>
              </w:rPr>
              <w:t>对购物车中的商品点击提交订单按钮，返回我的订单中查看订单情况</w:t>
            </w:r>
          </w:p>
        </w:tc>
      </w:tr>
      <w:tr w:rsidR="0043268D" w:rsidTr="000B3750">
        <w:trPr>
          <w:trHeight w:val="454"/>
        </w:trPr>
        <w:tc>
          <w:tcPr>
            <w:tcW w:w="1526" w:type="dxa"/>
            <w:tcBorders>
              <w:top w:val="nil"/>
            </w:tcBorders>
          </w:tcPr>
          <w:p w:rsidR="0043268D" w:rsidRPr="00C123C3" w:rsidRDefault="0043268D" w:rsidP="000B3750">
            <w:pPr>
              <w:jc w:val="center"/>
              <w:rPr>
                <w:sz w:val="21"/>
                <w:szCs w:val="21"/>
              </w:rPr>
            </w:pPr>
            <w:r w:rsidRPr="00C123C3">
              <w:rPr>
                <w:rFonts w:hint="eastAsia"/>
                <w:sz w:val="21"/>
                <w:szCs w:val="21"/>
              </w:rPr>
              <w:t>测试数据</w:t>
            </w:r>
          </w:p>
        </w:tc>
        <w:tc>
          <w:tcPr>
            <w:tcW w:w="7760" w:type="dxa"/>
            <w:tcBorders>
              <w:top w:val="nil"/>
            </w:tcBorders>
          </w:tcPr>
          <w:p w:rsidR="0043268D" w:rsidRPr="00C123C3" w:rsidRDefault="0043268D" w:rsidP="000B3750">
            <w:pPr>
              <w:jc w:val="center"/>
              <w:rPr>
                <w:sz w:val="21"/>
                <w:szCs w:val="21"/>
              </w:rPr>
            </w:pPr>
            <w:r w:rsidRPr="00C123C3">
              <w:rPr>
                <w:rFonts w:hint="eastAsia"/>
                <w:sz w:val="21"/>
                <w:szCs w:val="21"/>
              </w:rPr>
              <w:t>小米</w:t>
            </w:r>
            <w:r w:rsidRPr="00C123C3">
              <w:rPr>
                <w:rFonts w:hint="eastAsia"/>
                <w:sz w:val="21"/>
                <w:szCs w:val="21"/>
              </w:rPr>
              <w:t>8</w:t>
            </w:r>
            <w:r w:rsidRPr="00C123C3">
              <w:rPr>
                <w:rFonts w:hint="eastAsia"/>
                <w:sz w:val="21"/>
                <w:szCs w:val="21"/>
              </w:rPr>
              <w:t>手机，价格</w:t>
            </w:r>
            <w:r w:rsidRPr="00C123C3">
              <w:rPr>
                <w:rFonts w:hint="eastAsia"/>
                <w:sz w:val="21"/>
                <w:szCs w:val="21"/>
              </w:rPr>
              <w:t>2899</w:t>
            </w:r>
            <w:r w:rsidR="00F50399" w:rsidRPr="00C123C3">
              <w:rPr>
                <w:rFonts w:hint="eastAsia"/>
                <w:sz w:val="21"/>
                <w:szCs w:val="21"/>
              </w:rPr>
              <w:t>；显示屏，价格</w:t>
            </w:r>
            <w:r w:rsidR="00F50399" w:rsidRPr="00C123C3">
              <w:rPr>
                <w:rFonts w:hint="eastAsia"/>
                <w:sz w:val="21"/>
                <w:szCs w:val="21"/>
              </w:rPr>
              <w:t>2300</w:t>
            </w:r>
          </w:p>
        </w:tc>
      </w:tr>
      <w:tr w:rsidR="0043268D" w:rsidTr="000B3750">
        <w:trPr>
          <w:trHeight w:val="454"/>
        </w:trPr>
        <w:tc>
          <w:tcPr>
            <w:tcW w:w="1526" w:type="dxa"/>
          </w:tcPr>
          <w:p w:rsidR="0043268D" w:rsidRPr="00C123C3" w:rsidRDefault="0043268D" w:rsidP="000B3750">
            <w:pPr>
              <w:jc w:val="center"/>
              <w:rPr>
                <w:sz w:val="21"/>
                <w:szCs w:val="21"/>
              </w:rPr>
            </w:pPr>
            <w:r w:rsidRPr="00C123C3">
              <w:rPr>
                <w:rFonts w:hint="eastAsia"/>
                <w:sz w:val="21"/>
                <w:szCs w:val="21"/>
              </w:rPr>
              <w:t>期望结果</w:t>
            </w:r>
          </w:p>
        </w:tc>
        <w:tc>
          <w:tcPr>
            <w:tcW w:w="7760" w:type="dxa"/>
          </w:tcPr>
          <w:p w:rsidR="0043268D" w:rsidRPr="00C123C3" w:rsidRDefault="00F50399" w:rsidP="000B3750">
            <w:pPr>
              <w:jc w:val="center"/>
              <w:rPr>
                <w:sz w:val="21"/>
                <w:szCs w:val="21"/>
              </w:rPr>
            </w:pPr>
            <w:r w:rsidRPr="00C123C3">
              <w:rPr>
                <w:rFonts w:hint="eastAsia"/>
                <w:sz w:val="21"/>
                <w:szCs w:val="21"/>
              </w:rPr>
              <w:t>在我的订单中能看到订单存在且具体信息正确</w:t>
            </w:r>
          </w:p>
        </w:tc>
      </w:tr>
      <w:tr w:rsidR="0043268D" w:rsidTr="000B3750">
        <w:trPr>
          <w:trHeight w:val="454"/>
        </w:trPr>
        <w:tc>
          <w:tcPr>
            <w:tcW w:w="1526" w:type="dxa"/>
            <w:tcBorders>
              <w:bottom w:val="nil"/>
            </w:tcBorders>
          </w:tcPr>
          <w:p w:rsidR="0043268D" w:rsidRPr="00C123C3" w:rsidRDefault="0043268D" w:rsidP="000B3750">
            <w:pPr>
              <w:jc w:val="center"/>
              <w:rPr>
                <w:sz w:val="21"/>
                <w:szCs w:val="21"/>
              </w:rPr>
            </w:pPr>
            <w:r w:rsidRPr="00C123C3">
              <w:rPr>
                <w:rFonts w:hint="eastAsia"/>
                <w:sz w:val="21"/>
                <w:szCs w:val="21"/>
              </w:rPr>
              <w:t>实际结果</w:t>
            </w:r>
          </w:p>
        </w:tc>
        <w:tc>
          <w:tcPr>
            <w:tcW w:w="7760" w:type="dxa"/>
            <w:tcBorders>
              <w:bottom w:val="nil"/>
            </w:tcBorders>
          </w:tcPr>
          <w:p w:rsidR="0043268D" w:rsidRPr="00C123C3" w:rsidRDefault="00F50399" w:rsidP="000B3750">
            <w:pPr>
              <w:jc w:val="center"/>
              <w:rPr>
                <w:sz w:val="21"/>
                <w:szCs w:val="21"/>
              </w:rPr>
            </w:pPr>
            <w:r w:rsidRPr="00C123C3">
              <w:rPr>
                <w:rFonts w:hint="eastAsia"/>
                <w:sz w:val="21"/>
                <w:szCs w:val="21"/>
              </w:rPr>
              <w:t>在我的订单中能看到订单存在且具体信息正确</w:t>
            </w:r>
          </w:p>
        </w:tc>
      </w:tr>
      <w:tr w:rsidR="0043268D" w:rsidTr="000B3750">
        <w:trPr>
          <w:trHeight w:val="454"/>
        </w:trPr>
        <w:tc>
          <w:tcPr>
            <w:tcW w:w="1526" w:type="dxa"/>
            <w:tcBorders>
              <w:top w:val="nil"/>
              <w:bottom w:val="single" w:sz="12" w:space="0" w:color="auto"/>
            </w:tcBorders>
          </w:tcPr>
          <w:p w:rsidR="0043268D" w:rsidRPr="00C123C3" w:rsidRDefault="0043268D" w:rsidP="000B3750">
            <w:pPr>
              <w:jc w:val="center"/>
              <w:rPr>
                <w:sz w:val="21"/>
                <w:szCs w:val="21"/>
              </w:rPr>
            </w:pPr>
            <w:r w:rsidRPr="00C123C3">
              <w:rPr>
                <w:rFonts w:hint="eastAsia"/>
                <w:sz w:val="21"/>
                <w:szCs w:val="21"/>
              </w:rPr>
              <w:t>测试状态</w:t>
            </w:r>
          </w:p>
        </w:tc>
        <w:tc>
          <w:tcPr>
            <w:tcW w:w="7760" w:type="dxa"/>
            <w:tcBorders>
              <w:top w:val="nil"/>
              <w:bottom w:val="single" w:sz="12" w:space="0" w:color="auto"/>
            </w:tcBorders>
          </w:tcPr>
          <w:p w:rsidR="0043268D" w:rsidRPr="00C123C3" w:rsidRDefault="0043268D" w:rsidP="000B3750">
            <w:pPr>
              <w:jc w:val="center"/>
              <w:rPr>
                <w:sz w:val="21"/>
                <w:szCs w:val="21"/>
              </w:rPr>
            </w:pPr>
            <w:r w:rsidRPr="00C123C3">
              <w:rPr>
                <w:rFonts w:hint="eastAsia"/>
                <w:sz w:val="21"/>
                <w:szCs w:val="21"/>
              </w:rPr>
              <w:t>良好</w:t>
            </w:r>
          </w:p>
        </w:tc>
      </w:tr>
    </w:tbl>
    <w:p w:rsidR="0043268D" w:rsidRDefault="0043268D" w:rsidP="0060421B">
      <w:pPr>
        <w:ind w:firstLineChars="200" w:firstLine="480"/>
      </w:pPr>
    </w:p>
    <w:p w:rsidR="00F50399" w:rsidRDefault="00F50399" w:rsidP="0060421B">
      <w:pPr>
        <w:ind w:firstLineChars="200" w:firstLine="480"/>
      </w:pPr>
      <w:r>
        <w:rPr>
          <w:rFonts w:hint="eastAsia"/>
        </w:rPr>
        <w:t>（</w:t>
      </w:r>
      <w:r>
        <w:rPr>
          <w:rFonts w:hint="eastAsia"/>
        </w:rPr>
        <w:t>4</w:t>
      </w:r>
      <w:r>
        <w:rPr>
          <w:rFonts w:hint="eastAsia"/>
        </w:rPr>
        <w:t>）发布消息模块测试，用户在论坛中发布消息后，会返回到论坛消息列表，此时刚才自己发布的消息就应该存在</w:t>
      </w:r>
      <w:proofErr w:type="gramStart"/>
      <w:r>
        <w:rPr>
          <w:rFonts w:hint="eastAsia"/>
        </w:rPr>
        <w:t>在</w:t>
      </w:r>
      <w:proofErr w:type="gramEnd"/>
      <w:r>
        <w:rPr>
          <w:rFonts w:hint="eastAsia"/>
        </w:rPr>
        <w:t>列表中了。测试过程记录</w:t>
      </w:r>
      <w:r w:rsidR="00C21676">
        <w:rPr>
          <w:rFonts w:hint="eastAsia"/>
        </w:rPr>
        <w:t>请查看表</w:t>
      </w:r>
      <w:r>
        <w:rPr>
          <w:rFonts w:hint="eastAsia"/>
        </w:rPr>
        <w:t>6.5</w:t>
      </w:r>
      <w:r>
        <w:rPr>
          <w:rFonts w:hint="eastAsia"/>
        </w:rPr>
        <w:t>。</w:t>
      </w:r>
    </w:p>
    <w:p w:rsidR="00F50399" w:rsidRPr="00674CD7" w:rsidRDefault="00F50399" w:rsidP="00674CD7">
      <w:pPr>
        <w:pStyle w:val="af0"/>
        <w:spacing w:beforeLines="100" w:before="240" w:afterLines="0" w:after="0"/>
        <w:rPr>
          <w:rStyle w:val="Char6"/>
        </w:rPr>
      </w:pPr>
      <w:r>
        <w:rPr>
          <w:rStyle w:val="Char6"/>
          <w:rFonts w:hint="eastAsia"/>
        </w:rPr>
        <w:t>表</w:t>
      </w:r>
      <w:r>
        <w:rPr>
          <w:rStyle w:val="Char6"/>
        </w:rPr>
        <w:t>6.</w:t>
      </w:r>
      <w:r>
        <w:rPr>
          <w:rStyle w:val="Char6"/>
          <w:rFonts w:hint="eastAsia"/>
        </w:rPr>
        <w:t>5</w:t>
      </w:r>
      <w:r w:rsidRPr="00674CD7">
        <w:rPr>
          <w:rStyle w:val="Char6"/>
          <w:rFonts w:hint="eastAsia"/>
        </w:rPr>
        <w:t>发布消息模块测试记录表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60"/>
      </w:tblGrid>
      <w:tr w:rsidR="00F50399" w:rsidTr="000B3750">
        <w:trPr>
          <w:trHeight w:val="454"/>
        </w:trPr>
        <w:tc>
          <w:tcPr>
            <w:tcW w:w="1526" w:type="dxa"/>
            <w:tcBorders>
              <w:top w:val="single" w:sz="12" w:space="0" w:color="auto"/>
              <w:bottom w:val="single" w:sz="8" w:space="0" w:color="auto"/>
            </w:tcBorders>
          </w:tcPr>
          <w:p w:rsidR="00F50399" w:rsidRPr="00C123C3" w:rsidRDefault="00F50399" w:rsidP="000B3750">
            <w:pPr>
              <w:jc w:val="center"/>
              <w:rPr>
                <w:sz w:val="21"/>
                <w:szCs w:val="21"/>
              </w:rPr>
            </w:pPr>
            <w:r w:rsidRPr="00C123C3">
              <w:rPr>
                <w:rFonts w:hint="eastAsia"/>
                <w:sz w:val="21"/>
                <w:szCs w:val="21"/>
              </w:rPr>
              <w:t>测试目的</w:t>
            </w:r>
          </w:p>
        </w:tc>
        <w:tc>
          <w:tcPr>
            <w:tcW w:w="7760" w:type="dxa"/>
            <w:tcBorders>
              <w:top w:val="single" w:sz="12" w:space="0" w:color="auto"/>
              <w:bottom w:val="single" w:sz="8" w:space="0" w:color="auto"/>
            </w:tcBorders>
          </w:tcPr>
          <w:p w:rsidR="00F50399" w:rsidRPr="00C123C3" w:rsidRDefault="00F50399" w:rsidP="000B3750">
            <w:pPr>
              <w:jc w:val="center"/>
              <w:rPr>
                <w:sz w:val="21"/>
                <w:szCs w:val="21"/>
              </w:rPr>
            </w:pPr>
            <w:r w:rsidRPr="00C123C3">
              <w:rPr>
                <w:rFonts w:hint="eastAsia"/>
                <w:sz w:val="21"/>
                <w:szCs w:val="21"/>
              </w:rPr>
              <w:t>测试用户在论坛中发布消息之后能否正确的显示在论坛中</w:t>
            </w:r>
          </w:p>
        </w:tc>
      </w:tr>
      <w:tr w:rsidR="00F50399" w:rsidTr="000B3750">
        <w:trPr>
          <w:trHeight w:val="454"/>
        </w:trPr>
        <w:tc>
          <w:tcPr>
            <w:tcW w:w="1526" w:type="dxa"/>
            <w:tcBorders>
              <w:top w:val="single" w:sz="8" w:space="0" w:color="auto"/>
              <w:bottom w:val="nil"/>
            </w:tcBorders>
          </w:tcPr>
          <w:p w:rsidR="00F50399" w:rsidRPr="00C123C3" w:rsidRDefault="00F50399" w:rsidP="000B3750">
            <w:pPr>
              <w:jc w:val="center"/>
              <w:rPr>
                <w:sz w:val="21"/>
                <w:szCs w:val="21"/>
              </w:rPr>
            </w:pPr>
            <w:r w:rsidRPr="00C123C3">
              <w:rPr>
                <w:rFonts w:hint="eastAsia"/>
                <w:sz w:val="21"/>
                <w:szCs w:val="21"/>
              </w:rPr>
              <w:t>操作描述</w:t>
            </w:r>
          </w:p>
        </w:tc>
        <w:tc>
          <w:tcPr>
            <w:tcW w:w="7760" w:type="dxa"/>
            <w:tcBorders>
              <w:top w:val="single" w:sz="8" w:space="0" w:color="auto"/>
              <w:bottom w:val="nil"/>
            </w:tcBorders>
          </w:tcPr>
          <w:p w:rsidR="00F50399" w:rsidRPr="00C123C3" w:rsidRDefault="00F50399" w:rsidP="000B3750">
            <w:pPr>
              <w:jc w:val="center"/>
              <w:rPr>
                <w:sz w:val="21"/>
                <w:szCs w:val="21"/>
              </w:rPr>
            </w:pPr>
            <w:r w:rsidRPr="00C123C3">
              <w:rPr>
                <w:rFonts w:hint="eastAsia"/>
                <w:sz w:val="21"/>
                <w:szCs w:val="21"/>
              </w:rPr>
              <w:t>在论坛列表界面点击新帖按钮，输入信息</w:t>
            </w:r>
            <w:r w:rsidR="00E83A8E" w:rsidRPr="00C123C3">
              <w:rPr>
                <w:rFonts w:hint="eastAsia"/>
                <w:sz w:val="21"/>
                <w:szCs w:val="21"/>
              </w:rPr>
              <w:t>发帖，提交以后看列表中是否存在刚才的帖子</w:t>
            </w:r>
          </w:p>
        </w:tc>
      </w:tr>
      <w:tr w:rsidR="00F50399" w:rsidTr="000B3750">
        <w:trPr>
          <w:trHeight w:val="454"/>
        </w:trPr>
        <w:tc>
          <w:tcPr>
            <w:tcW w:w="1526" w:type="dxa"/>
            <w:tcBorders>
              <w:top w:val="nil"/>
            </w:tcBorders>
          </w:tcPr>
          <w:p w:rsidR="00F50399" w:rsidRPr="00C123C3" w:rsidRDefault="00F50399" w:rsidP="000B3750">
            <w:pPr>
              <w:jc w:val="center"/>
              <w:rPr>
                <w:sz w:val="21"/>
                <w:szCs w:val="21"/>
              </w:rPr>
            </w:pPr>
            <w:r w:rsidRPr="00C123C3">
              <w:rPr>
                <w:rFonts w:hint="eastAsia"/>
                <w:sz w:val="21"/>
                <w:szCs w:val="21"/>
              </w:rPr>
              <w:t>测试数据</w:t>
            </w:r>
          </w:p>
        </w:tc>
        <w:tc>
          <w:tcPr>
            <w:tcW w:w="7760" w:type="dxa"/>
            <w:tcBorders>
              <w:top w:val="nil"/>
            </w:tcBorders>
          </w:tcPr>
          <w:p w:rsidR="00F50399" w:rsidRPr="00C123C3" w:rsidRDefault="00E83A8E" w:rsidP="000B3750">
            <w:pPr>
              <w:jc w:val="center"/>
              <w:rPr>
                <w:sz w:val="21"/>
                <w:szCs w:val="21"/>
              </w:rPr>
            </w:pPr>
            <w:r w:rsidRPr="00C123C3">
              <w:rPr>
                <w:rFonts w:hint="eastAsia"/>
                <w:sz w:val="21"/>
                <w:szCs w:val="21"/>
              </w:rPr>
              <w:t>快递代取：代取中通快递，今天晚上</w:t>
            </w:r>
            <w:r w:rsidRPr="00C123C3">
              <w:rPr>
                <w:rFonts w:hint="eastAsia"/>
                <w:sz w:val="21"/>
                <w:szCs w:val="21"/>
              </w:rPr>
              <w:t>7</w:t>
            </w:r>
            <w:r w:rsidRPr="00C123C3">
              <w:rPr>
                <w:rFonts w:hint="eastAsia"/>
                <w:sz w:val="21"/>
                <w:szCs w:val="21"/>
              </w:rPr>
              <w:t>点之前送到</w:t>
            </w:r>
            <w:r w:rsidRPr="00C123C3">
              <w:rPr>
                <w:rFonts w:hint="eastAsia"/>
                <w:sz w:val="21"/>
                <w:szCs w:val="21"/>
              </w:rPr>
              <w:t>14</w:t>
            </w:r>
            <w:r w:rsidRPr="00C123C3">
              <w:rPr>
                <w:rFonts w:hint="eastAsia"/>
                <w:sz w:val="21"/>
                <w:szCs w:val="21"/>
              </w:rPr>
              <w:t>栋，</w:t>
            </w:r>
            <w:proofErr w:type="gramStart"/>
            <w:r w:rsidRPr="00C123C3">
              <w:rPr>
                <w:rFonts w:hint="eastAsia"/>
                <w:sz w:val="21"/>
                <w:szCs w:val="21"/>
              </w:rPr>
              <w:t>价格私聊</w:t>
            </w:r>
            <w:proofErr w:type="gramEnd"/>
          </w:p>
        </w:tc>
      </w:tr>
      <w:tr w:rsidR="00F50399" w:rsidTr="000B3750">
        <w:trPr>
          <w:trHeight w:val="454"/>
        </w:trPr>
        <w:tc>
          <w:tcPr>
            <w:tcW w:w="1526" w:type="dxa"/>
          </w:tcPr>
          <w:p w:rsidR="00F50399" w:rsidRPr="00C123C3" w:rsidRDefault="00F50399" w:rsidP="000B3750">
            <w:pPr>
              <w:jc w:val="center"/>
              <w:rPr>
                <w:sz w:val="21"/>
                <w:szCs w:val="21"/>
              </w:rPr>
            </w:pPr>
            <w:r w:rsidRPr="00C123C3">
              <w:rPr>
                <w:rFonts w:hint="eastAsia"/>
                <w:sz w:val="21"/>
                <w:szCs w:val="21"/>
              </w:rPr>
              <w:t>期望结果</w:t>
            </w:r>
          </w:p>
        </w:tc>
        <w:tc>
          <w:tcPr>
            <w:tcW w:w="7760" w:type="dxa"/>
          </w:tcPr>
          <w:p w:rsidR="00F50399" w:rsidRPr="00C123C3" w:rsidRDefault="00E83A8E" w:rsidP="000B3750">
            <w:pPr>
              <w:jc w:val="center"/>
              <w:rPr>
                <w:sz w:val="21"/>
                <w:szCs w:val="21"/>
              </w:rPr>
            </w:pPr>
            <w:r w:rsidRPr="00C123C3">
              <w:rPr>
                <w:rFonts w:hint="eastAsia"/>
                <w:sz w:val="21"/>
                <w:szCs w:val="21"/>
              </w:rPr>
              <w:t>新帖编辑完成，发布以后能在论坛列表中看到记录</w:t>
            </w:r>
          </w:p>
        </w:tc>
      </w:tr>
      <w:tr w:rsidR="00F50399" w:rsidTr="000B3750">
        <w:trPr>
          <w:trHeight w:val="454"/>
        </w:trPr>
        <w:tc>
          <w:tcPr>
            <w:tcW w:w="1526" w:type="dxa"/>
            <w:tcBorders>
              <w:bottom w:val="nil"/>
            </w:tcBorders>
          </w:tcPr>
          <w:p w:rsidR="00F50399" w:rsidRPr="00C123C3" w:rsidRDefault="00F50399" w:rsidP="000B3750">
            <w:pPr>
              <w:jc w:val="center"/>
              <w:rPr>
                <w:sz w:val="21"/>
                <w:szCs w:val="21"/>
              </w:rPr>
            </w:pPr>
            <w:r w:rsidRPr="00C123C3">
              <w:rPr>
                <w:rFonts w:hint="eastAsia"/>
                <w:sz w:val="21"/>
                <w:szCs w:val="21"/>
              </w:rPr>
              <w:t>实际结果</w:t>
            </w:r>
          </w:p>
        </w:tc>
        <w:tc>
          <w:tcPr>
            <w:tcW w:w="7760" w:type="dxa"/>
            <w:tcBorders>
              <w:bottom w:val="nil"/>
            </w:tcBorders>
          </w:tcPr>
          <w:p w:rsidR="00F50399" w:rsidRPr="00C123C3" w:rsidRDefault="00E83A8E" w:rsidP="000B3750">
            <w:pPr>
              <w:jc w:val="center"/>
              <w:rPr>
                <w:sz w:val="21"/>
                <w:szCs w:val="21"/>
              </w:rPr>
            </w:pPr>
            <w:r w:rsidRPr="00C123C3">
              <w:rPr>
                <w:rFonts w:hint="eastAsia"/>
                <w:sz w:val="21"/>
                <w:szCs w:val="21"/>
              </w:rPr>
              <w:t>新帖编辑完成，发布以后能在论坛列表中看到记录</w:t>
            </w:r>
          </w:p>
        </w:tc>
      </w:tr>
      <w:tr w:rsidR="00F50399" w:rsidTr="000B3750">
        <w:trPr>
          <w:trHeight w:val="454"/>
        </w:trPr>
        <w:tc>
          <w:tcPr>
            <w:tcW w:w="1526" w:type="dxa"/>
            <w:tcBorders>
              <w:top w:val="nil"/>
              <w:bottom w:val="single" w:sz="12" w:space="0" w:color="auto"/>
            </w:tcBorders>
          </w:tcPr>
          <w:p w:rsidR="00F50399" w:rsidRPr="00C123C3" w:rsidRDefault="00F50399" w:rsidP="000B3750">
            <w:pPr>
              <w:jc w:val="center"/>
              <w:rPr>
                <w:sz w:val="21"/>
                <w:szCs w:val="21"/>
              </w:rPr>
            </w:pPr>
            <w:r w:rsidRPr="00C123C3">
              <w:rPr>
                <w:rFonts w:hint="eastAsia"/>
                <w:sz w:val="21"/>
                <w:szCs w:val="21"/>
              </w:rPr>
              <w:t>测试状态</w:t>
            </w:r>
          </w:p>
        </w:tc>
        <w:tc>
          <w:tcPr>
            <w:tcW w:w="7760" w:type="dxa"/>
            <w:tcBorders>
              <w:top w:val="nil"/>
              <w:bottom w:val="single" w:sz="12" w:space="0" w:color="auto"/>
            </w:tcBorders>
          </w:tcPr>
          <w:p w:rsidR="00F50399" w:rsidRPr="00C123C3" w:rsidRDefault="00F50399" w:rsidP="000B3750">
            <w:pPr>
              <w:jc w:val="center"/>
              <w:rPr>
                <w:sz w:val="21"/>
                <w:szCs w:val="21"/>
              </w:rPr>
            </w:pPr>
            <w:r w:rsidRPr="00C123C3">
              <w:rPr>
                <w:rFonts w:hint="eastAsia"/>
                <w:sz w:val="21"/>
                <w:szCs w:val="21"/>
              </w:rPr>
              <w:t>良好</w:t>
            </w:r>
          </w:p>
        </w:tc>
      </w:tr>
    </w:tbl>
    <w:p w:rsidR="00F50399" w:rsidRDefault="00F50399" w:rsidP="0060421B">
      <w:pPr>
        <w:ind w:firstLineChars="200" w:firstLine="480"/>
      </w:pPr>
    </w:p>
    <w:p w:rsidR="00F50399" w:rsidRDefault="00F50399" w:rsidP="0060421B">
      <w:pPr>
        <w:ind w:firstLineChars="200" w:firstLine="480"/>
      </w:pPr>
      <w:r>
        <w:rPr>
          <w:rFonts w:hint="eastAsia"/>
        </w:rPr>
        <w:t>（</w:t>
      </w:r>
      <w:r>
        <w:rPr>
          <w:rFonts w:hint="eastAsia"/>
        </w:rPr>
        <w:t>5</w:t>
      </w:r>
      <w:r>
        <w:rPr>
          <w:rFonts w:hint="eastAsia"/>
        </w:rPr>
        <w:t>）修改个人信息模块测试，</w:t>
      </w:r>
      <w:r w:rsidR="00E83A8E">
        <w:rPr>
          <w:rFonts w:hint="eastAsia"/>
        </w:rPr>
        <w:t>用户点击修改个人信息按钮后，可以修改自己信息，</w:t>
      </w:r>
      <w:r w:rsidR="00E83A8E">
        <w:rPr>
          <w:rFonts w:hint="eastAsia"/>
        </w:rPr>
        <w:lastRenderedPageBreak/>
        <w:t>为便于观察测试效果，修改用户名。提交修改以后再次登录应该用修改后的名</w:t>
      </w:r>
      <w:r w:rsidR="001279B1">
        <w:rPr>
          <w:rFonts w:hint="eastAsia"/>
        </w:rPr>
        <w:t>称登录才能成功，测试的</w:t>
      </w:r>
      <w:r w:rsidR="00E83A8E">
        <w:rPr>
          <w:rFonts w:hint="eastAsia"/>
        </w:rPr>
        <w:t>记录</w:t>
      </w:r>
      <w:r w:rsidR="00C21676">
        <w:rPr>
          <w:rFonts w:hint="eastAsia"/>
        </w:rPr>
        <w:t>请查看表</w:t>
      </w:r>
      <w:r w:rsidR="00E83A8E">
        <w:rPr>
          <w:rFonts w:hint="eastAsia"/>
        </w:rPr>
        <w:t>6.6</w:t>
      </w:r>
      <w:r w:rsidR="00E83A8E">
        <w:rPr>
          <w:rFonts w:hint="eastAsia"/>
        </w:rPr>
        <w:t>。</w:t>
      </w:r>
    </w:p>
    <w:p w:rsidR="00F50399" w:rsidRPr="00674CD7" w:rsidRDefault="00F50399" w:rsidP="00674CD7">
      <w:pPr>
        <w:pStyle w:val="af0"/>
        <w:spacing w:beforeLines="100" w:before="240" w:afterLines="0" w:after="0"/>
        <w:rPr>
          <w:rStyle w:val="Char6"/>
        </w:rPr>
      </w:pPr>
      <w:r>
        <w:rPr>
          <w:rStyle w:val="Char6"/>
          <w:rFonts w:hint="eastAsia"/>
        </w:rPr>
        <w:t>表</w:t>
      </w:r>
      <w:r>
        <w:rPr>
          <w:rStyle w:val="Char6"/>
        </w:rPr>
        <w:t>6.</w:t>
      </w:r>
      <w:r>
        <w:rPr>
          <w:rStyle w:val="Char6"/>
          <w:rFonts w:hint="eastAsia"/>
        </w:rPr>
        <w:t>6</w:t>
      </w:r>
      <w:r w:rsidR="00E83A8E">
        <w:rPr>
          <w:rStyle w:val="Char6"/>
          <w:rFonts w:hint="eastAsia"/>
        </w:rPr>
        <w:t>修改个人信息模块测试记录表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60"/>
      </w:tblGrid>
      <w:tr w:rsidR="00F50399" w:rsidTr="000B3750">
        <w:trPr>
          <w:trHeight w:val="454"/>
        </w:trPr>
        <w:tc>
          <w:tcPr>
            <w:tcW w:w="1526" w:type="dxa"/>
            <w:tcBorders>
              <w:top w:val="single" w:sz="12" w:space="0" w:color="auto"/>
              <w:bottom w:val="single" w:sz="8" w:space="0" w:color="auto"/>
            </w:tcBorders>
          </w:tcPr>
          <w:p w:rsidR="00F50399" w:rsidRPr="00C123C3" w:rsidRDefault="00F50399" w:rsidP="000B3750">
            <w:pPr>
              <w:jc w:val="center"/>
              <w:rPr>
                <w:sz w:val="21"/>
                <w:szCs w:val="21"/>
              </w:rPr>
            </w:pPr>
            <w:r w:rsidRPr="00C123C3">
              <w:rPr>
                <w:rFonts w:hint="eastAsia"/>
                <w:sz w:val="21"/>
                <w:szCs w:val="21"/>
              </w:rPr>
              <w:t>测试目的</w:t>
            </w:r>
          </w:p>
        </w:tc>
        <w:tc>
          <w:tcPr>
            <w:tcW w:w="7760" w:type="dxa"/>
            <w:tcBorders>
              <w:top w:val="single" w:sz="12" w:space="0" w:color="auto"/>
              <w:bottom w:val="single" w:sz="8" w:space="0" w:color="auto"/>
            </w:tcBorders>
          </w:tcPr>
          <w:p w:rsidR="00F50399" w:rsidRPr="00C123C3" w:rsidRDefault="00E83A8E" w:rsidP="000B3750">
            <w:pPr>
              <w:jc w:val="center"/>
              <w:rPr>
                <w:sz w:val="21"/>
                <w:szCs w:val="21"/>
              </w:rPr>
            </w:pPr>
            <w:r w:rsidRPr="00C123C3">
              <w:rPr>
                <w:rFonts w:hint="eastAsia"/>
                <w:sz w:val="21"/>
                <w:szCs w:val="21"/>
              </w:rPr>
              <w:t>测试修改个人信息以后是否能用修改后的信息登录</w:t>
            </w:r>
          </w:p>
        </w:tc>
      </w:tr>
      <w:tr w:rsidR="00F50399" w:rsidTr="000B3750">
        <w:trPr>
          <w:trHeight w:val="454"/>
        </w:trPr>
        <w:tc>
          <w:tcPr>
            <w:tcW w:w="1526" w:type="dxa"/>
            <w:tcBorders>
              <w:top w:val="single" w:sz="8" w:space="0" w:color="auto"/>
              <w:bottom w:val="nil"/>
            </w:tcBorders>
          </w:tcPr>
          <w:p w:rsidR="00F50399" w:rsidRPr="00C123C3" w:rsidRDefault="00F50399" w:rsidP="000B3750">
            <w:pPr>
              <w:jc w:val="center"/>
              <w:rPr>
                <w:sz w:val="21"/>
                <w:szCs w:val="21"/>
              </w:rPr>
            </w:pPr>
            <w:r w:rsidRPr="00C123C3">
              <w:rPr>
                <w:rFonts w:hint="eastAsia"/>
                <w:sz w:val="21"/>
                <w:szCs w:val="21"/>
              </w:rPr>
              <w:t>操作描述</w:t>
            </w:r>
          </w:p>
        </w:tc>
        <w:tc>
          <w:tcPr>
            <w:tcW w:w="7760" w:type="dxa"/>
            <w:tcBorders>
              <w:top w:val="single" w:sz="8" w:space="0" w:color="auto"/>
              <w:bottom w:val="nil"/>
            </w:tcBorders>
          </w:tcPr>
          <w:p w:rsidR="00F50399" w:rsidRPr="00C123C3" w:rsidRDefault="00E83A8E" w:rsidP="000B3750">
            <w:pPr>
              <w:jc w:val="center"/>
              <w:rPr>
                <w:sz w:val="21"/>
                <w:szCs w:val="21"/>
              </w:rPr>
            </w:pPr>
            <w:r w:rsidRPr="00C123C3">
              <w:rPr>
                <w:rFonts w:hint="eastAsia"/>
                <w:sz w:val="21"/>
                <w:szCs w:val="21"/>
              </w:rPr>
              <w:t>先修改现在的</w:t>
            </w:r>
            <w:r w:rsidR="00EC2163">
              <w:rPr>
                <w:rFonts w:hint="eastAsia"/>
                <w:sz w:val="21"/>
                <w:szCs w:val="21"/>
              </w:rPr>
              <w:t>登录</w:t>
            </w:r>
            <w:r w:rsidRPr="00C123C3">
              <w:rPr>
                <w:rFonts w:hint="eastAsia"/>
                <w:sz w:val="21"/>
                <w:szCs w:val="21"/>
              </w:rPr>
              <w:t>名称，返回到</w:t>
            </w:r>
            <w:r w:rsidR="00EC2163">
              <w:rPr>
                <w:rFonts w:hint="eastAsia"/>
                <w:sz w:val="21"/>
                <w:szCs w:val="21"/>
              </w:rPr>
              <w:t>登录</w:t>
            </w:r>
            <w:r w:rsidRPr="00C123C3">
              <w:rPr>
                <w:rFonts w:hint="eastAsia"/>
                <w:sz w:val="21"/>
                <w:szCs w:val="21"/>
              </w:rPr>
              <w:t>界面用修改后的名称重新登录</w:t>
            </w:r>
          </w:p>
        </w:tc>
      </w:tr>
      <w:tr w:rsidR="00F50399" w:rsidTr="000B3750">
        <w:trPr>
          <w:trHeight w:val="454"/>
        </w:trPr>
        <w:tc>
          <w:tcPr>
            <w:tcW w:w="1526" w:type="dxa"/>
            <w:tcBorders>
              <w:top w:val="nil"/>
            </w:tcBorders>
          </w:tcPr>
          <w:p w:rsidR="00F50399" w:rsidRPr="00C123C3" w:rsidRDefault="00F50399" w:rsidP="000B3750">
            <w:pPr>
              <w:jc w:val="center"/>
              <w:rPr>
                <w:sz w:val="21"/>
                <w:szCs w:val="21"/>
              </w:rPr>
            </w:pPr>
            <w:r w:rsidRPr="00C123C3">
              <w:rPr>
                <w:rFonts w:hint="eastAsia"/>
                <w:sz w:val="21"/>
                <w:szCs w:val="21"/>
              </w:rPr>
              <w:t>测试数据</w:t>
            </w:r>
          </w:p>
        </w:tc>
        <w:tc>
          <w:tcPr>
            <w:tcW w:w="7760" w:type="dxa"/>
            <w:tcBorders>
              <w:top w:val="nil"/>
            </w:tcBorders>
          </w:tcPr>
          <w:p w:rsidR="00F50399" w:rsidRPr="00C123C3" w:rsidRDefault="00E83A8E" w:rsidP="000B3750">
            <w:pPr>
              <w:jc w:val="center"/>
              <w:rPr>
                <w:sz w:val="21"/>
                <w:szCs w:val="21"/>
              </w:rPr>
            </w:pPr>
            <w:r w:rsidRPr="00C123C3">
              <w:rPr>
                <w:rFonts w:hint="eastAsia"/>
                <w:sz w:val="21"/>
                <w:szCs w:val="21"/>
              </w:rPr>
              <w:t>原来的用户名称：语墨，修改后的用户名称：圆心</w:t>
            </w:r>
          </w:p>
        </w:tc>
      </w:tr>
      <w:tr w:rsidR="00F50399" w:rsidTr="000B3750">
        <w:trPr>
          <w:trHeight w:val="454"/>
        </w:trPr>
        <w:tc>
          <w:tcPr>
            <w:tcW w:w="1526" w:type="dxa"/>
          </w:tcPr>
          <w:p w:rsidR="00F50399" w:rsidRPr="00C123C3" w:rsidRDefault="00F50399" w:rsidP="000B3750">
            <w:pPr>
              <w:jc w:val="center"/>
              <w:rPr>
                <w:sz w:val="21"/>
                <w:szCs w:val="21"/>
              </w:rPr>
            </w:pPr>
            <w:r w:rsidRPr="00C123C3">
              <w:rPr>
                <w:rFonts w:hint="eastAsia"/>
                <w:sz w:val="21"/>
                <w:szCs w:val="21"/>
              </w:rPr>
              <w:t>期望结果</w:t>
            </w:r>
          </w:p>
        </w:tc>
        <w:tc>
          <w:tcPr>
            <w:tcW w:w="7760" w:type="dxa"/>
          </w:tcPr>
          <w:p w:rsidR="00F50399" w:rsidRPr="00C123C3" w:rsidRDefault="00E83A8E" w:rsidP="000B3750">
            <w:pPr>
              <w:jc w:val="center"/>
              <w:rPr>
                <w:sz w:val="21"/>
                <w:szCs w:val="21"/>
              </w:rPr>
            </w:pPr>
            <w:r w:rsidRPr="00C123C3">
              <w:rPr>
                <w:rFonts w:hint="eastAsia"/>
                <w:sz w:val="21"/>
                <w:szCs w:val="21"/>
              </w:rPr>
              <w:t>用修改后的用户名称</w:t>
            </w:r>
            <w:r w:rsidR="00EC2163">
              <w:rPr>
                <w:rFonts w:hint="eastAsia"/>
                <w:sz w:val="21"/>
                <w:szCs w:val="21"/>
              </w:rPr>
              <w:t>登录</w:t>
            </w:r>
            <w:r w:rsidRPr="00C123C3">
              <w:rPr>
                <w:rFonts w:hint="eastAsia"/>
                <w:sz w:val="21"/>
                <w:szCs w:val="21"/>
              </w:rPr>
              <w:t>成功</w:t>
            </w:r>
          </w:p>
        </w:tc>
      </w:tr>
      <w:tr w:rsidR="00F50399" w:rsidTr="000B3750">
        <w:trPr>
          <w:trHeight w:val="454"/>
        </w:trPr>
        <w:tc>
          <w:tcPr>
            <w:tcW w:w="1526" w:type="dxa"/>
            <w:tcBorders>
              <w:bottom w:val="nil"/>
            </w:tcBorders>
          </w:tcPr>
          <w:p w:rsidR="00F50399" w:rsidRPr="00C123C3" w:rsidRDefault="00F50399" w:rsidP="000B3750">
            <w:pPr>
              <w:jc w:val="center"/>
              <w:rPr>
                <w:sz w:val="21"/>
                <w:szCs w:val="21"/>
              </w:rPr>
            </w:pPr>
            <w:r w:rsidRPr="00C123C3">
              <w:rPr>
                <w:rFonts w:hint="eastAsia"/>
                <w:sz w:val="21"/>
                <w:szCs w:val="21"/>
              </w:rPr>
              <w:t>实际结果</w:t>
            </w:r>
          </w:p>
        </w:tc>
        <w:tc>
          <w:tcPr>
            <w:tcW w:w="7760" w:type="dxa"/>
            <w:tcBorders>
              <w:bottom w:val="nil"/>
            </w:tcBorders>
          </w:tcPr>
          <w:p w:rsidR="00F50399" w:rsidRPr="00C123C3" w:rsidRDefault="00E83A8E" w:rsidP="000B3750">
            <w:pPr>
              <w:jc w:val="center"/>
              <w:rPr>
                <w:sz w:val="21"/>
                <w:szCs w:val="21"/>
              </w:rPr>
            </w:pPr>
            <w:r w:rsidRPr="00C123C3">
              <w:rPr>
                <w:rFonts w:hint="eastAsia"/>
                <w:sz w:val="21"/>
                <w:szCs w:val="21"/>
              </w:rPr>
              <w:t>用修改后的用户名称</w:t>
            </w:r>
            <w:r w:rsidR="00EC2163">
              <w:rPr>
                <w:rFonts w:hint="eastAsia"/>
                <w:sz w:val="21"/>
                <w:szCs w:val="21"/>
              </w:rPr>
              <w:t>登录</w:t>
            </w:r>
            <w:r w:rsidRPr="00C123C3">
              <w:rPr>
                <w:rFonts w:hint="eastAsia"/>
                <w:sz w:val="21"/>
                <w:szCs w:val="21"/>
              </w:rPr>
              <w:t>成功</w:t>
            </w:r>
          </w:p>
        </w:tc>
      </w:tr>
      <w:tr w:rsidR="00F50399" w:rsidTr="000B3750">
        <w:trPr>
          <w:trHeight w:val="454"/>
        </w:trPr>
        <w:tc>
          <w:tcPr>
            <w:tcW w:w="1526" w:type="dxa"/>
            <w:tcBorders>
              <w:top w:val="nil"/>
              <w:bottom w:val="single" w:sz="12" w:space="0" w:color="auto"/>
            </w:tcBorders>
          </w:tcPr>
          <w:p w:rsidR="00F50399" w:rsidRPr="00C123C3" w:rsidRDefault="00F50399" w:rsidP="000B3750">
            <w:pPr>
              <w:jc w:val="center"/>
              <w:rPr>
                <w:sz w:val="21"/>
                <w:szCs w:val="21"/>
              </w:rPr>
            </w:pPr>
            <w:r w:rsidRPr="00C123C3">
              <w:rPr>
                <w:rFonts w:hint="eastAsia"/>
                <w:sz w:val="21"/>
                <w:szCs w:val="21"/>
              </w:rPr>
              <w:t>测试状态</w:t>
            </w:r>
          </w:p>
        </w:tc>
        <w:tc>
          <w:tcPr>
            <w:tcW w:w="7760" w:type="dxa"/>
            <w:tcBorders>
              <w:top w:val="nil"/>
              <w:bottom w:val="single" w:sz="12" w:space="0" w:color="auto"/>
            </w:tcBorders>
          </w:tcPr>
          <w:p w:rsidR="00F50399" w:rsidRPr="00C123C3" w:rsidRDefault="00F50399" w:rsidP="000B3750">
            <w:pPr>
              <w:jc w:val="center"/>
              <w:rPr>
                <w:sz w:val="21"/>
                <w:szCs w:val="21"/>
              </w:rPr>
            </w:pPr>
            <w:r w:rsidRPr="00C123C3">
              <w:rPr>
                <w:rFonts w:hint="eastAsia"/>
                <w:sz w:val="21"/>
                <w:szCs w:val="21"/>
              </w:rPr>
              <w:t>良好</w:t>
            </w:r>
          </w:p>
        </w:tc>
      </w:tr>
    </w:tbl>
    <w:p w:rsidR="00F50399" w:rsidRDefault="00F50399" w:rsidP="0060421B">
      <w:pPr>
        <w:ind w:firstLineChars="200" w:firstLine="480"/>
      </w:pPr>
    </w:p>
    <w:p w:rsidR="00F50399" w:rsidRDefault="00F50399" w:rsidP="005A2512">
      <w:pPr>
        <w:ind w:firstLineChars="200" w:firstLine="480"/>
      </w:pPr>
      <w:r>
        <w:rPr>
          <w:rFonts w:hint="eastAsia"/>
        </w:rPr>
        <w:t>（</w:t>
      </w:r>
      <w:r>
        <w:rPr>
          <w:rFonts w:hint="eastAsia"/>
        </w:rPr>
        <w:t>6</w:t>
      </w:r>
      <w:r>
        <w:rPr>
          <w:rFonts w:hint="eastAsia"/>
        </w:rPr>
        <w:t>）后台商品管理模块测试</w:t>
      </w:r>
      <w:r w:rsidR="00AF6946">
        <w:rPr>
          <w:rFonts w:hint="eastAsia"/>
        </w:rPr>
        <w:t>，这部分主要是测试后台管理员的功能是否正常，只选取对商品管理的测试记录呈现，其他管理功能</w:t>
      </w:r>
      <w:r w:rsidR="001279B1">
        <w:rPr>
          <w:rFonts w:hint="eastAsia"/>
        </w:rPr>
        <w:t>与商品管理的功能是类似的，测试过程也基本一致，这里就只展示商品管理的测试</w:t>
      </w:r>
      <w:r w:rsidR="00AF6946">
        <w:rPr>
          <w:rFonts w:hint="eastAsia"/>
        </w:rPr>
        <w:t>。测</w:t>
      </w:r>
      <w:r w:rsidR="001279B1">
        <w:rPr>
          <w:rFonts w:hint="eastAsia"/>
        </w:rPr>
        <w:t>试的</w:t>
      </w:r>
      <w:r w:rsidR="00AF6946">
        <w:rPr>
          <w:rFonts w:hint="eastAsia"/>
        </w:rPr>
        <w:t>记录</w:t>
      </w:r>
      <w:r w:rsidR="00C21676">
        <w:rPr>
          <w:rFonts w:hint="eastAsia"/>
        </w:rPr>
        <w:t>请查看表</w:t>
      </w:r>
      <w:r w:rsidR="00AF6946">
        <w:rPr>
          <w:rFonts w:hint="eastAsia"/>
        </w:rPr>
        <w:t>6.7</w:t>
      </w:r>
      <w:r w:rsidR="00AF6946">
        <w:rPr>
          <w:rFonts w:hint="eastAsia"/>
        </w:rPr>
        <w:t>。</w:t>
      </w:r>
    </w:p>
    <w:p w:rsidR="00F50399" w:rsidRPr="00674CD7" w:rsidRDefault="00F50399" w:rsidP="00674CD7">
      <w:pPr>
        <w:pStyle w:val="af0"/>
        <w:spacing w:beforeLines="100" w:before="240" w:afterLines="0" w:after="0"/>
        <w:rPr>
          <w:rStyle w:val="Char6"/>
        </w:rPr>
      </w:pPr>
      <w:r>
        <w:rPr>
          <w:rStyle w:val="Char6"/>
          <w:rFonts w:hint="eastAsia"/>
        </w:rPr>
        <w:t>表</w:t>
      </w:r>
      <w:r>
        <w:rPr>
          <w:rStyle w:val="Char6"/>
        </w:rPr>
        <w:t>6.</w:t>
      </w:r>
      <w:r w:rsidR="00133ADE">
        <w:rPr>
          <w:rStyle w:val="Char6"/>
          <w:rFonts w:hint="eastAsia"/>
        </w:rPr>
        <w:t>7后台商品管理模块测试记录表</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60"/>
      </w:tblGrid>
      <w:tr w:rsidR="00F50399" w:rsidTr="000B3750">
        <w:trPr>
          <w:trHeight w:val="454"/>
        </w:trPr>
        <w:tc>
          <w:tcPr>
            <w:tcW w:w="1526" w:type="dxa"/>
            <w:tcBorders>
              <w:top w:val="single" w:sz="12" w:space="0" w:color="auto"/>
              <w:bottom w:val="single" w:sz="8" w:space="0" w:color="auto"/>
            </w:tcBorders>
          </w:tcPr>
          <w:p w:rsidR="00F50399" w:rsidRPr="00C123C3" w:rsidRDefault="00F50399" w:rsidP="000B3750">
            <w:pPr>
              <w:jc w:val="center"/>
              <w:rPr>
                <w:sz w:val="21"/>
                <w:szCs w:val="21"/>
              </w:rPr>
            </w:pPr>
            <w:r w:rsidRPr="00C123C3">
              <w:rPr>
                <w:rFonts w:hint="eastAsia"/>
                <w:sz w:val="21"/>
                <w:szCs w:val="21"/>
              </w:rPr>
              <w:t>测试目的</w:t>
            </w:r>
          </w:p>
        </w:tc>
        <w:tc>
          <w:tcPr>
            <w:tcW w:w="7760" w:type="dxa"/>
            <w:tcBorders>
              <w:top w:val="single" w:sz="12" w:space="0" w:color="auto"/>
              <w:bottom w:val="single" w:sz="8" w:space="0" w:color="auto"/>
            </w:tcBorders>
          </w:tcPr>
          <w:p w:rsidR="00F50399" w:rsidRPr="00C123C3" w:rsidRDefault="00AF6946" w:rsidP="000B3750">
            <w:pPr>
              <w:jc w:val="center"/>
              <w:rPr>
                <w:sz w:val="21"/>
                <w:szCs w:val="21"/>
              </w:rPr>
            </w:pPr>
            <w:r w:rsidRPr="00C123C3">
              <w:rPr>
                <w:rFonts w:hint="eastAsia"/>
                <w:sz w:val="21"/>
                <w:szCs w:val="21"/>
              </w:rPr>
              <w:t>测试后台管理员能否有效的对商品进行增删查改的操作</w:t>
            </w:r>
          </w:p>
        </w:tc>
      </w:tr>
      <w:tr w:rsidR="00F50399" w:rsidTr="000B3750">
        <w:trPr>
          <w:trHeight w:val="454"/>
        </w:trPr>
        <w:tc>
          <w:tcPr>
            <w:tcW w:w="1526" w:type="dxa"/>
            <w:tcBorders>
              <w:top w:val="single" w:sz="8" w:space="0" w:color="auto"/>
              <w:bottom w:val="nil"/>
            </w:tcBorders>
          </w:tcPr>
          <w:p w:rsidR="00F50399" w:rsidRPr="00C123C3" w:rsidRDefault="00F50399" w:rsidP="000B3750">
            <w:pPr>
              <w:jc w:val="center"/>
              <w:rPr>
                <w:sz w:val="21"/>
                <w:szCs w:val="21"/>
              </w:rPr>
            </w:pPr>
            <w:r w:rsidRPr="00C123C3">
              <w:rPr>
                <w:rFonts w:hint="eastAsia"/>
                <w:sz w:val="21"/>
                <w:szCs w:val="21"/>
              </w:rPr>
              <w:t>操作描述</w:t>
            </w:r>
          </w:p>
        </w:tc>
        <w:tc>
          <w:tcPr>
            <w:tcW w:w="7760" w:type="dxa"/>
            <w:tcBorders>
              <w:top w:val="single" w:sz="8" w:space="0" w:color="auto"/>
              <w:bottom w:val="nil"/>
            </w:tcBorders>
          </w:tcPr>
          <w:p w:rsidR="00F50399" w:rsidRPr="00C123C3" w:rsidRDefault="00AF6946" w:rsidP="000B3750">
            <w:pPr>
              <w:jc w:val="center"/>
              <w:rPr>
                <w:sz w:val="21"/>
                <w:szCs w:val="21"/>
              </w:rPr>
            </w:pPr>
            <w:r w:rsidRPr="00C123C3">
              <w:rPr>
                <w:rFonts w:hint="eastAsia"/>
                <w:sz w:val="21"/>
                <w:szCs w:val="21"/>
              </w:rPr>
              <w:t>在后台增加商品后，返回客户端看是否增加新商品，再删除商品观察</w:t>
            </w:r>
          </w:p>
        </w:tc>
      </w:tr>
      <w:tr w:rsidR="00F50399" w:rsidTr="000B3750">
        <w:trPr>
          <w:trHeight w:val="454"/>
        </w:trPr>
        <w:tc>
          <w:tcPr>
            <w:tcW w:w="1526" w:type="dxa"/>
            <w:tcBorders>
              <w:top w:val="nil"/>
            </w:tcBorders>
          </w:tcPr>
          <w:p w:rsidR="00F50399" w:rsidRPr="00C123C3" w:rsidRDefault="00F50399" w:rsidP="000B3750">
            <w:pPr>
              <w:jc w:val="center"/>
              <w:rPr>
                <w:sz w:val="21"/>
                <w:szCs w:val="21"/>
              </w:rPr>
            </w:pPr>
            <w:r w:rsidRPr="00C123C3">
              <w:rPr>
                <w:rFonts w:hint="eastAsia"/>
                <w:sz w:val="21"/>
                <w:szCs w:val="21"/>
              </w:rPr>
              <w:t>测试数据</w:t>
            </w:r>
          </w:p>
        </w:tc>
        <w:tc>
          <w:tcPr>
            <w:tcW w:w="7760" w:type="dxa"/>
            <w:tcBorders>
              <w:top w:val="nil"/>
            </w:tcBorders>
          </w:tcPr>
          <w:p w:rsidR="00F50399" w:rsidRPr="00C123C3" w:rsidRDefault="00AF6946" w:rsidP="000B3750">
            <w:pPr>
              <w:jc w:val="center"/>
              <w:rPr>
                <w:sz w:val="21"/>
                <w:szCs w:val="21"/>
              </w:rPr>
            </w:pPr>
            <w:r w:rsidRPr="00C123C3">
              <w:rPr>
                <w:rFonts w:hint="eastAsia"/>
                <w:sz w:val="21"/>
                <w:szCs w:val="21"/>
              </w:rPr>
              <w:t>康师傅茉莉花茶，</w:t>
            </w:r>
            <w:r w:rsidRPr="00C123C3">
              <w:rPr>
                <w:rFonts w:hint="eastAsia"/>
                <w:sz w:val="21"/>
                <w:szCs w:val="21"/>
              </w:rPr>
              <w:t>3.5</w:t>
            </w:r>
            <w:r w:rsidRPr="00C123C3">
              <w:rPr>
                <w:rFonts w:hint="eastAsia"/>
                <w:sz w:val="21"/>
                <w:szCs w:val="21"/>
              </w:rPr>
              <w:t>元，图片描述，橙子一号店供货</w:t>
            </w:r>
          </w:p>
        </w:tc>
      </w:tr>
      <w:tr w:rsidR="00F50399" w:rsidTr="000B3750">
        <w:trPr>
          <w:trHeight w:val="454"/>
        </w:trPr>
        <w:tc>
          <w:tcPr>
            <w:tcW w:w="1526" w:type="dxa"/>
          </w:tcPr>
          <w:p w:rsidR="00F50399" w:rsidRPr="00C123C3" w:rsidRDefault="00F50399" w:rsidP="000B3750">
            <w:pPr>
              <w:jc w:val="center"/>
              <w:rPr>
                <w:sz w:val="21"/>
                <w:szCs w:val="21"/>
              </w:rPr>
            </w:pPr>
            <w:r w:rsidRPr="00C123C3">
              <w:rPr>
                <w:rFonts w:hint="eastAsia"/>
                <w:sz w:val="21"/>
                <w:szCs w:val="21"/>
              </w:rPr>
              <w:t>期望结果</w:t>
            </w:r>
          </w:p>
        </w:tc>
        <w:tc>
          <w:tcPr>
            <w:tcW w:w="7760" w:type="dxa"/>
          </w:tcPr>
          <w:p w:rsidR="00F50399" w:rsidRPr="00C123C3" w:rsidRDefault="00AF6946" w:rsidP="000B3750">
            <w:pPr>
              <w:jc w:val="center"/>
              <w:rPr>
                <w:sz w:val="21"/>
                <w:szCs w:val="21"/>
              </w:rPr>
            </w:pPr>
            <w:r w:rsidRPr="00C123C3">
              <w:rPr>
                <w:rFonts w:hint="eastAsia"/>
                <w:sz w:val="21"/>
                <w:szCs w:val="21"/>
              </w:rPr>
              <w:t>新增商品后在客户端能显示，删除商品后客户端不再显示</w:t>
            </w:r>
          </w:p>
        </w:tc>
      </w:tr>
      <w:tr w:rsidR="00F50399" w:rsidTr="000B3750">
        <w:trPr>
          <w:trHeight w:val="454"/>
        </w:trPr>
        <w:tc>
          <w:tcPr>
            <w:tcW w:w="1526" w:type="dxa"/>
            <w:tcBorders>
              <w:bottom w:val="nil"/>
            </w:tcBorders>
          </w:tcPr>
          <w:p w:rsidR="00F50399" w:rsidRPr="00C123C3" w:rsidRDefault="00F50399" w:rsidP="000B3750">
            <w:pPr>
              <w:jc w:val="center"/>
              <w:rPr>
                <w:sz w:val="21"/>
                <w:szCs w:val="21"/>
              </w:rPr>
            </w:pPr>
            <w:r w:rsidRPr="00C123C3">
              <w:rPr>
                <w:rFonts w:hint="eastAsia"/>
                <w:sz w:val="21"/>
                <w:szCs w:val="21"/>
              </w:rPr>
              <w:t>实际结果</w:t>
            </w:r>
          </w:p>
        </w:tc>
        <w:tc>
          <w:tcPr>
            <w:tcW w:w="7760" w:type="dxa"/>
            <w:tcBorders>
              <w:bottom w:val="nil"/>
            </w:tcBorders>
          </w:tcPr>
          <w:p w:rsidR="00F50399" w:rsidRPr="00C123C3" w:rsidRDefault="00AF6946" w:rsidP="000B3750">
            <w:pPr>
              <w:jc w:val="center"/>
              <w:rPr>
                <w:sz w:val="21"/>
                <w:szCs w:val="21"/>
              </w:rPr>
            </w:pPr>
            <w:r w:rsidRPr="00C123C3">
              <w:rPr>
                <w:rFonts w:hint="eastAsia"/>
                <w:sz w:val="21"/>
                <w:szCs w:val="21"/>
              </w:rPr>
              <w:t>新增商品后在客户端能显示，删除商品后客户端不再显示</w:t>
            </w:r>
          </w:p>
        </w:tc>
      </w:tr>
      <w:tr w:rsidR="00F50399" w:rsidTr="000B3750">
        <w:trPr>
          <w:trHeight w:val="454"/>
        </w:trPr>
        <w:tc>
          <w:tcPr>
            <w:tcW w:w="1526" w:type="dxa"/>
            <w:tcBorders>
              <w:top w:val="nil"/>
              <w:bottom w:val="single" w:sz="12" w:space="0" w:color="auto"/>
            </w:tcBorders>
          </w:tcPr>
          <w:p w:rsidR="00F50399" w:rsidRPr="00C123C3" w:rsidRDefault="00F50399" w:rsidP="000B3750">
            <w:pPr>
              <w:jc w:val="center"/>
              <w:rPr>
                <w:sz w:val="21"/>
                <w:szCs w:val="21"/>
              </w:rPr>
            </w:pPr>
            <w:r w:rsidRPr="00C123C3">
              <w:rPr>
                <w:rFonts w:hint="eastAsia"/>
                <w:sz w:val="21"/>
                <w:szCs w:val="21"/>
              </w:rPr>
              <w:t>测试状态</w:t>
            </w:r>
          </w:p>
        </w:tc>
        <w:tc>
          <w:tcPr>
            <w:tcW w:w="7760" w:type="dxa"/>
            <w:tcBorders>
              <w:top w:val="nil"/>
              <w:bottom w:val="single" w:sz="12" w:space="0" w:color="auto"/>
            </w:tcBorders>
          </w:tcPr>
          <w:p w:rsidR="00F50399" w:rsidRPr="00C123C3" w:rsidRDefault="00F50399" w:rsidP="000B3750">
            <w:pPr>
              <w:jc w:val="center"/>
              <w:rPr>
                <w:sz w:val="21"/>
                <w:szCs w:val="21"/>
              </w:rPr>
            </w:pPr>
            <w:r w:rsidRPr="00C123C3">
              <w:rPr>
                <w:rFonts w:hint="eastAsia"/>
                <w:sz w:val="21"/>
                <w:szCs w:val="21"/>
              </w:rPr>
              <w:t>良好</w:t>
            </w:r>
          </w:p>
        </w:tc>
      </w:tr>
    </w:tbl>
    <w:p w:rsidR="00F50399" w:rsidRPr="0060421B" w:rsidRDefault="00F50399" w:rsidP="0060421B">
      <w:pPr>
        <w:ind w:firstLineChars="200" w:firstLine="480"/>
      </w:pPr>
    </w:p>
    <w:p w:rsidR="00CE4914" w:rsidRDefault="00CE4914" w:rsidP="00CE4914">
      <w:pPr>
        <w:pStyle w:val="3"/>
        <w:widowControl w:val="0"/>
        <w:tabs>
          <w:tab w:val="clear" w:pos="377"/>
        </w:tabs>
        <w:adjustRightInd w:val="0"/>
        <w:snapToGrid w:val="0"/>
        <w:spacing w:beforeLines="0" w:before="0"/>
        <w:jc w:val="left"/>
        <w:rPr>
          <w:rFonts w:hAnsi="黑体"/>
          <w:bCs w:val="0"/>
          <w:spacing w:val="0"/>
          <w:kern w:val="2"/>
          <w:szCs w:val="24"/>
        </w:rPr>
      </w:pPr>
      <w:bookmarkStart w:id="204" w:name="_Toc8023540"/>
      <w:r>
        <w:rPr>
          <w:rFonts w:hAnsi="黑体"/>
          <w:bCs w:val="0"/>
          <w:spacing w:val="0"/>
          <w:kern w:val="2"/>
          <w:szCs w:val="24"/>
        </w:rPr>
        <w:t>6</w:t>
      </w:r>
      <w:r w:rsidRPr="00967586">
        <w:rPr>
          <w:rFonts w:hAnsi="黑体"/>
          <w:bCs w:val="0"/>
          <w:spacing w:val="0"/>
          <w:kern w:val="2"/>
          <w:szCs w:val="24"/>
        </w:rPr>
        <w:t>.2.</w:t>
      </w:r>
      <w:r w:rsidR="0060421B">
        <w:rPr>
          <w:rFonts w:hAnsi="黑体"/>
          <w:bCs w:val="0"/>
          <w:spacing w:val="0"/>
          <w:kern w:val="2"/>
          <w:szCs w:val="24"/>
        </w:rPr>
        <w:t>6</w:t>
      </w:r>
      <w:r w:rsidRPr="00967586">
        <w:rPr>
          <w:rFonts w:hAnsi="黑体" w:hint="eastAsia"/>
          <w:bCs w:val="0"/>
          <w:spacing w:val="0"/>
          <w:kern w:val="2"/>
          <w:szCs w:val="24"/>
        </w:rPr>
        <w:t xml:space="preserve"> 测试</w:t>
      </w:r>
      <w:r w:rsidR="000B3750">
        <w:rPr>
          <w:rFonts w:hAnsi="黑体" w:hint="eastAsia"/>
          <w:bCs w:val="0"/>
          <w:spacing w:val="0"/>
          <w:kern w:val="2"/>
          <w:szCs w:val="24"/>
        </w:rPr>
        <w:t>总结</w:t>
      </w:r>
      <w:bookmarkEnd w:id="204"/>
    </w:p>
    <w:p w:rsidR="00CE4914" w:rsidRPr="000B3750" w:rsidRDefault="007C4748" w:rsidP="007C4748">
      <w:pPr>
        <w:ind w:firstLineChars="200" w:firstLine="480"/>
      </w:pPr>
      <w:r>
        <w:rPr>
          <w:rFonts w:hint="eastAsia"/>
        </w:rPr>
        <w:t>按照系统所具有的功能划分测试模块，测试得思想是：在进行正确的操作或者错误的操作以后，系统分别会显示怎样的结果。正确的操作下正常的结果应该是与预期相符合的，错误的操作下，系统给出的提示语句也应该是预期的。测试的整个过程比较顺利，系统预期的功能基本实现，各个功能板块的功能实现良好。但在测试过程中也发现了系统还存在很多的不足和缺陷，比如提交订单以后，订单的状态不能及时的改变，并且确认收货是管理员设置此状态，而不是用户，样的缺陷就使用户的购物安全性得不到保障。除此之外，系统还存在一写已知的，未知的和潜在的缺陷，这都需要在后继的开发测试中继续修改完善。</w:t>
      </w:r>
    </w:p>
    <w:p w:rsidR="00F84EFB" w:rsidRDefault="00CE4914" w:rsidP="00F84EFB">
      <w:pPr>
        <w:pStyle w:val="1"/>
        <w:tabs>
          <w:tab w:val="clear" w:pos="377"/>
        </w:tabs>
        <w:spacing w:after="240"/>
        <w:jc w:val="center"/>
        <w:rPr>
          <w:rFonts w:hAnsi="黑体"/>
        </w:rPr>
      </w:pPr>
      <w:r>
        <w:br w:type="page"/>
      </w:r>
      <w:bookmarkStart w:id="205" w:name="_Toc8023541"/>
      <w:r w:rsidR="007C3BD0">
        <w:rPr>
          <w:rFonts w:hAnsi="黑体" w:hint="eastAsia"/>
        </w:rPr>
        <w:lastRenderedPageBreak/>
        <w:t>结 论</w:t>
      </w:r>
      <w:bookmarkEnd w:id="205"/>
      <w:r w:rsidR="008B76AC" w:rsidRPr="00A75129">
        <w:rPr>
          <w:rFonts w:hAnsi="黑体" w:hint="eastAsia"/>
        </w:rPr>
        <w:t xml:space="preserve"> </w:t>
      </w:r>
    </w:p>
    <w:p w:rsidR="00F84EFB" w:rsidRDefault="00F84EFB" w:rsidP="00F84EFB">
      <w:pPr>
        <w:widowControl/>
        <w:adjustRightInd/>
        <w:snapToGrid/>
        <w:ind w:firstLineChars="200" w:firstLine="480"/>
        <w:rPr>
          <w:rFonts w:hAnsi="黑体"/>
        </w:rPr>
      </w:pPr>
      <w:r>
        <w:rPr>
          <w:rFonts w:hAnsi="黑体"/>
        </w:rPr>
        <w:t>毕业设计经历了大概第一个月的时间</w:t>
      </w:r>
      <w:r>
        <w:rPr>
          <w:rFonts w:hAnsi="黑体" w:hint="eastAsia"/>
        </w:rPr>
        <w:t>，</w:t>
      </w:r>
      <w:r>
        <w:rPr>
          <w:rFonts w:hAnsi="黑体"/>
        </w:rPr>
        <w:t>从最开始的开题报告到现在的交论文定稿</w:t>
      </w:r>
      <w:r>
        <w:rPr>
          <w:rFonts w:hAnsi="黑体" w:hint="eastAsia"/>
        </w:rPr>
        <w:t>，</w:t>
      </w:r>
      <w:r>
        <w:rPr>
          <w:rFonts w:hAnsi="黑体"/>
        </w:rPr>
        <w:t>准备答辩</w:t>
      </w:r>
      <w:r>
        <w:rPr>
          <w:rFonts w:hAnsi="黑体" w:hint="eastAsia"/>
        </w:rPr>
        <w:t>，</w:t>
      </w:r>
      <w:r>
        <w:rPr>
          <w:rFonts w:hAnsi="黑体"/>
        </w:rPr>
        <w:t>这个过程可以说是很痛苦的</w:t>
      </w:r>
      <w:r>
        <w:rPr>
          <w:rFonts w:hAnsi="黑体" w:hint="eastAsia"/>
        </w:rPr>
        <w:t>，</w:t>
      </w:r>
      <w:r>
        <w:rPr>
          <w:rFonts w:hAnsi="黑体"/>
        </w:rPr>
        <w:t>但也是大学四年最有收获的一段经历</w:t>
      </w:r>
      <w:r>
        <w:rPr>
          <w:rFonts w:hAnsi="黑体" w:hint="eastAsia"/>
        </w:rPr>
        <w:t>。</w:t>
      </w:r>
    </w:p>
    <w:p w:rsidR="00E550C2" w:rsidRDefault="00F84EFB" w:rsidP="00E550C2">
      <w:pPr>
        <w:widowControl/>
        <w:adjustRightInd/>
        <w:snapToGrid/>
        <w:ind w:firstLineChars="200" w:firstLine="480"/>
        <w:rPr>
          <w:rFonts w:hAnsi="黑体"/>
        </w:rPr>
      </w:pPr>
      <w:r>
        <w:rPr>
          <w:rFonts w:hAnsi="黑体" w:hint="eastAsia"/>
        </w:rPr>
        <w:t>从最开始的选题到系统开发全部结束，是一个从迷茫到手足无措和毫无信心，最后到</w:t>
      </w:r>
      <w:r w:rsidR="00E550C2">
        <w:rPr>
          <w:rFonts w:hAnsi="黑体" w:hint="eastAsia"/>
        </w:rPr>
        <w:t>拨开云雾见月明的状态的过程。选题的时候，因为不知道自己擅长的方面，因该说是专业知识不扎实，所以很没有信心。既想要选择一个新颖有创新点的题目，又担心自己的能力有限，完成不了系统的开发。在经历过痛苦的纠结和结合指导老师的意见之后，最终确定了基于</w:t>
      </w:r>
      <w:r w:rsidR="00E550C2">
        <w:rPr>
          <w:rFonts w:hAnsi="黑体" w:hint="eastAsia"/>
        </w:rPr>
        <w:t>Android</w:t>
      </w:r>
      <w:r w:rsidR="00E550C2">
        <w:rPr>
          <w:rFonts w:hAnsi="黑体" w:hint="eastAsia"/>
        </w:rPr>
        <w:t>的校园便利店的设计与实现这个题目。这个题目难度很一般，之前也有很多的同学做过类似的系统，所以在开发的过程中可以很容易的在网上查找一些参考资料。确定好题目以后就是投入到开发过程中了，这应该是一个边学习边实践的过程。因为对</w:t>
      </w:r>
      <w:r w:rsidR="00E550C2">
        <w:rPr>
          <w:rFonts w:hAnsi="黑体" w:hint="eastAsia"/>
        </w:rPr>
        <w:t>Android</w:t>
      </w:r>
      <w:r w:rsidR="00E550C2">
        <w:rPr>
          <w:rFonts w:hAnsi="黑体" w:hint="eastAsia"/>
        </w:rPr>
        <w:t>的开发能力还是很欠缺的，所以必须要在开发的过程中学习一些最新的理论知识来解决遇到的问题。</w:t>
      </w:r>
    </w:p>
    <w:p w:rsidR="00E550C2" w:rsidRDefault="00E550C2" w:rsidP="00E550C2">
      <w:pPr>
        <w:widowControl/>
        <w:adjustRightInd/>
        <w:snapToGrid/>
        <w:ind w:firstLineChars="200" w:firstLine="480"/>
        <w:rPr>
          <w:rFonts w:hAnsi="黑体"/>
        </w:rPr>
      </w:pPr>
      <w:r>
        <w:rPr>
          <w:rFonts w:hAnsi="黑体" w:hint="eastAsia"/>
        </w:rPr>
        <w:t>现在系统开发的全部共已经完成，系统采用的框架、开发语言以及开发技术都是时下很受欢迎的，因此在实现方面，没有遇到很大的问题。之前也了解过一些类似的软件，大部分都是单独的便利店，但结合现在生活的变化，这已经是不能满足用户需求的了。所以本系统中加入了论坛的功能，能够</w:t>
      </w:r>
      <w:r w:rsidR="0098235C">
        <w:rPr>
          <w:rFonts w:hAnsi="黑体" w:hint="eastAsia"/>
        </w:rPr>
        <w:t>让用户之间随时进行交流，这点可以很好的在目前国内的校园生活得到认可。与之前开题报告提炼的功能点相比，本系统并没有全部实现之前的功能，因为时间和能力的限制，在实现的过程有所删减。并且因为考虑得不全面，导致有些地方的功能还存在这缺陷，这就导致了整个系统不是很成熟。</w:t>
      </w:r>
    </w:p>
    <w:p w:rsidR="0098235C" w:rsidRDefault="0098235C" w:rsidP="00E550C2">
      <w:pPr>
        <w:widowControl/>
        <w:adjustRightInd/>
        <w:snapToGrid/>
        <w:ind w:firstLineChars="200" w:firstLine="480"/>
        <w:rPr>
          <w:rFonts w:hAnsi="黑体"/>
        </w:rPr>
      </w:pPr>
      <w:r>
        <w:rPr>
          <w:rFonts w:hAnsi="黑体" w:hint="eastAsia"/>
        </w:rPr>
        <w:t>完成毕业设计的整个过程中，遇到了很多的问题。但幸运的是系统最终还是成功的开发出来了，虽然还有不足，但却是一次弥足珍贵的经历</w:t>
      </w:r>
      <w:r w:rsidR="001279B1">
        <w:rPr>
          <w:rFonts w:hAnsi="黑体" w:hint="eastAsia"/>
        </w:rPr>
        <w:t>。毕业答辩并不意味着结束，系统存在的不足，后面还是会继续改正。也希望各位老师和同学能够给出建议和指导。</w:t>
      </w:r>
    </w:p>
    <w:p w:rsidR="00F84EFB" w:rsidRDefault="00F84EFB">
      <w:pPr>
        <w:widowControl/>
        <w:adjustRightInd/>
        <w:snapToGrid/>
        <w:spacing w:line="240" w:lineRule="auto"/>
        <w:rPr>
          <w:rFonts w:hAnsi="黑体"/>
        </w:rPr>
      </w:pPr>
      <w:r>
        <w:rPr>
          <w:rFonts w:hAnsi="黑体"/>
        </w:rPr>
        <w:br w:type="page"/>
      </w:r>
    </w:p>
    <w:p w:rsidR="00313E26" w:rsidRPr="00F84EFB" w:rsidRDefault="00313E26" w:rsidP="00F84EFB">
      <w:pPr>
        <w:pStyle w:val="1"/>
        <w:tabs>
          <w:tab w:val="clear" w:pos="377"/>
        </w:tabs>
        <w:spacing w:after="240"/>
        <w:jc w:val="center"/>
        <w:rPr>
          <w:rFonts w:hAnsi="黑体"/>
        </w:rPr>
      </w:pPr>
      <w:bookmarkStart w:id="206" w:name="_Hlt381373078"/>
      <w:bookmarkStart w:id="207" w:name="_Toc263417761"/>
      <w:bookmarkStart w:id="208" w:name="_Toc27563"/>
      <w:bookmarkStart w:id="209" w:name="_Toc8023542"/>
      <w:bookmarkEnd w:id="84"/>
      <w:bookmarkEnd w:id="85"/>
      <w:bookmarkEnd w:id="206"/>
      <w:r w:rsidRPr="00A75129">
        <w:rPr>
          <w:rFonts w:hAnsi="黑体" w:hint="eastAsia"/>
        </w:rPr>
        <w:lastRenderedPageBreak/>
        <w:t>参考文献</w:t>
      </w:r>
      <w:bookmarkEnd w:id="207"/>
      <w:bookmarkEnd w:id="208"/>
      <w:bookmarkEnd w:id="209"/>
    </w:p>
    <w:p w:rsidR="00313E26" w:rsidRPr="00674CD7" w:rsidRDefault="00A005FF" w:rsidP="00736F72">
      <w:pPr>
        <w:rPr>
          <w:sz w:val="21"/>
          <w:szCs w:val="21"/>
        </w:rPr>
      </w:pPr>
      <w:r w:rsidRPr="00674CD7">
        <w:rPr>
          <w:rFonts w:hint="eastAsia"/>
          <w:sz w:val="21"/>
          <w:szCs w:val="21"/>
        </w:rPr>
        <w:t>[1</w:t>
      </w:r>
      <w:r w:rsidR="00D17D99" w:rsidRPr="00674CD7">
        <w:rPr>
          <w:rFonts w:hint="eastAsia"/>
          <w:sz w:val="21"/>
          <w:szCs w:val="21"/>
        </w:rPr>
        <w:t xml:space="preserve">] </w:t>
      </w:r>
      <w:r w:rsidR="00313E26" w:rsidRPr="00674CD7">
        <w:rPr>
          <w:rFonts w:hint="eastAsia"/>
          <w:sz w:val="21"/>
          <w:szCs w:val="21"/>
        </w:rPr>
        <w:t>靳岩</w:t>
      </w:r>
      <w:r w:rsidR="007C3BD0" w:rsidRPr="00674CD7">
        <w:rPr>
          <w:rFonts w:hint="eastAsia"/>
          <w:sz w:val="21"/>
          <w:szCs w:val="21"/>
        </w:rPr>
        <w:t>,</w:t>
      </w:r>
      <w:r w:rsidR="00313E26" w:rsidRPr="00674CD7">
        <w:rPr>
          <w:rFonts w:hint="eastAsia"/>
          <w:sz w:val="21"/>
          <w:szCs w:val="21"/>
        </w:rPr>
        <w:t>姚尚朗著．</w:t>
      </w:r>
      <w:r w:rsidR="00313E26" w:rsidRPr="00674CD7">
        <w:rPr>
          <w:sz w:val="21"/>
          <w:szCs w:val="21"/>
        </w:rPr>
        <w:t>Google Android</w:t>
      </w:r>
      <w:r w:rsidR="00313E26" w:rsidRPr="00674CD7">
        <w:rPr>
          <w:rFonts w:hint="eastAsia"/>
          <w:sz w:val="21"/>
          <w:szCs w:val="21"/>
        </w:rPr>
        <w:t>开发入门与实战</w:t>
      </w:r>
      <w:r w:rsidR="00313E26" w:rsidRPr="00674CD7">
        <w:rPr>
          <w:rFonts w:hint="eastAsia"/>
          <w:sz w:val="21"/>
          <w:szCs w:val="21"/>
        </w:rPr>
        <w:t>[M]</w:t>
      </w:r>
      <w:r w:rsidR="00D17D99" w:rsidRPr="00674CD7">
        <w:rPr>
          <w:rFonts w:hint="eastAsia"/>
          <w:sz w:val="21"/>
          <w:szCs w:val="21"/>
        </w:rPr>
        <w:t>.</w:t>
      </w:r>
      <w:r w:rsidR="00313E26" w:rsidRPr="00674CD7">
        <w:rPr>
          <w:rFonts w:hint="eastAsia"/>
          <w:sz w:val="21"/>
          <w:szCs w:val="21"/>
        </w:rPr>
        <w:t>北京</w:t>
      </w:r>
      <w:r w:rsidR="00313E26" w:rsidRPr="00674CD7">
        <w:rPr>
          <w:rFonts w:hint="eastAsia"/>
          <w:sz w:val="21"/>
          <w:szCs w:val="21"/>
        </w:rPr>
        <w:t>:</w:t>
      </w:r>
      <w:r w:rsidR="00D17D99" w:rsidRPr="00674CD7">
        <w:rPr>
          <w:rFonts w:hint="eastAsia"/>
          <w:sz w:val="21"/>
          <w:szCs w:val="21"/>
        </w:rPr>
        <w:t>清华大学出版社</w:t>
      </w:r>
      <w:r w:rsidR="00D17D99" w:rsidRPr="00674CD7">
        <w:rPr>
          <w:rFonts w:hint="eastAsia"/>
          <w:sz w:val="21"/>
          <w:szCs w:val="21"/>
        </w:rPr>
        <w:t>,</w:t>
      </w:r>
      <w:r w:rsidR="00313E26" w:rsidRPr="00674CD7">
        <w:rPr>
          <w:rFonts w:hint="eastAsia"/>
          <w:sz w:val="21"/>
          <w:szCs w:val="21"/>
        </w:rPr>
        <w:t>2009-07-01.</w:t>
      </w:r>
    </w:p>
    <w:p w:rsidR="00313E26" w:rsidRPr="00674CD7" w:rsidRDefault="00A005FF" w:rsidP="00736F72">
      <w:pPr>
        <w:rPr>
          <w:sz w:val="21"/>
          <w:szCs w:val="21"/>
        </w:rPr>
      </w:pPr>
      <w:r w:rsidRPr="00674CD7">
        <w:rPr>
          <w:rFonts w:hint="eastAsia"/>
          <w:sz w:val="21"/>
          <w:szCs w:val="21"/>
        </w:rPr>
        <w:t>[2</w:t>
      </w:r>
      <w:r w:rsidR="00D17D99" w:rsidRPr="00674CD7">
        <w:rPr>
          <w:rFonts w:hint="eastAsia"/>
          <w:sz w:val="21"/>
          <w:szCs w:val="21"/>
        </w:rPr>
        <w:t xml:space="preserve">] </w:t>
      </w:r>
      <w:r w:rsidR="007C3BD0" w:rsidRPr="00674CD7">
        <w:rPr>
          <w:rFonts w:hint="eastAsia"/>
          <w:sz w:val="21"/>
          <w:szCs w:val="21"/>
        </w:rPr>
        <w:t>高昂著</w:t>
      </w:r>
      <w:r w:rsidR="007C3BD0" w:rsidRPr="00674CD7">
        <w:rPr>
          <w:rFonts w:hint="eastAsia"/>
          <w:sz w:val="21"/>
          <w:szCs w:val="21"/>
        </w:rPr>
        <w:t>.</w:t>
      </w:r>
      <w:r w:rsidR="00313E26" w:rsidRPr="00674CD7">
        <w:rPr>
          <w:rFonts w:hint="eastAsia"/>
          <w:sz w:val="21"/>
          <w:szCs w:val="21"/>
        </w:rPr>
        <w:t>支持动态语言的</w:t>
      </w:r>
      <w:r w:rsidR="00313E26" w:rsidRPr="00674CD7">
        <w:rPr>
          <w:rFonts w:hint="eastAsia"/>
          <w:sz w:val="21"/>
          <w:szCs w:val="21"/>
        </w:rPr>
        <w:t>Android</w:t>
      </w:r>
      <w:r w:rsidR="00313E26" w:rsidRPr="00674CD7">
        <w:rPr>
          <w:rFonts w:hint="eastAsia"/>
          <w:sz w:val="21"/>
          <w:szCs w:val="21"/>
        </w:rPr>
        <w:t>平台</w:t>
      </w:r>
      <w:r w:rsidR="00313E26" w:rsidRPr="00674CD7">
        <w:rPr>
          <w:rFonts w:hint="eastAsia"/>
          <w:sz w:val="21"/>
          <w:szCs w:val="21"/>
        </w:rPr>
        <w:t>[M]</w:t>
      </w:r>
      <w:r w:rsidR="00D17D99" w:rsidRPr="00674CD7">
        <w:rPr>
          <w:rFonts w:hint="eastAsia"/>
          <w:sz w:val="21"/>
          <w:szCs w:val="21"/>
        </w:rPr>
        <w:t>.</w:t>
      </w:r>
      <w:r w:rsidR="00313E26" w:rsidRPr="00674CD7">
        <w:rPr>
          <w:rFonts w:hint="eastAsia"/>
          <w:sz w:val="21"/>
          <w:szCs w:val="21"/>
        </w:rPr>
        <w:t>北京</w:t>
      </w:r>
      <w:r w:rsidR="00313E26" w:rsidRPr="00674CD7">
        <w:rPr>
          <w:rFonts w:hint="eastAsia"/>
          <w:sz w:val="21"/>
          <w:szCs w:val="21"/>
        </w:rPr>
        <w:t>:</w:t>
      </w:r>
      <w:r w:rsidR="00D17D99" w:rsidRPr="00674CD7">
        <w:rPr>
          <w:rFonts w:hint="eastAsia"/>
          <w:sz w:val="21"/>
          <w:szCs w:val="21"/>
        </w:rPr>
        <w:t>人民邮电出版社</w:t>
      </w:r>
      <w:r w:rsidR="00D17D99" w:rsidRPr="00674CD7">
        <w:rPr>
          <w:rFonts w:hint="eastAsia"/>
          <w:sz w:val="21"/>
          <w:szCs w:val="21"/>
        </w:rPr>
        <w:t>,</w:t>
      </w:r>
      <w:r w:rsidR="00313E26" w:rsidRPr="00674CD7">
        <w:rPr>
          <w:rFonts w:hint="eastAsia"/>
          <w:sz w:val="21"/>
          <w:szCs w:val="21"/>
        </w:rPr>
        <w:t>2009-05-07.</w:t>
      </w:r>
    </w:p>
    <w:p w:rsidR="00313E26" w:rsidRPr="00674CD7" w:rsidRDefault="00736F72" w:rsidP="00736F72">
      <w:pPr>
        <w:rPr>
          <w:sz w:val="21"/>
          <w:szCs w:val="21"/>
        </w:rPr>
      </w:pPr>
      <w:r w:rsidRPr="00674CD7">
        <w:rPr>
          <w:rFonts w:hint="eastAsia"/>
          <w:sz w:val="21"/>
          <w:szCs w:val="21"/>
        </w:rPr>
        <w:t>[</w:t>
      </w:r>
      <w:r w:rsidR="00D17D99" w:rsidRPr="00674CD7">
        <w:rPr>
          <w:rFonts w:hint="eastAsia"/>
          <w:sz w:val="21"/>
          <w:szCs w:val="21"/>
        </w:rPr>
        <w:t xml:space="preserve">3] </w:t>
      </w:r>
      <w:r w:rsidR="007C3BD0" w:rsidRPr="00674CD7">
        <w:rPr>
          <w:rFonts w:hint="eastAsia"/>
          <w:sz w:val="21"/>
          <w:szCs w:val="21"/>
        </w:rPr>
        <w:t>辛运</w:t>
      </w:r>
      <w:proofErr w:type="gramStart"/>
      <w:r w:rsidR="007C3BD0" w:rsidRPr="00674CD7">
        <w:rPr>
          <w:rFonts w:hint="eastAsia"/>
          <w:sz w:val="21"/>
          <w:szCs w:val="21"/>
        </w:rPr>
        <w:t>帏</w:t>
      </w:r>
      <w:proofErr w:type="gramEnd"/>
      <w:r w:rsidR="007C3BD0" w:rsidRPr="00674CD7">
        <w:rPr>
          <w:rFonts w:hint="eastAsia"/>
          <w:sz w:val="21"/>
          <w:szCs w:val="21"/>
        </w:rPr>
        <w:t>,</w:t>
      </w:r>
      <w:r w:rsidR="007C3BD0" w:rsidRPr="00674CD7">
        <w:rPr>
          <w:rFonts w:hint="eastAsia"/>
          <w:sz w:val="21"/>
          <w:szCs w:val="21"/>
        </w:rPr>
        <w:t>饶一梅</w:t>
      </w:r>
      <w:r w:rsidR="007C3BD0" w:rsidRPr="00674CD7">
        <w:rPr>
          <w:rFonts w:hint="eastAsia"/>
          <w:sz w:val="21"/>
          <w:szCs w:val="21"/>
        </w:rPr>
        <w:t>,</w:t>
      </w:r>
      <w:r w:rsidR="00313E26" w:rsidRPr="00674CD7">
        <w:rPr>
          <w:rFonts w:hint="eastAsia"/>
          <w:sz w:val="21"/>
          <w:szCs w:val="21"/>
        </w:rPr>
        <w:t>马素霞</w:t>
      </w:r>
      <w:r w:rsidR="00313E26" w:rsidRPr="00674CD7">
        <w:rPr>
          <w:rFonts w:hint="eastAsia"/>
          <w:sz w:val="21"/>
          <w:szCs w:val="21"/>
        </w:rPr>
        <w:t>.Java</w:t>
      </w:r>
      <w:r w:rsidR="00313E26" w:rsidRPr="00674CD7">
        <w:rPr>
          <w:rFonts w:hint="eastAsia"/>
          <w:sz w:val="21"/>
          <w:szCs w:val="21"/>
        </w:rPr>
        <w:t>程序设计</w:t>
      </w:r>
      <w:r w:rsidR="00313E26" w:rsidRPr="00674CD7">
        <w:rPr>
          <w:rFonts w:hint="eastAsia"/>
          <w:sz w:val="21"/>
          <w:szCs w:val="21"/>
        </w:rPr>
        <w:t>[M].</w:t>
      </w:r>
      <w:r w:rsidR="00D17D99" w:rsidRPr="00674CD7">
        <w:rPr>
          <w:rFonts w:hint="eastAsia"/>
          <w:sz w:val="21"/>
          <w:szCs w:val="21"/>
        </w:rPr>
        <w:t>北京</w:t>
      </w:r>
      <w:r w:rsidR="00D17D99" w:rsidRPr="00674CD7">
        <w:rPr>
          <w:rFonts w:hint="eastAsia"/>
          <w:sz w:val="21"/>
          <w:szCs w:val="21"/>
        </w:rPr>
        <w:t>:</w:t>
      </w:r>
      <w:r w:rsidR="00D17D99" w:rsidRPr="00674CD7">
        <w:rPr>
          <w:rFonts w:hint="eastAsia"/>
          <w:sz w:val="21"/>
          <w:szCs w:val="21"/>
        </w:rPr>
        <w:t>清华大学出版社</w:t>
      </w:r>
      <w:r w:rsidR="00D17D99" w:rsidRPr="00674CD7">
        <w:rPr>
          <w:rFonts w:hint="eastAsia"/>
          <w:sz w:val="21"/>
          <w:szCs w:val="21"/>
        </w:rPr>
        <w:t>,</w:t>
      </w:r>
      <w:r w:rsidR="00313E26" w:rsidRPr="00674CD7">
        <w:rPr>
          <w:rFonts w:hint="eastAsia"/>
          <w:sz w:val="21"/>
          <w:szCs w:val="21"/>
        </w:rPr>
        <w:t>2006.</w:t>
      </w:r>
    </w:p>
    <w:p w:rsidR="00313E26" w:rsidRPr="00674CD7" w:rsidRDefault="00736F72" w:rsidP="00736F72">
      <w:pPr>
        <w:rPr>
          <w:sz w:val="21"/>
          <w:szCs w:val="21"/>
        </w:rPr>
      </w:pPr>
      <w:r w:rsidRPr="00674CD7">
        <w:rPr>
          <w:rFonts w:hint="eastAsia"/>
          <w:sz w:val="21"/>
          <w:szCs w:val="21"/>
        </w:rPr>
        <w:t>[</w:t>
      </w:r>
      <w:r w:rsidR="00D17D99" w:rsidRPr="00674CD7">
        <w:rPr>
          <w:rFonts w:hint="eastAsia"/>
          <w:sz w:val="21"/>
          <w:szCs w:val="21"/>
        </w:rPr>
        <w:t xml:space="preserve">4] </w:t>
      </w:r>
      <w:r w:rsidR="00313E26" w:rsidRPr="00674CD7">
        <w:rPr>
          <w:rFonts w:hint="eastAsia"/>
          <w:sz w:val="21"/>
          <w:szCs w:val="21"/>
        </w:rPr>
        <w:t>余志龙编著．</w:t>
      </w:r>
      <w:r w:rsidR="00313E26" w:rsidRPr="00674CD7">
        <w:rPr>
          <w:sz w:val="21"/>
          <w:szCs w:val="21"/>
        </w:rPr>
        <w:t>Google Android SDK</w:t>
      </w:r>
      <w:r w:rsidR="00313E26" w:rsidRPr="00674CD7">
        <w:rPr>
          <w:rFonts w:hint="eastAsia"/>
          <w:sz w:val="21"/>
          <w:szCs w:val="21"/>
        </w:rPr>
        <w:t>开发范例大全</w:t>
      </w:r>
      <w:r w:rsidR="00313E26" w:rsidRPr="00674CD7">
        <w:rPr>
          <w:rFonts w:hint="eastAsia"/>
          <w:sz w:val="21"/>
          <w:szCs w:val="21"/>
        </w:rPr>
        <w:t>[M]</w:t>
      </w:r>
      <w:r w:rsidR="00D17D99" w:rsidRPr="00674CD7">
        <w:rPr>
          <w:rFonts w:hint="eastAsia"/>
          <w:sz w:val="21"/>
          <w:szCs w:val="21"/>
        </w:rPr>
        <w:t>.</w:t>
      </w:r>
      <w:r w:rsidR="00313E26" w:rsidRPr="00674CD7">
        <w:rPr>
          <w:rFonts w:hint="eastAsia"/>
          <w:sz w:val="21"/>
          <w:szCs w:val="21"/>
        </w:rPr>
        <w:t>北京</w:t>
      </w:r>
      <w:r w:rsidR="00313E26" w:rsidRPr="00674CD7">
        <w:rPr>
          <w:rFonts w:hint="eastAsia"/>
          <w:sz w:val="21"/>
          <w:szCs w:val="21"/>
        </w:rPr>
        <w:t>:</w:t>
      </w:r>
      <w:r w:rsidR="00D17D99" w:rsidRPr="00674CD7">
        <w:rPr>
          <w:rFonts w:hint="eastAsia"/>
          <w:sz w:val="21"/>
          <w:szCs w:val="21"/>
        </w:rPr>
        <w:t>人民邮电出版社</w:t>
      </w:r>
      <w:r w:rsidR="00D17D99" w:rsidRPr="00674CD7">
        <w:rPr>
          <w:rFonts w:hint="eastAsia"/>
          <w:sz w:val="21"/>
          <w:szCs w:val="21"/>
        </w:rPr>
        <w:t>,</w:t>
      </w:r>
      <w:r w:rsidR="00313E26" w:rsidRPr="00674CD7">
        <w:rPr>
          <w:rFonts w:hint="eastAsia"/>
          <w:sz w:val="21"/>
          <w:szCs w:val="21"/>
        </w:rPr>
        <w:t>2009-7-1.</w:t>
      </w:r>
      <w:r w:rsidR="00A005FF" w:rsidRPr="00674CD7">
        <w:rPr>
          <w:rFonts w:hint="eastAsia"/>
          <w:sz w:val="21"/>
          <w:szCs w:val="21"/>
        </w:rPr>
        <w:t xml:space="preserve"> </w:t>
      </w:r>
    </w:p>
    <w:p w:rsidR="00A005FF" w:rsidRPr="00674CD7" w:rsidRDefault="00736F72" w:rsidP="00736F72">
      <w:pPr>
        <w:rPr>
          <w:sz w:val="21"/>
          <w:szCs w:val="21"/>
        </w:rPr>
      </w:pPr>
      <w:r w:rsidRPr="00674CD7">
        <w:rPr>
          <w:rFonts w:hint="eastAsia"/>
          <w:sz w:val="21"/>
          <w:szCs w:val="21"/>
        </w:rPr>
        <w:t>[</w:t>
      </w:r>
      <w:r w:rsidR="00D17D99" w:rsidRPr="00674CD7">
        <w:rPr>
          <w:rFonts w:hint="eastAsia"/>
          <w:sz w:val="21"/>
          <w:szCs w:val="21"/>
        </w:rPr>
        <w:t>5</w:t>
      </w:r>
      <w:r w:rsidR="00A005FF" w:rsidRPr="00674CD7">
        <w:rPr>
          <w:rFonts w:hint="eastAsia"/>
          <w:sz w:val="21"/>
          <w:szCs w:val="21"/>
        </w:rPr>
        <w:t>]</w:t>
      </w:r>
      <w:r w:rsidR="00D17D99" w:rsidRPr="00674CD7">
        <w:rPr>
          <w:rFonts w:hint="eastAsia"/>
          <w:sz w:val="21"/>
          <w:szCs w:val="21"/>
        </w:rPr>
        <w:t xml:space="preserve"> </w:t>
      </w:r>
      <w:r w:rsidR="00A005FF" w:rsidRPr="00674CD7">
        <w:rPr>
          <w:rFonts w:hint="eastAsia"/>
          <w:sz w:val="21"/>
          <w:szCs w:val="21"/>
        </w:rPr>
        <w:t>陈勋</w:t>
      </w:r>
      <w:r w:rsidR="00A005FF" w:rsidRPr="00674CD7">
        <w:rPr>
          <w:rFonts w:hint="eastAsia"/>
          <w:sz w:val="21"/>
          <w:szCs w:val="21"/>
        </w:rPr>
        <w:t xml:space="preserve">. </w:t>
      </w:r>
      <w:r w:rsidR="00A005FF" w:rsidRPr="00674CD7">
        <w:rPr>
          <w:rFonts w:hint="eastAsia"/>
          <w:sz w:val="21"/>
          <w:szCs w:val="21"/>
        </w:rPr>
        <w:t>基于</w:t>
      </w:r>
      <w:r w:rsidR="00A005FF" w:rsidRPr="00674CD7">
        <w:rPr>
          <w:rFonts w:hint="eastAsia"/>
          <w:sz w:val="21"/>
          <w:szCs w:val="21"/>
        </w:rPr>
        <w:t>android</w:t>
      </w:r>
      <w:r w:rsidR="00A005FF" w:rsidRPr="00674CD7">
        <w:rPr>
          <w:rFonts w:hint="eastAsia"/>
          <w:sz w:val="21"/>
          <w:szCs w:val="21"/>
        </w:rPr>
        <w:t>平台的资源管理器设计</w:t>
      </w:r>
      <w:r w:rsidR="00D17D99" w:rsidRPr="00674CD7">
        <w:rPr>
          <w:rFonts w:hint="eastAsia"/>
          <w:sz w:val="21"/>
          <w:szCs w:val="21"/>
        </w:rPr>
        <w:t>[D].</w:t>
      </w:r>
      <w:r w:rsidR="00A005FF" w:rsidRPr="00674CD7">
        <w:rPr>
          <w:rFonts w:hint="eastAsia"/>
          <w:sz w:val="21"/>
          <w:szCs w:val="21"/>
        </w:rPr>
        <w:t>电子科技大学</w:t>
      </w:r>
      <w:r w:rsidR="00D17D99" w:rsidRPr="00674CD7">
        <w:rPr>
          <w:rFonts w:hint="eastAsia"/>
          <w:sz w:val="21"/>
          <w:szCs w:val="21"/>
        </w:rPr>
        <w:t>,</w:t>
      </w:r>
      <w:r w:rsidR="00A005FF" w:rsidRPr="00674CD7">
        <w:rPr>
          <w:rFonts w:hint="eastAsia"/>
          <w:sz w:val="21"/>
          <w:szCs w:val="21"/>
        </w:rPr>
        <w:t>2011</w:t>
      </w:r>
      <w:r w:rsidRPr="00674CD7">
        <w:rPr>
          <w:rFonts w:hint="eastAsia"/>
          <w:sz w:val="21"/>
          <w:szCs w:val="21"/>
        </w:rPr>
        <w:t>.</w:t>
      </w:r>
    </w:p>
    <w:p w:rsidR="00A005FF" w:rsidRPr="00674CD7" w:rsidRDefault="00736F72" w:rsidP="00736F72">
      <w:pPr>
        <w:rPr>
          <w:sz w:val="21"/>
          <w:szCs w:val="21"/>
        </w:rPr>
      </w:pPr>
      <w:r w:rsidRPr="00674CD7">
        <w:rPr>
          <w:rFonts w:hint="eastAsia"/>
          <w:sz w:val="21"/>
          <w:szCs w:val="21"/>
        </w:rPr>
        <w:t>[</w:t>
      </w:r>
      <w:r w:rsidR="00D17D99" w:rsidRPr="00674CD7">
        <w:rPr>
          <w:rFonts w:hint="eastAsia"/>
          <w:sz w:val="21"/>
          <w:szCs w:val="21"/>
        </w:rPr>
        <w:t>6</w:t>
      </w:r>
      <w:r w:rsidR="00A005FF" w:rsidRPr="00674CD7">
        <w:rPr>
          <w:rFonts w:hint="eastAsia"/>
          <w:sz w:val="21"/>
          <w:szCs w:val="21"/>
        </w:rPr>
        <w:t>]</w:t>
      </w:r>
      <w:r w:rsidR="00D17D99" w:rsidRPr="00674CD7">
        <w:rPr>
          <w:rFonts w:hint="eastAsia"/>
          <w:sz w:val="21"/>
          <w:szCs w:val="21"/>
        </w:rPr>
        <w:t xml:space="preserve"> </w:t>
      </w:r>
      <w:proofErr w:type="gramStart"/>
      <w:r w:rsidR="00A005FF" w:rsidRPr="00674CD7">
        <w:rPr>
          <w:rFonts w:hint="eastAsia"/>
          <w:sz w:val="21"/>
          <w:szCs w:val="21"/>
        </w:rPr>
        <w:t>耿乙超</w:t>
      </w:r>
      <w:proofErr w:type="gramEnd"/>
      <w:r w:rsidR="00A005FF" w:rsidRPr="00674CD7">
        <w:rPr>
          <w:rFonts w:hint="eastAsia"/>
          <w:sz w:val="21"/>
          <w:szCs w:val="21"/>
        </w:rPr>
        <w:t>. Android</w:t>
      </w:r>
      <w:r w:rsidR="00A005FF" w:rsidRPr="00674CD7">
        <w:rPr>
          <w:rFonts w:hint="eastAsia"/>
          <w:sz w:val="21"/>
          <w:szCs w:val="21"/>
        </w:rPr>
        <w:t>平台下通讯录的研究与开发</w:t>
      </w:r>
      <w:r w:rsidR="00D17D99" w:rsidRPr="00674CD7">
        <w:rPr>
          <w:rFonts w:hint="eastAsia"/>
          <w:sz w:val="21"/>
          <w:szCs w:val="21"/>
        </w:rPr>
        <w:t>[D].</w:t>
      </w:r>
      <w:r w:rsidR="00A005FF" w:rsidRPr="00674CD7">
        <w:rPr>
          <w:rFonts w:hint="eastAsia"/>
          <w:sz w:val="21"/>
          <w:szCs w:val="21"/>
        </w:rPr>
        <w:t>西安电子科技大学</w:t>
      </w:r>
      <w:r w:rsidR="00A005FF" w:rsidRPr="00674CD7">
        <w:rPr>
          <w:rFonts w:hint="eastAsia"/>
          <w:sz w:val="21"/>
          <w:szCs w:val="21"/>
        </w:rPr>
        <w:t>, 2012.</w:t>
      </w:r>
    </w:p>
    <w:p w:rsidR="00A005FF" w:rsidRPr="00674CD7" w:rsidRDefault="00736F72" w:rsidP="00736F72">
      <w:pPr>
        <w:rPr>
          <w:sz w:val="21"/>
          <w:szCs w:val="21"/>
        </w:rPr>
      </w:pPr>
      <w:r w:rsidRPr="00674CD7">
        <w:rPr>
          <w:rFonts w:hint="eastAsia"/>
          <w:sz w:val="21"/>
          <w:szCs w:val="21"/>
        </w:rPr>
        <w:t>[</w:t>
      </w:r>
      <w:r w:rsidR="00D17D99" w:rsidRPr="00674CD7">
        <w:rPr>
          <w:rFonts w:hint="eastAsia"/>
          <w:sz w:val="21"/>
          <w:szCs w:val="21"/>
        </w:rPr>
        <w:t>7</w:t>
      </w:r>
      <w:r w:rsidR="00A005FF" w:rsidRPr="00674CD7">
        <w:rPr>
          <w:rFonts w:hint="eastAsia"/>
          <w:sz w:val="21"/>
          <w:szCs w:val="21"/>
        </w:rPr>
        <w:t>]</w:t>
      </w:r>
      <w:r w:rsidR="00D17D99" w:rsidRPr="00674CD7">
        <w:rPr>
          <w:rFonts w:hint="eastAsia"/>
          <w:sz w:val="21"/>
          <w:szCs w:val="21"/>
        </w:rPr>
        <w:t xml:space="preserve"> </w:t>
      </w:r>
      <w:r w:rsidR="00A005FF" w:rsidRPr="00674CD7">
        <w:rPr>
          <w:rFonts w:hint="eastAsia"/>
          <w:sz w:val="21"/>
          <w:szCs w:val="21"/>
        </w:rPr>
        <w:t>张燕</w:t>
      </w:r>
      <w:r w:rsidR="00A005FF" w:rsidRPr="00674CD7">
        <w:rPr>
          <w:rFonts w:hint="eastAsia"/>
          <w:sz w:val="21"/>
          <w:szCs w:val="21"/>
        </w:rPr>
        <w:t xml:space="preserve">. </w:t>
      </w:r>
      <w:r w:rsidR="00A005FF" w:rsidRPr="00674CD7">
        <w:rPr>
          <w:rFonts w:hint="eastAsia"/>
          <w:sz w:val="21"/>
          <w:szCs w:val="21"/>
        </w:rPr>
        <w:t>基于移动智能终端的教学平台的设计与实现</w:t>
      </w:r>
      <w:r w:rsidR="00D17D99" w:rsidRPr="00674CD7">
        <w:rPr>
          <w:rFonts w:hint="eastAsia"/>
          <w:sz w:val="21"/>
          <w:szCs w:val="21"/>
        </w:rPr>
        <w:t>[D].</w:t>
      </w:r>
      <w:r w:rsidR="00A005FF" w:rsidRPr="00674CD7">
        <w:rPr>
          <w:rFonts w:hint="eastAsia"/>
          <w:sz w:val="21"/>
          <w:szCs w:val="21"/>
        </w:rPr>
        <w:t>河北农业大学</w:t>
      </w:r>
      <w:r w:rsidR="00A005FF" w:rsidRPr="00674CD7">
        <w:rPr>
          <w:rFonts w:hint="eastAsia"/>
          <w:sz w:val="21"/>
          <w:szCs w:val="21"/>
        </w:rPr>
        <w:t>, 2013.</w:t>
      </w:r>
    </w:p>
    <w:p w:rsidR="00A005FF" w:rsidRPr="00674CD7" w:rsidRDefault="00736F72" w:rsidP="00736F72">
      <w:pPr>
        <w:rPr>
          <w:sz w:val="21"/>
          <w:szCs w:val="21"/>
        </w:rPr>
      </w:pPr>
      <w:r w:rsidRPr="00674CD7">
        <w:rPr>
          <w:sz w:val="21"/>
          <w:szCs w:val="21"/>
        </w:rPr>
        <w:t>[</w:t>
      </w:r>
      <w:r w:rsidR="00D17D99" w:rsidRPr="00674CD7">
        <w:rPr>
          <w:rFonts w:hint="eastAsia"/>
          <w:sz w:val="21"/>
          <w:szCs w:val="21"/>
        </w:rPr>
        <w:t>8</w:t>
      </w:r>
      <w:r w:rsidR="00D17D99" w:rsidRPr="00674CD7">
        <w:rPr>
          <w:sz w:val="21"/>
          <w:szCs w:val="21"/>
        </w:rPr>
        <w:t>]</w:t>
      </w:r>
      <w:r w:rsidR="00D17D99" w:rsidRPr="00674CD7">
        <w:rPr>
          <w:rFonts w:hint="eastAsia"/>
          <w:sz w:val="21"/>
          <w:szCs w:val="21"/>
        </w:rPr>
        <w:t xml:space="preserve"> </w:t>
      </w:r>
      <w:r w:rsidR="00A005FF" w:rsidRPr="00674CD7">
        <w:rPr>
          <w:sz w:val="21"/>
          <w:szCs w:val="21"/>
        </w:rPr>
        <w:t>张磊</w:t>
      </w:r>
      <w:r w:rsidR="00A005FF" w:rsidRPr="00674CD7">
        <w:rPr>
          <w:sz w:val="21"/>
          <w:szCs w:val="21"/>
        </w:rPr>
        <w:t xml:space="preserve">. </w:t>
      </w:r>
      <w:r w:rsidR="00A005FF" w:rsidRPr="00674CD7">
        <w:rPr>
          <w:sz w:val="21"/>
          <w:szCs w:val="21"/>
        </w:rPr>
        <w:t>基于</w:t>
      </w:r>
      <w:r w:rsidR="00A005FF" w:rsidRPr="00674CD7">
        <w:rPr>
          <w:sz w:val="21"/>
          <w:szCs w:val="21"/>
        </w:rPr>
        <w:t>Android</w:t>
      </w:r>
      <w:r w:rsidR="00A005FF" w:rsidRPr="00674CD7">
        <w:rPr>
          <w:sz w:val="21"/>
          <w:szCs w:val="21"/>
        </w:rPr>
        <w:t>平台的应用开发研究</w:t>
      </w:r>
      <w:r w:rsidR="00D17D99" w:rsidRPr="00674CD7">
        <w:rPr>
          <w:sz w:val="21"/>
          <w:szCs w:val="21"/>
        </w:rPr>
        <w:t>[J].</w:t>
      </w:r>
      <w:r w:rsidR="00A005FF" w:rsidRPr="00674CD7">
        <w:rPr>
          <w:sz w:val="21"/>
          <w:szCs w:val="21"/>
        </w:rPr>
        <w:t>计算机光盘软件与应用</w:t>
      </w:r>
      <w:r w:rsidR="00A005FF" w:rsidRPr="00674CD7">
        <w:rPr>
          <w:sz w:val="21"/>
          <w:szCs w:val="21"/>
        </w:rPr>
        <w:t>,2011(17)</w:t>
      </w:r>
      <w:r w:rsidR="00A005FF" w:rsidRPr="00674CD7">
        <w:rPr>
          <w:sz w:val="21"/>
          <w:szCs w:val="21"/>
        </w:rPr>
        <w:t>：</w:t>
      </w:r>
      <w:proofErr w:type="gramStart"/>
      <w:r w:rsidR="00A005FF" w:rsidRPr="00674CD7">
        <w:rPr>
          <w:sz w:val="21"/>
          <w:szCs w:val="21"/>
        </w:rPr>
        <w:t>211-211</w:t>
      </w:r>
      <w:r w:rsidRPr="00674CD7">
        <w:rPr>
          <w:rFonts w:hint="eastAsia"/>
          <w:sz w:val="21"/>
          <w:szCs w:val="21"/>
        </w:rPr>
        <w:t>.</w:t>
      </w:r>
      <w:proofErr w:type="gramEnd"/>
    </w:p>
    <w:p w:rsidR="00D87482" w:rsidRPr="00674CD7" w:rsidRDefault="00D17D99" w:rsidP="00736F72">
      <w:pPr>
        <w:rPr>
          <w:sz w:val="21"/>
          <w:szCs w:val="21"/>
        </w:rPr>
      </w:pPr>
      <w:r w:rsidRPr="00674CD7">
        <w:rPr>
          <w:sz w:val="21"/>
          <w:szCs w:val="21"/>
        </w:rPr>
        <w:t>[</w:t>
      </w:r>
      <w:r w:rsidRPr="00674CD7">
        <w:rPr>
          <w:rFonts w:hint="eastAsia"/>
          <w:sz w:val="21"/>
          <w:szCs w:val="21"/>
        </w:rPr>
        <w:t>9</w:t>
      </w:r>
      <w:r w:rsidRPr="00674CD7">
        <w:rPr>
          <w:sz w:val="21"/>
          <w:szCs w:val="21"/>
        </w:rPr>
        <w:t>]</w:t>
      </w:r>
      <w:r w:rsidRPr="00674CD7">
        <w:rPr>
          <w:rFonts w:hint="eastAsia"/>
          <w:sz w:val="21"/>
          <w:szCs w:val="21"/>
        </w:rPr>
        <w:t xml:space="preserve"> </w:t>
      </w:r>
      <w:r w:rsidR="00D87482" w:rsidRPr="00674CD7">
        <w:rPr>
          <w:sz w:val="21"/>
          <w:szCs w:val="21"/>
        </w:rPr>
        <w:t>匡冬芳</w:t>
      </w:r>
      <w:r w:rsidR="00D87482" w:rsidRPr="00674CD7">
        <w:rPr>
          <w:sz w:val="21"/>
          <w:szCs w:val="21"/>
        </w:rPr>
        <w:t>. Android</w:t>
      </w:r>
      <w:r w:rsidR="00D87482" w:rsidRPr="00674CD7">
        <w:rPr>
          <w:sz w:val="21"/>
          <w:szCs w:val="21"/>
        </w:rPr>
        <w:t>应用商店的机会</w:t>
      </w:r>
      <w:r w:rsidRPr="00674CD7">
        <w:rPr>
          <w:sz w:val="21"/>
          <w:szCs w:val="21"/>
        </w:rPr>
        <w:t>[J].</w:t>
      </w:r>
      <w:r w:rsidR="00D87482" w:rsidRPr="00674CD7">
        <w:rPr>
          <w:sz w:val="21"/>
          <w:szCs w:val="21"/>
        </w:rPr>
        <w:t>IT</w:t>
      </w:r>
      <w:r w:rsidR="00D87482" w:rsidRPr="00674CD7">
        <w:rPr>
          <w:sz w:val="21"/>
          <w:szCs w:val="21"/>
        </w:rPr>
        <w:t>经理世界</w:t>
      </w:r>
      <w:r w:rsidR="00D87482" w:rsidRPr="00674CD7">
        <w:rPr>
          <w:sz w:val="21"/>
          <w:szCs w:val="21"/>
        </w:rPr>
        <w:t>,2011(22):</w:t>
      </w:r>
      <w:proofErr w:type="gramStart"/>
      <w:r w:rsidR="00D87482" w:rsidRPr="00674CD7">
        <w:rPr>
          <w:sz w:val="21"/>
          <w:szCs w:val="21"/>
        </w:rPr>
        <w:t>60-61</w:t>
      </w:r>
      <w:r w:rsidR="00736F72" w:rsidRPr="00674CD7">
        <w:rPr>
          <w:rFonts w:hint="eastAsia"/>
          <w:sz w:val="21"/>
          <w:szCs w:val="21"/>
        </w:rPr>
        <w:t>.</w:t>
      </w:r>
      <w:proofErr w:type="gramEnd"/>
    </w:p>
    <w:p w:rsidR="00D17D99" w:rsidRPr="00674CD7" w:rsidRDefault="00736F72" w:rsidP="00736F72">
      <w:pPr>
        <w:rPr>
          <w:sz w:val="21"/>
          <w:szCs w:val="21"/>
        </w:rPr>
      </w:pPr>
      <w:r w:rsidRPr="00674CD7">
        <w:rPr>
          <w:sz w:val="21"/>
          <w:szCs w:val="21"/>
        </w:rPr>
        <w:t>[</w:t>
      </w:r>
      <w:r w:rsidRPr="00674CD7">
        <w:rPr>
          <w:rFonts w:hint="eastAsia"/>
          <w:sz w:val="21"/>
          <w:szCs w:val="21"/>
        </w:rPr>
        <w:t>1</w:t>
      </w:r>
      <w:r w:rsidR="00CE1982" w:rsidRPr="00674CD7">
        <w:rPr>
          <w:rFonts w:hint="eastAsia"/>
          <w:sz w:val="21"/>
          <w:szCs w:val="21"/>
        </w:rPr>
        <w:t>0</w:t>
      </w:r>
      <w:r w:rsidR="00D87482" w:rsidRPr="00674CD7">
        <w:rPr>
          <w:sz w:val="21"/>
          <w:szCs w:val="21"/>
        </w:rPr>
        <w:t xml:space="preserve">] </w:t>
      </w:r>
      <w:proofErr w:type="gramStart"/>
      <w:r w:rsidR="00D87482" w:rsidRPr="00674CD7">
        <w:rPr>
          <w:sz w:val="21"/>
          <w:szCs w:val="21"/>
        </w:rPr>
        <w:t>汪源</w:t>
      </w:r>
      <w:proofErr w:type="gramEnd"/>
      <w:r w:rsidR="00D87482" w:rsidRPr="00674CD7">
        <w:rPr>
          <w:sz w:val="21"/>
          <w:szCs w:val="21"/>
        </w:rPr>
        <w:t>,</w:t>
      </w:r>
      <w:r w:rsidR="00D87482" w:rsidRPr="00674CD7">
        <w:rPr>
          <w:sz w:val="21"/>
          <w:szCs w:val="21"/>
        </w:rPr>
        <w:t>刘芳</w:t>
      </w:r>
      <w:r w:rsidR="00D87482" w:rsidRPr="00674CD7">
        <w:rPr>
          <w:sz w:val="21"/>
          <w:szCs w:val="21"/>
        </w:rPr>
        <w:t>. Android</w:t>
      </w:r>
      <w:r w:rsidR="00D87482" w:rsidRPr="00674CD7">
        <w:rPr>
          <w:sz w:val="21"/>
          <w:szCs w:val="21"/>
        </w:rPr>
        <w:t>的进程与单线程模型浅析</w:t>
      </w:r>
      <w:r w:rsidR="00D17D99" w:rsidRPr="00674CD7">
        <w:rPr>
          <w:sz w:val="21"/>
          <w:szCs w:val="21"/>
        </w:rPr>
        <w:t>[J].</w:t>
      </w:r>
      <w:r w:rsidR="00D17D99" w:rsidRPr="00674CD7">
        <w:rPr>
          <w:sz w:val="21"/>
          <w:szCs w:val="21"/>
        </w:rPr>
        <w:t>仪器仪表用户</w:t>
      </w:r>
      <w:r w:rsidR="00D17D99" w:rsidRPr="00674CD7">
        <w:rPr>
          <w:rFonts w:hint="eastAsia"/>
          <w:sz w:val="21"/>
          <w:szCs w:val="21"/>
        </w:rPr>
        <w:t>,</w:t>
      </w:r>
      <w:r w:rsidR="00D87482" w:rsidRPr="00674CD7">
        <w:rPr>
          <w:sz w:val="21"/>
          <w:szCs w:val="21"/>
        </w:rPr>
        <w:t>2011,(5):</w:t>
      </w:r>
      <w:proofErr w:type="gramStart"/>
      <w:r w:rsidR="00D87482" w:rsidRPr="00674CD7">
        <w:rPr>
          <w:sz w:val="21"/>
          <w:szCs w:val="21"/>
        </w:rPr>
        <w:t>30-31</w:t>
      </w:r>
      <w:r w:rsidRPr="00674CD7">
        <w:rPr>
          <w:rFonts w:hint="eastAsia"/>
          <w:sz w:val="21"/>
          <w:szCs w:val="21"/>
        </w:rPr>
        <w:t>.</w:t>
      </w:r>
      <w:proofErr w:type="gramEnd"/>
    </w:p>
    <w:p w:rsidR="00D17D99" w:rsidRPr="00674CD7" w:rsidRDefault="00D17D99" w:rsidP="00D17D99">
      <w:pPr>
        <w:rPr>
          <w:sz w:val="21"/>
          <w:szCs w:val="21"/>
        </w:rPr>
      </w:pPr>
      <w:r w:rsidRPr="00674CD7">
        <w:rPr>
          <w:rFonts w:hint="eastAsia"/>
          <w:sz w:val="21"/>
          <w:szCs w:val="21"/>
        </w:rPr>
        <w:t>[</w:t>
      </w:r>
      <w:r w:rsidR="00CE1982" w:rsidRPr="00674CD7">
        <w:rPr>
          <w:rFonts w:hint="eastAsia"/>
          <w:sz w:val="21"/>
          <w:szCs w:val="21"/>
        </w:rPr>
        <w:t>11</w:t>
      </w:r>
      <w:r w:rsidRPr="00674CD7">
        <w:rPr>
          <w:rFonts w:hint="eastAsia"/>
          <w:sz w:val="21"/>
          <w:szCs w:val="21"/>
        </w:rPr>
        <w:t xml:space="preserve">] </w:t>
      </w:r>
      <w:r w:rsidRPr="00674CD7">
        <w:rPr>
          <w:rFonts w:hint="eastAsia"/>
          <w:sz w:val="21"/>
          <w:szCs w:val="21"/>
        </w:rPr>
        <w:t>何玉杰</w:t>
      </w:r>
      <w:r w:rsidRPr="00674CD7">
        <w:rPr>
          <w:rFonts w:hint="eastAsia"/>
          <w:sz w:val="21"/>
          <w:szCs w:val="21"/>
        </w:rPr>
        <w:t>.</w:t>
      </w:r>
      <w:r w:rsidRPr="00674CD7">
        <w:rPr>
          <w:rFonts w:hint="eastAsia"/>
          <w:sz w:val="21"/>
          <w:szCs w:val="21"/>
        </w:rPr>
        <w:t>数据库原理与应用</w:t>
      </w:r>
      <w:r w:rsidRPr="00674CD7">
        <w:rPr>
          <w:rFonts w:hint="eastAsia"/>
          <w:sz w:val="21"/>
          <w:szCs w:val="21"/>
        </w:rPr>
        <w:t>[M].</w:t>
      </w:r>
      <w:r w:rsidRPr="00674CD7">
        <w:rPr>
          <w:rFonts w:hint="eastAsia"/>
          <w:sz w:val="21"/>
          <w:szCs w:val="21"/>
        </w:rPr>
        <w:t>北京：机械工业出版社</w:t>
      </w:r>
      <w:r w:rsidRPr="00674CD7">
        <w:rPr>
          <w:rFonts w:hint="eastAsia"/>
          <w:sz w:val="21"/>
          <w:szCs w:val="21"/>
        </w:rPr>
        <w:t>,2007.</w:t>
      </w:r>
    </w:p>
    <w:p w:rsidR="00A005FF" w:rsidRPr="00674CD7" w:rsidRDefault="00A005FF" w:rsidP="00736F72">
      <w:pPr>
        <w:rPr>
          <w:sz w:val="21"/>
          <w:szCs w:val="21"/>
        </w:rPr>
      </w:pPr>
      <w:r w:rsidRPr="00674CD7">
        <w:rPr>
          <w:rFonts w:hint="eastAsia"/>
          <w:sz w:val="21"/>
          <w:szCs w:val="21"/>
        </w:rPr>
        <w:t>[</w:t>
      </w:r>
      <w:r w:rsidR="00736F72" w:rsidRPr="00674CD7">
        <w:rPr>
          <w:rFonts w:hint="eastAsia"/>
          <w:sz w:val="21"/>
          <w:szCs w:val="21"/>
        </w:rPr>
        <w:t>12</w:t>
      </w:r>
      <w:r w:rsidRPr="00674CD7">
        <w:rPr>
          <w:rFonts w:hint="eastAsia"/>
          <w:sz w:val="21"/>
          <w:szCs w:val="21"/>
        </w:rPr>
        <w:t>]</w:t>
      </w:r>
      <w:r w:rsidR="00D17D99" w:rsidRPr="00674CD7">
        <w:rPr>
          <w:rFonts w:hint="eastAsia"/>
          <w:sz w:val="21"/>
          <w:szCs w:val="21"/>
        </w:rPr>
        <w:t xml:space="preserve"> </w:t>
      </w:r>
      <w:r w:rsidRPr="00674CD7">
        <w:rPr>
          <w:sz w:val="21"/>
          <w:szCs w:val="21"/>
        </w:rPr>
        <w:t>Wontae Choi</w:t>
      </w:r>
      <w:proofErr w:type="gramStart"/>
      <w:r w:rsidRPr="00674CD7">
        <w:rPr>
          <w:rFonts w:hint="eastAsia"/>
          <w:sz w:val="21"/>
          <w:szCs w:val="21"/>
        </w:rPr>
        <w:t>,</w:t>
      </w:r>
      <w:r w:rsidRPr="00674CD7">
        <w:rPr>
          <w:sz w:val="21"/>
          <w:szCs w:val="21"/>
        </w:rPr>
        <w:t>Jayanthkumar</w:t>
      </w:r>
      <w:proofErr w:type="gramEnd"/>
      <w:r w:rsidRPr="00674CD7">
        <w:rPr>
          <w:sz w:val="21"/>
          <w:szCs w:val="21"/>
        </w:rPr>
        <w:t xml:space="preserve"> Kannan</w:t>
      </w:r>
      <w:r w:rsidRPr="00674CD7">
        <w:rPr>
          <w:rFonts w:hint="eastAsia"/>
          <w:sz w:val="21"/>
          <w:szCs w:val="21"/>
        </w:rPr>
        <w:t>,</w:t>
      </w:r>
      <w:r w:rsidRPr="00674CD7">
        <w:rPr>
          <w:sz w:val="21"/>
          <w:szCs w:val="21"/>
        </w:rPr>
        <w:t>Domagoj Babic</w:t>
      </w:r>
      <w:r w:rsidRPr="00674CD7">
        <w:rPr>
          <w:rFonts w:hint="eastAsia"/>
          <w:sz w:val="21"/>
          <w:szCs w:val="21"/>
        </w:rPr>
        <w:t>.</w:t>
      </w:r>
      <w:r w:rsidRPr="00674CD7">
        <w:rPr>
          <w:sz w:val="21"/>
          <w:szCs w:val="21"/>
        </w:rPr>
        <w:t>A scalable,flow-and-context-sensitive taint analysis of android applications</w:t>
      </w:r>
      <w:r w:rsidRPr="00674CD7">
        <w:rPr>
          <w:rFonts w:hint="eastAsia"/>
          <w:sz w:val="21"/>
          <w:szCs w:val="21"/>
        </w:rPr>
        <w:t>[J].</w:t>
      </w:r>
      <w:r w:rsidRPr="00674CD7">
        <w:rPr>
          <w:rFonts w:cs="Arial"/>
          <w:color w:val="7C7C7C"/>
          <w:sz w:val="21"/>
          <w:szCs w:val="21"/>
          <w:shd w:val="clear" w:color="auto" w:fill="FFFFFF"/>
        </w:rPr>
        <w:t xml:space="preserve"> </w:t>
      </w:r>
      <w:r w:rsidRPr="00674CD7">
        <w:rPr>
          <w:sz w:val="21"/>
          <w:szCs w:val="21"/>
        </w:rPr>
        <w:t>Google Inc. 1600 Amphitheatre Parkway</w:t>
      </w:r>
      <w:proofErr w:type="gramStart"/>
      <w:r w:rsidRPr="00674CD7">
        <w:rPr>
          <w:rFonts w:hint="eastAsia"/>
          <w:sz w:val="21"/>
          <w:szCs w:val="21"/>
        </w:rPr>
        <w:t>,2019</w:t>
      </w:r>
      <w:proofErr w:type="gramEnd"/>
      <w:r w:rsidR="00D17D99" w:rsidRPr="00674CD7">
        <w:rPr>
          <w:rFonts w:hint="eastAsia"/>
          <w:sz w:val="21"/>
          <w:szCs w:val="21"/>
        </w:rPr>
        <w:t>.</w:t>
      </w:r>
      <w:r w:rsidRPr="00674CD7">
        <w:rPr>
          <w:sz w:val="21"/>
          <w:szCs w:val="21"/>
        </w:rPr>
        <w:t xml:space="preserve"> </w:t>
      </w:r>
      <w:r w:rsidR="00313E26" w:rsidRPr="00674CD7">
        <w:rPr>
          <w:sz w:val="21"/>
          <w:szCs w:val="21"/>
        </w:rPr>
        <w:t>[1</w:t>
      </w:r>
      <w:r w:rsidR="00736F72" w:rsidRPr="00674CD7">
        <w:rPr>
          <w:rFonts w:hint="eastAsia"/>
          <w:sz w:val="21"/>
          <w:szCs w:val="21"/>
        </w:rPr>
        <w:t>3</w:t>
      </w:r>
      <w:r w:rsidR="00D17D99" w:rsidRPr="00674CD7">
        <w:rPr>
          <w:sz w:val="21"/>
          <w:szCs w:val="21"/>
        </w:rPr>
        <w:t>]</w:t>
      </w:r>
      <w:r w:rsidR="00313E26" w:rsidRPr="00674CD7">
        <w:rPr>
          <w:sz w:val="21"/>
          <w:szCs w:val="21"/>
        </w:rPr>
        <w:t>Rachit Mohan Ga</w:t>
      </w:r>
      <w:r w:rsidRPr="00674CD7">
        <w:rPr>
          <w:sz w:val="21"/>
          <w:szCs w:val="21"/>
        </w:rPr>
        <w:t>rg,YaminiSood,Balaji Kottana,PallaviTotlani.A Framework Based</w:t>
      </w:r>
      <w:r w:rsidR="00313E26" w:rsidRPr="00674CD7">
        <w:rPr>
          <w:sz w:val="21"/>
          <w:szCs w:val="21"/>
        </w:rPr>
        <w:t>Approach for the Develop</w:t>
      </w:r>
      <w:r w:rsidRPr="00674CD7">
        <w:rPr>
          <w:sz w:val="21"/>
          <w:szCs w:val="21"/>
        </w:rPr>
        <w:t>ment of Web Based Applications </w:t>
      </w:r>
      <w:r w:rsidR="00313E26" w:rsidRPr="00674CD7">
        <w:rPr>
          <w:sz w:val="21"/>
          <w:szCs w:val="21"/>
        </w:rPr>
        <w:t>Waknaghat[J].Jaypee University of Inform</w:t>
      </w:r>
      <w:r w:rsidRPr="00674CD7">
        <w:rPr>
          <w:sz w:val="21"/>
          <w:szCs w:val="21"/>
        </w:rPr>
        <w:t>ation Technology,2011,1(1):1-4.</w:t>
      </w:r>
    </w:p>
    <w:p w:rsidR="00A005FF" w:rsidRPr="00674CD7" w:rsidRDefault="00313E26" w:rsidP="00A005FF">
      <w:pPr>
        <w:rPr>
          <w:sz w:val="21"/>
          <w:szCs w:val="21"/>
        </w:rPr>
      </w:pPr>
      <w:r w:rsidRPr="00674CD7">
        <w:rPr>
          <w:sz w:val="21"/>
          <w:szCs w:val="21"/>
        </w:rPr>
        <w:t>[</w:t>
      </w:r>
      <w:r w:rsidRPr="00674CD7">
        <w:rPr>
          <w:rFonts w:hint="eastAsia"/>
          <w:sz w:val="21"/>
          <w:szCs w:val="21"/>
        </w:rPr>
        <w:t>14</w:t>
      </w:r>
      <w:r w:rsidR="00A005FF" w:rsidRPr="00674CD7">
        <w:rPr>
          <w:sz w:val="21"/>
          <w:szCs w:val="21"/>
        </w:rPr>
        <w:t xml:space="preserve">] </w:t>
      </w:r>
      <w:r w:rsidR="00736F72" w:rsidRPr="00674CD7">
        <w:rPr>
          <w:sz w:val="21"/>
          <w:szCs w:val="21"/>
        </w:rPr>
        <w:t>Henry Labordre</w:t>
      </w:r>
      <w:proofErr w:type="gramStart"/>
      <w:r w:rsidR="00736F72" w:rsidRPr="00674CD7">
        <w:rPr>
          <w:sz w:val="21"/>
          <w:szCs w:val="21"/>
        </w:rPr>
        <w:t>,Vincent</w:t>
      </w:r>
      <w:proofErr w:type="gramEnd"/>
      <w:r w:rsidR="00736F72" w:rsidRPr="00674CD7">
        <w:rPr>
          <w:sz w:val="21"/>
          <w:szCs w:val="21"/>
        </w:rPr>
        <w:t xml:space="preserve"> Jonack.</w:t>
      </w:r>
      <w:r w:rsidRPr="00674CD7">
        <w:rPr>
          <w:sz w:val="21"/>
          <w:szCs w:val="21"/>
        </w:rPr>
        <w:t>SMS and MMS interworking in mobile networ</w:t>
      </w:r>
      <w:r w:rsidR="007C3BD0" w:rsidRPr="00674CD7">
        <w:rPr>
          <w:sz w:val="21"/>
          <w:szCs w:val="21"/>
        </w:rPr>
        <w:t>ks</w:t>
      </w:r>
      <w:r w:rsidR="00736F72" w:rsidRPr="00674CD7">
        <w:rPr>
          <w:rFonts w:hint="eastAsia"/>
          <w:sz w:val="21"/>
          <w:szCs w:val="21"/>
        </w:rPr>
        <w:t>[D</w:t>
      </w:r>
      <w:r w:rsidR="00736F72" w:rsidRPr="00674CD7">
        <w:rPr>
          <w:sz w:val="21"/>
          <w:szCs w:val="21"/>
        </w:rPr>
        <w:t>]</w:t>
      </w:r>
      <w:r w:rsidR="007C3BD0" w:rsidRPr="00674CD7">
        <w:rPr>
          <w:sz w:val="21"/>
          <w:szCs w:val="21"/>
        </w:rPr>
        <w:t>.Boston: Artech House, 2004</w:t>
      </w:r>
      <w:r w:rsidR="00A005FF" w:rsidRPr="00674CD7">
        <w:rPr>
          <w:sz w:val="21"/>
          <w:szCs w:val="21"/>
        </w:rPr>
        <w:t>.</w:t>
      </w:r>
    </w:p>
    <w:p w:rsidR="00313E26" w:rsidRPr="00674CD7" w:rsidRDefault="00736F72" w:rsidP="00A005FF">
      <w:pPr>
        <w:rPr>
          <w:sz w:val="21"/>
          <w:szCs w:val="21"/>
        </w:rPr>
      </w:pPr>
      <w:r w:rsidRPr="00674CD7">
        <w:rPr>
          <w:rFonts w:hint="eastAsia"/>
          <w:sz w:val="21"/>
          <w:szCs w:val="21"/>
        </w:rPr>
        <w:t>[15</w:t>
      </w:r>
      <w:r w:rsidR="00313E26" w:rsidRPr="00674CD7">
        <w:rPr>
          <w:rFonts w:hint="eastAsia"/>
          <w:sz w:val="21"/>
          <w:szCs w:val="21"/>
        </w:rPr>
        <w:t xml:space="preserve">] </w:t>
      </w:r>
      <w:r w:rsidR="00313E26" w:rsidRPr="00674CD7">
        <w:rPr>
          <w:sz w:val="21"/>
          <w:szCs w:val="21"/>
        </w:rPr>
        <w:t xml:space="preserve">Lan Sommerville.Software </w:t>
      </w:r>
      <w:proofErr w:type="gramStart"/>
      <w:r w:rsidR="00313E26" w:rsidRPr="00674CD7">
        <w:rPr>
          <w:sz w:val="21"/>
          <w:szCs w:val="21"/>
        </w:rPr>
        <w:t>Engineering[</w:t>
      </w:r>
      <w:proofErr w:type="gramEnd"/>
      <w:r w:rsidR="00313E26" w:rsidRPr="00674CD7">
        <w:rPr>
          <w:sz w:val="21"/>
          <w:szCs w:val="21"/>
        </w:rPr>
        <w:t>M].</w:t>
      </w:r>
      <w:r w:rsidRPr="00674CD7">
        <w:rPr>
          <w:rFonts w:hint="eastAsia"/>
          <w:sz w:val="21"/>
          <w:szCs w:val="21"/>
        </w:rPr>
        <w:t xml:space="preserve"> </w:t>
      </w:r>
      <w:r w:rsidR="00313E26" w:rsidRPr="00674CD7">
        <w:rPr>
          <w:sz w:val="21"/>
          <w:szCs w:val="21"/>
        </w:rPr>
        <w:t>Addison Wesley</w:t>
      </w:r>
      <w:proofErr w:type="gramStart"/>
      <w:r w:rsidR="00313E26" w:rsidRPr="00674CD7">
        <w:rPr>
          <w:sz w:val="21"/>
          <w:szCs w:val="21"/>
        </w:rPr>
        <w:t>,2004</w:t>
      </w:r>
      <w:proofErr w:type="gramEnd"/>
      <w:r w:rsidR="00313E26" w:rsidRPr="00674CD7">
        <w:rPr>
          <w:sz w:val="21"/>
          <w:szCs w:val="21"/>
        </w:rPr>
        <w:t>.</w:t>
      </w:r>
    </w:p>
    <w:p w:rsidR="00313E26" w:rsidRPr="00674CD7" w:rsidRDefault="00736F72" w:rsidP="00313E26">
      <w:pPr>
        <w:autoSpaceDN w:val="0"/>
        <w:rPr>
          <w:sz w:val="21"/>
          <w:szCs w:val="21"/>
        </w:rPr>
      </w:pPr>
      <w:r w:rsidRPr="00674CD7">
        <w:rPr>
          <w:sz w:val="21"/>
          <w:szCs w:val="21"/>
        </w:rPr>
        <w:t>[1</w:t>
      </w:r>
      <w:r w:rsidRPr="00674CD7">
        <w:rPr>
          <w:rFonts w:hint="eastAsia"/>
          <w:sz w:val="21"/>
          <w:szCs w:val="21"/>
        </w:rPr>
        <w:t>6</w:t>
      </w:r>
      <w:r w:rsidR="00313E26" w:rsidRPr="00674CD7">
        <w:rPr>
          <w:sz w:val="21"/>
          <w:szCs w:val="21"/>
        </w:rPr>
        <w:t>] RogerS.Pressman.SoftwareEngineering</w:t>
      </w:r>
      <w:proofErr w:type="gramStart"/>
      <w:r w:rsidR="00313E26" w:rsidRPr="00674CD7">
        <w:rPr>
          <w:sz w:val="21"/>
          <w:szCs w:val="21"/>
        </w:rPr>
        <w:t>:APractitioner's</w:t>
      </w:r>
      <w:proofErr w:type="gramEnd"/>
      <w:r w:rsidR="00313E26" w:rsidRPr="00674CD7">
        <w:rPr>
          <w:sz w:val="21"/>
          <w:szCs w:val="21"/>
        </w:rPr>
        <w:t xml:space="preserve"> Approach[M].McGraw-Hill,2001.</w:t>
      </w:r>
    </w:p>
    <w:p w:rsidR="008B76AC" w:rsidRPr="00674CD7" w:rsidRDefault="00736F72" w:rsidP="00313E26">
      <w:pPr>
        <w:rPr>
          <w:sz w:val="21"/>
          <w:szCs w:val="21"/>
        </w:rPr>
      </w:pPr>
      <w:r w:rsidRPr="00674CD7">
        <w:rPr>
          <w:sz w:val="21"/>
          <w:szCs w:val="21"/>
        </w:rPr>
        <w:t>[1</w:t>
      </w:r>
      <w:r w:rsidRPr="00674CD7">
        <w:rPr>
          <w:rFonts w:hint="eastAsia"/>
          <w:sz w:val="21"/>
          <w:szCs w:val="21"/>
        </w:rPr>
        <w:t>7</w:t>
      </w:r>
      <w:r w:rsidR="00313E26" w:rsidRPr="00674CD7">
        <w:rPr>
          <w:sz w:val="21"/>
          <w:szCs w:val="21"/>
        </w:rPr>
        <w:t xml:space="preserve">] Bruce Eckle.Think in Java 2nd </w:t>
      </w:r>
      <w:proofErr w:type="gramStart"/>
      <w:r w:rsidR="00313E26" w:rsidRPr="00674CD7">
        <w:rPr>
          <w:sz w:val="21"/>
          <w:szCs w:val="21"/>
        </w:rPr>
        <w:t>Edition[</w:t>
      </w:r>
      <w:proofErr w:type="gramEnd"/>
      <w:r w:rsidR="00313E26" w:rsidRPr="00674CD7">
        <w:rPr>
          <w:sz w:val="21"/>
          <w:szCs w:val="21"/>
        </w:rPr>
        <w:t>M].</w:t>
      </w:r>
      <w:r w:rsidRPr="00674CD7">
        <w:rPr>
          <w:rFonts w:hint="eastAsia"/>
          <w:sz w:val="21"/>
          <w:szCs w:val="21"/>
        </w:rPr>
        <w:t xml:space="preserve"> </w:t>
      </w:r>
      <w:r w:rsidR="00313E26" w:rsidRPr="00674CD7">
        <w:rPr>
          <w:sz w:val="21"/>
          <w:szCs w:val="21"/>
        </w:rPr>
        <w:t>Prentice Hall</w:t>
      </w:r>
      <w:proofErr w:type="gramStart"/>
      <w:r w:rsidR="00313E26" w:rsidRPr="00674CD7">
        <w:rPr>
          <w:rFonts w:hint="eastAsia"/>
          <w:sz w:val="21"/>
          <w:szCs w:val="21"/>
        </w:rPr>
        <w:t>,2000</w:t>
      </w:r>
      <w:proofErr w:type="gramEnd"/>
      <w:r w:rsidR="00313E26" w:rsidRPr="00674CD7">
        <w:rPr>
          <w:rFonts w:hint="eastAsia"/>
          <w:sz w:val="21"/>
          <w:szCs w:val="21"/>
        </w:rPr>
        <w:t>.</w:t>
      </w:r>
    </w:p>
    <w:p w:rsidR="008B76AC" w:rsidRDefault="008B76AC">
      <w:pPr>
        <w:widowControl/>
        <w:adjustRightInd/>
        <w:snapToGrid/>
        <w:spacing w:line="240" w:lineRule="auto"/>
        <w:rPr>
          <w:rFonts w:ascii="宋体" w:hAnsi="宋体"/>
          <w:sz w:val="21"/>
          <w:szCs w:val="21"/>
        </w:rPr>
      </w:pPr>
      <w:r>
        <w:rPr>
          <w:rFonts w:ascii="宋体" w:hAnsi="宋体"/>
          <w:sz w:val="21"/>
          <w:szCs w:val="21"/>
        </w:rPr>
        <w:br w:type="page"/>
      </w:r>
    </w:p>
    <w:p w:rsidR="00313E26" w:rsidRPr="00A75129" w:rsidRDefault="00313E26" w:rsidP="00A75129">
      <w:pPr>
        <w:pStyle w:val="1"/>
        <w:tabs>
          <w:tab w:val="clear" w:pos="377"/>
        </w:tabs>
        <w:spacing w:after="240"/>
        <w:jc w:val="center"/>
        <w:rPr>
          <w:rFonts w:hAnsi="黑体"/>
        </w:rPr>
      </w:pPr>
      <w:bookmarkStart w:id="210" w:name="_Toc18887"/>
      <w:bookmarkStart w:id="211" w:name="_Toc8023543"/>
      <w:r w:rsidRPr="00A75129">
        <w:rPr>
          <w:rFonts w:hAnsi="黑体" w:hint="eastAsia"/>
        </w:rPr>
        <w:lastRenderedPageBreak/>
        <w:t>致</w:t>
      </w:r>
      <w:r w:rsidR="00A75129">
        <w:rPr>
          <w:rFonts w:hAnsi="黑体" w:hint="eastAsia"/>
        </w:rPr>
        <w:t xml:space="preserve"> </w:t>
      </w:r>
      <w:r w:rsidRPr="00A75129">
        <w:rPr>
          <w:rFonts w:hAnsi="黑体" w:hint="eastAsia"/>
        </w:rPr>
        <w:t>谢</w:t>
      </w:r>
      <w:bookmarkEnd w:id="210"/>
      <w:bookmarkEnd w:id="211"/>
    </w:p>
    <w:p w:rsidR="00B37D64" w:rsidRPr="00B37D64" w:rsidRDefault="00B37D64" w:rsidP="00B37D64">
      <w:pPr>
        <w:pStyle w:val="22"/>
        <w:spacing w:line="300" w:lineRule="auto"/>
        <w:ind w:firstLine="482"/>
        <w:jc w:val="left"/>
        <w:rPr>
          <w:rFonts w:ascii="宋体" w:hAnsi="宋体" w:cs="Times New Roman"/>
          <w:szCs w:val="24"/>
        </w:rPr>
      </w:pPr>
      <w:r w:rsidRPr="00B37D64">
        <w:rPr>
          <w:rFonts w:ascii="宋体" w:hAnsi="宋体" w:cs="Times New Roman" w:hint="eastAsia"/>
          <w:szCs w:val="24"/>
        </w:rPr>
        <w:t>能顺利完成此次的</w:t>
      </w:r>
      <w:r>
        <w:rPr>
          <w:rFonts w:ascii="宋体" w:hAnsi="宋体" w:cs="Times New Roman" w:hint="eastAsia"/>
          <w:szCs w:val="24"/>
        </w:rPr>
        <w:t>毕业设计</w:t>
      </w:r>
      <w:r w:rsidRPr="00B37D64">
        <w:rPr>
          <w:rFonts w:ascii="宋体" w:hAnsi="宋体" w:cs="Times New Roman" w:hint="eastAsia"/>
          <w:szCs w:val="24"/>
        </w:rPr>
        <w:t>，我要真诚的感谢我的</w:t>
      </w:r>
      <w:r w:rsidR="00EC2163">
        <w:rPr>
          <w:rFonts w:ascii="宋体" w:hAnsi="宋体" w:cs="Times New Roman" w:hint="eastAsia"/>
          <w:szCs w:val="24"/>
        </w:rPr>
        <w:t>指导</w:t>
      </w:r>
      <w:r w:rsidRPr="00B37D64">
        <w:rPr>
          <w:rFonts w:ascii="宋体" w:hAnsi="宋体" w:cs="Times New Roman" w:hint="eastAsia"/>
          <w:szCs w:val="24"/>
        </w:rPr>
        <w:t>老师和帮助过我的同学们，是他们的支持和帮助使我能成功的完成这次</w:t>
      </w:r>
      <w:r>
        <w:rPr>
          <w:rFonts w:ascii="宋体" w:hAnsi="宋体" w:cs="Times New Roman" w:hint="eastAsia"/>
          <w:szCs w:val="24"/>
        </w:rPr>
        <w:t>毕业设计</w:t>
      </w:r>
      <w:r w:rsidRPr="00B37D64">
        <w:rPr>
          <w:rFonts w:ascii="宋体" w:hAnsi="宋体" w:cs="Times New Roman" w:hint="eastAsia"/>
          <w:szCs w:val="24"/>
        </w:rPr>
        <w:t>。老师的悉心指导和大力支持，给予了</w:t>
      </w:r>
      <w:r>
        <w:rPr>
          <w:rFonts w:ascii="宋体" w:hAnsi="宋体" w:cs="Times New Roman" w:hint="eastAsia"/>
          <w:szCs w:val="24"/>
        </w:rPr>
        <w:t>我</w:t>
      </w:r>
      <w:r w:rsidRPr="00B37D64">
        <w:rPr>
          <w:rFonts w:ascii="宋体" w:hAnsi="宋体" w:cs="Times New Roman" w:hint="eastAsia"/>
          <w:szCs w:val="24"/>
        </w:rPr>
        <w:t>非常大的帮助。另外是我的同学和朋友们，是他们不厌其烦的给我解答我遇到的问题，给我一些宝贵的建议和肯定，才使得我能够完成</w:t>
      </w:r>
      <w:r>
        <w:rPr>
          <w:rFonts w:ascii="宋体" w:hAnsi="宋体" w:cs="Times New Roman" w:hint="eastAsia"/>
          <w:szCs w:val="24"/>
        </w:rPr>
        <w:t>这次的毕业</w:t>
      </w:r>
      <w:r w:rsidRPr="00B37D64">
        <w:rPr>
          <w:rFonts w:ascii="宋体" w:hAnsi="宋体" w:cs="Times New Roman" w:hint="eastAsia"/>
          <w:szCs w:val="24"/>
        </w:rPr>
        <w:t>设计。然后就是跟室友们讨论设计报告的编写，虽然大家都是各自完成自己的报告，但是在写的过程中我们相互参考，讨论每一个板块的格式问题，可能是一些比较细节的问题，但就是在这样的小事中，增强了我的团队意识，并且我们巩固了我们深厚的友谊，我们自始至终在一种愉快的气氛中学习工作。此次</w:t>
      </w:r>
      <w:r>
        <w:rPr>
          <w:rFonts w:ascii="宋体" w:hAnsi="宋体" w:cs="Times New Roman" w:hint="eastAsia"/>
          <w:szCs w:val="24"/>
        </w:rPr>
        <w:t>毕业</w:t>
      </w:r>
      <w:r w:rsidRPr="00B37D64">
        <w:rPr>
          <w:rFonts w:ascii="宋体" w:hAnsi="宋体" w:cs="Times New Roman" w:hint="eastAsia"/>
          <w:szCs w:val="24"/>
        </w:rPr>
        <w:t>设计对提高我的编程技术、提高对专业的兴趣等方面都有许多益处，就我自己而言，我并不是一个专业知识特别强的人，这次的</w:t>
      </w:r>
      <w:r>
        <w:rPr>
          <w:rFonts w:ascii="宋体" w:hAnsi="宋体" w:cs="Times New Roman" w:hint="eastAsia"/>
          <w:szCs w:val="24"/>
        </w:rPr>
        <w:t>毕业设计能自己完成，对我来说已经是很值得为自己高兴的了，即使这个系统的</w:t>
      </w:r>
      <w:r w:rsidRPr="00B37D64">
        <w:rPr>
          <w:rFonts w:ascii="宋体" w:hAnsi="宋体" w:cs="Times New Roman" w:hint="eastAsia"/>
          <w:szCs w:val="24"/>
        </w:rPr>
        <w:t>功能还比较简单</w:t>
      </w:r>
      <w:r>
        <w:rPr>
          <w:rFonts w:ascii="宋体" w:hAnsi="宋体" w:cs="Times New Roman" w:hint="eastAsia"/>
          <w:szCs w:val="24"/>
        </w:rPr>
        <w:t>，还很不成熟</w:t>
      </w:r>
      <w:r w:rsidRPr="00B37D64">
        <w:rPr>
          <w:rFonts w:ascii="宋体" w:hAnsi="宋体" w:cs="Times New Roman" w:hint="eastAsia"/>
          <w:szCs w:val="24"/>
        </w:rPr>
        <w:t>。</w:t>
      </w:r>
    </w:p>
    <w:p w:rsidR="00B37D64" w:rsidRPr="00B37D64" w:rsidRDefault="00B37D64" w:rsidP="00B37D64">
      <w:pPr>
        <w:pStyle w:val="22"/>
        <w:spacing w:line="300" w:lineRule="auto"/>
        <w:ind w:firstLine="482"/>
        <w:jc w:val="left"/>
        <w:rPr>
          <w:rFonts w:ascii="宋体" w:hAnsi="宋体" w:cs="Times New Roman"/>
          <w:szCs w:val="24"/>
        </w:rPr>
      </w:pPr>
      <w:r w:rsidRPr="00B37D64">
        <w:rPr>
          <w:rFonts w:ascii="宋体" w:hAnsi="宋体" w:cs="Times New Roman" w:hint="eastAsia"/>
          <w:szCs w:val="24"/>
        </w:rPr>
        <w:t>在这次</w:t>
      </w:r>
      <w:r>
        <w:rPr>
          <w:rFonts w:ascii="宋体" w:hAnsi="宋体" w:cs="Times New Roman" w:hint="eastAsia"/>
          <w:szCs w:val="24"/>
        </w:rPr>
        <w:t>的毕业设计中</w:t>
      </w:r>
      <w:r w:rsidRPr="00B37D64">
        <w:rPr>
          <w:rFonts w:ascii="宋体" w:hAnsi="宋体" w:cs="Times New Roman" w:hint="eastAsia"/>
          <w:szCs w:val="24"/>
        </w:rPr>
        <w:t>，我积极在网上查阅了各种资料，查看各种书籍，刚开始设计时遇到了一些困难，因为这是第一次</w:t>
      </w:r>
      <w:r>
        <w:rPr>
          <w:rFonts w:ascii="宋体" w:hAnsi="宋体" w:cs="Times New Roman" w:hint="eastAsia"/>
          <w:szCs w:val="24"/>
        </w:rPr>
        <w:t>自己独立的完成一个系统的开发</w:t>
      </w:r>
      <w:r w:rsidRPr="00B37D64">
        <w:rPr>
          <w:rFonts w:ascii="宋体" w:hAnsi="宋体" w:cs="Times New Roman" w:hint="eastAsia"/>
          <w:szCs w:val="24"/>
        </w:rPr>
        <w:t>，</w:t>
      </w:r>
      <w:r>
        <w:rPr>
          <w:rFonts w:ascii="宋体" w:hAnsi="宋体" w:cs="Times New Roman" w:hint="eastAsia"/>
          <w:szCs w:val="24"/>
        </w:rPr>
        <w:t>因为自己动手能力较欠缺，所以</w:t>
      </w:r>
      <w:r w:rsidRPr="00B37D64">
        <w:rPr>
          <w:rFonts w:ascii="宋体" w:hAnsi="宋体" w:cs="Times New Roman" w:hint="eastAsia"/>
          <w:szCs w:val="24"/>
        </w:rPr>
        <w:t>导致编程的进度比较缓慢。在设计中还会遇到一些功能不知该如何实现的困难，在同学朋友的帮助下还是解决了。但限制于编程基础，系统功能还没有完全完善，有待进一步加强。通过这次</w:t>
      </w:r>
      <w:r>
        <w:rPr>
          <w:rFonts w:ascii="宋体" w:hAnsi="宋体" w:cs="Times New Roman" w:hint="eastAsia"/>
          <w:szCs w:val="24"/>
        </w:rPr>
        <w:t>毕业设计，我进一步加深对</w:t>
      </w:r>
      <w:r w:rsidRPr="00B37D64">
        <w:rPr>
          <w:rFonts w:ascii="宋体" w:hAnsi="宋体" w:cs="Times New Roman" w:hint="eastAsia"/>
          <w:szCs w:val="24"/>
        </w:rPr>
        <w:t>理论</w:t>
      </w:r>
      <w:r>
        <w:rPr>
          <w:rFonts w:ascii="宋体" w:hAnsi="宋体" w:cs="Times New Roman" w:hint="eastAsia"/>
          <w:szCs w:val="24"/>
        </w:rPr>
        <w:t>和实践相结合</w:t>
      </w:r>
      <w:r w:rsidRPr="00B37D64">
        <w:rPr>
          <w:rFonts w:ascii="宋体" w:hAnsi="宋体" w:cs="Times New Roman" w:hint="eastAsia"/>
          <w:szCs w:val="24"/>
        </w:rPr>
        <w:t>的理解，扩大专业知识面，对收集资料、查阅文献、方案制定等实践方面得到了很好的</w:t>
      </w:r>
      <w:proofErr w:type="gramStart"/>
      <w:r w:rsidRPr="00B37D64">
        <w:rPr>
          <w:rFonts w:ascii="宋体" w:hAnsi="宋体" w:cs="Times New Roman" w:hint="eastAsia"/>
          <w:szCs w:val="24"/>
        </w:rPr>
        <w:t>锻练</w:t>
      </w:r>
      <w:proofErr w:type="gramEnd"/>
      <w:r w:rsidRPr="00B37D64">
        <w:rPr>
          <w:rFonts w:ascii="宋体" w:hAnsi="宋体" w:cs="Times New Roman" w:hint="eastAsia"/>
          <w:szCs w:val="24"/>
        </w:rPr>
        <w:t>，促进对所学知识应用能力的提高。同时，发现问题、分析归纳、综合比较的逻辑分析能力、处理问题等能力也得到了提高。但是在</w:t>
      </w:r>
      <w:r>
        <w:rPr>
          <w:rFonts w:ascii="宋体" w:hAnsi="宋体" w:cs="Times New Roman" w:hint="eastAsia"/>
          <w:szCs w:val="24"/>
        </w:rPr>
        <w:t>毕业</w:t>
      </w:r>
      <w:r w:rsidRPr="00B37D64">
        <w:rPr>
          <w:rFonts w:ascii="宋体" w:hAnsi="宋体" w:cs="Times New Roman" w:hint="eastAsia"/>
          <w:szCs w:val="24"/>
        </w:rPr>
        <w:t>设计</w:t>
      </w:r>
      <w:r>
        <w:rPr>
          <w:rFonts w:ascii="宋体" w:hAnsi="宋体" w:cs="Times New Roman" w:hint="eastAsia"/>
          <w:szCs w:val="24"/>
        </w:rPr>
        <w:t>的</w:t>
      </w:r>
      <w:r w:rsidR="001220B8">
        <w:rPr>
          <w:rFonts w:ascii="宋体" w:hAnsi="宋体" w:cs="Times New Roman" w:hint="eastAsia"/>
          <w:szCs w:val="24"/>
        </w:rPr>
        <w:t>全</w:t>
      </w:r>
      <w:r w:rsidRPr="00B37D64">
        <w:rPr>
          <w:rFonts w:ascii="宋体" w:hAnsi="宋体" w:cs="Times New Roman" w:hint="eastAsia"/>
          <w:szCs w:val="24"/>
        </w:rPr>
        <w:t>过程中，还是发现了自己很多不足之处，也遇到了许多问题和困难，这让我认识到系统的学习和锻炼的重要性，基础知识掌握不仅要多，而且要会运用它，那样的话设计才会更全面、更顺利、更完美。</w:t>
      </w:r>
    </w:p>
    <w:p w:rsidR="00D62022" w:rsidRPr="00B37D64" w:rsidRDefault="00D62022" w:rsidP="00B37D64">
      <w:pPr>
        <w:pStyle w:val="22"/>
        <w:spacing w:line="300" w:lineRule="auto"/>
        <w:ind w:firstLine="482"/>
        <w:jc w:val="left"/>
      </w:pPr>
    </w:p>
    <w:sectPr w:rsidR="00D62022" w:rsidRPr="00B37D64" w:rsidSect="00CE7622">
      <w:footerReference w:type="default" r:id="rId57"/>
      <w:pgSz w:w="11906" w:h="16838"/>
      <w:pgMar w:top="1985" w:right="1418" w:bottom="1418" w:left="1418" w:header="851" w:footer="851"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7E5" w:rsidRDefault="003027E5" w:rsidP="002E139E">
      <w:pPr>
        <w:spacing w:line="240" w:lineRule="auto"/>
      </w:pPr>
      <w:r>
        <w:separator/>
      </w:r>
    </w:p>
  </w:endnote>
  <w:endnote w:type="continuationSeparator" w:id="0">
    <w:p w:rsidR="003027E5" w:rsidRDefault="003027E5" w:rsidP="002E13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方正黑体简体">
    <w:altName w:val="黑体"/>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书宋简体">
    <w:altName w:val="黑体"/>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罗马数字">
    <w:altName w:val="宋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pPr>
      <w:pStyle w:val="a4"/>
      <w:ind w:firstLine="360"/>
    </w:pPr>
  </w:p>
  <w:p w:rsidR="00CD346C" w:rsidRDefault="00CD346C">
    <w:pPr>
      <w:pStyle w:val="a4"/>
      <w:ind w:firstLine="360"/>
    </w:pPr>
    <w:r>
      <w:rPr>
        <w:noProof/>
      </w:rPr>
      <mc:AlternateContent>
        <mc:Choice Requires="wps">
          <w:drawing>
            <wp:anchor distT="0" distB="0" distL="114300" distR="114300" simplePos="0" relativeHeight="251659264" behindDoc="0" locked="0" layoutInCell="1" allowOverlap="1" wp14:anchorId="50E29748" wp14:editId="1FD28B49">
              <wp:simplePos x="0" y="0"/>
              <wp:positionH relativeFrom="margin">
                <wp:align>center</wp:align>
              </wp:positionH>
              <wp:positionV relativeFrom="paragraph">
                <wp:posOffset>0</wp:posOffset>
              </wp:positionV>
              <wp:extent cx="114935" cy="131445"/>
              <wp:effectExtent l="0" t="0" r="1270" b="190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46C" w:rsidRDefault="00CD346C">
                          <w:pPr>
                            <w:pStyle w:val="a4"/>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left:0;text-align:left;margin-left:0;margin-top:0;width:9.0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lpUzB70CAACw&#10;BQAADgAAAAAAAAAAAAAAAAAuAgAAZHJzL2Uyb0RvYy54bWxQSwECLQAUAAYACAAAACEACIkBEdcA&#10;AAADAQAADwAAAAAAAAAAAAAAAAAXBQAAZHJzL2Rvd25yZXYueG1sUEsFBgAAAAAEAAQA8wAAABsG&#10;AAAAAA==&#10;" filled="f" stroked="f">
              <v:textbox style="mso-fit-shape-to-text:t" inset="0,0,0,0">
                <w:txbxContent>
                  <w:p w:rsidR="00C123C3" w:rsidRDefault="00C123C3">
                    <w:pPr>
                      <w:pStyle w:val="a4"/>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pPr>
      <w:pStyle w:val="a4"/>
      <w:spacing w:before="240"/>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4</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507091"/>
      <w:docPartObj>
        <w:docPartGallery w:val="Page Numbers (Bottom of Page)"/>
        <w:docPartUnique/>
      </w:docPartObj>
    </w:sdtPr>
    <w:sdtContent>
      <w:p w:rsidR="00CD346C" w:rsidRDefault="00CD346C">
        <w:pPr>
          <w:pStyle w:val="a4"/>
          <w:jc w:val="center"/>
        </w:pPr>
        <w:r>
          <w:fldChar w:fldCharType="begin"/>
        </w:r>
        <w:r>
          <w:instrText>PAGE   \* MERGEFORMAT</w:instrText>
        </w:r>
        <w:r>
          <w:fldChar w:fldCharType="separate"/>
        </w:r>
        <w:r w:rsidR="00EC2163" w:rsidRPr="00EC2163">
          <w:rPr>
            <w:noProof/>
            <w:lang w:val="zh-CN"/>
          </w:rPr>
          <w:t>IV</w:t>
        </w:r>
        <w:r>
          <w:fldChar w:fldCharType="end"/>
        </w:r>
      </w:p>
    </w:sdtContent>
  </w:sdt>
  <w:p w:rsidR="00CD346C" w:rsidRDefault="00CD346C" w:rsidP="00D506FC">
    <w:pPr>
      <w:pStyle w:val="a4"/>
      <w:rPr>
        <w:rFonts w:ascii="宋体" w:hAnsi="宋体"/>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15280"/>
      <w:docPartObj>
        <w:docPartGallery w:val="Page Numbers (Bottom of Page)"/>
        <w:docPartUnique/>
      </w:docPartObj>
    </w:sdtPr>
    <w:sdtEndPr>
      <w:rPr>
        <w:rFonts w:ascii="宋体" w:eastAsia="宋体" w:hAnsi="宋体"/>
      </w:rPr>
    </w:sdtEndPr>
    <w:sdtContent>
      <w:p w:rsidR="00CD346C" w:rsidRPr="004B624F" w:rsidRDefault="00CD346C">
        <w:pPr>
          <w:pStyle w:val="a4"/>
          <w:jc w:val="center"/>
          <w:rPr>
            <w:rFonts w:ascii="宋体" w:eastAsia="宋体" w:hAnsi="宋体"/>
          </w:rPr>
        </w:pPr>
        <w:r w:rsidRPr="004B624F">
          <w:rPr>
            <w:rFonts w:ascii="宋体" w:eastAsia="宋体" w:hAnsi="宋体"/>
          </w:rPr>
          <w:fldChar w:fldCharType="begin"/>
        </w:r>
        <w:r w:rsidRPr="004B624F">
          <w:rPr>
            <w:rFonts w:ascii="宋体" w:eastAsia="宋体" w:hAnsi="宋体"/>
          </w:rPr>
          <w:instrText>PAGE   \* MERGEFORMAT</w:instrText>
        </w:r>
        <w:r w:rsidRPr="004B624F">
          <w:rPr>
            <w:rFonts w:ascii="宋体" w:eastAsia="宋体" w:hAnsi="宋体"/>
          </w:rPr>
          <w:fldChar w:fldCharType="separate"/>
        </w:r>
        <w:r w:rsidR="00EC2163" w:rsidRPr="00EC2163">
          <w:rPr>
            <w:rFonts w:ascii="宋体" w:eastAsia="宋体" w:hAnsi="宋体"/>
            <w:noProof/>
            <w:lang w:val="zh-CN"/>
          </w:rPr>
          <w:t>12</w:t>
        </w:r>
        <w:r w:rsidRPr="004B624F">
          <w:rPr>
            <w:rFonts w:ascii="宋体" w:eastAsia="宋体" w:hAnsi="宋体"/>
          </w:rPr>
          <w:fldChar w:fldCharType="end"/>
        </w:r>
      </w:p>
    </w:sdtContent>
  </w:sdt>
  <w:p w:rsidR="00CD346C" w:rsidRPr="007001F2" w:rsidRDefault="00CD346C" w:rsidP="007001F2">
    <w:pPr>
      <w:pStyle w:val="a4"/>
      <w:ind w:firstLine="360"/>
      <w:jc w:val="center"/>
      <w:rPr>
        <w:rFonts w:ascii="罗马数字" w:eastAsia="罗马数字"/>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7E5" w:rsidRDefault="003027E5" w:rsidP="002E139E">
      <w:pPr>
        <w:spacing w:line="240" w:lineRule="auto"/>
      </w:pPr>
      <w:r>
        <w:separator/>
      </w:r>
    </w:p>
  </w:footnote>
  <w:footnote w:type="continuationSeparator" w:id="0">
    <w:p w:rsidR="003027E5" w:rsidRDefault="003027E5" w:rsidP="002E139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rsidP="00313E26">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Pr="00313E26" w:rsidRDefault="00CD346C" w:rsidP="00313E26">
    <w:pPr>
      <w:pStyle w:val="a3"/>
      <w:pBdr>
        <w:bottom w:val="single" w:sz="4" w:space="1" w:color="auto"/>
      </w:pBdr>
      <w:spacing w:line="300" w:lineRule="auto"/>
      <w:rPr>
        <w:rFonts w:ascii="宋体" w:eastAsia="宋体" w:hAnsi="宋体"/>
        <w:sz w:val="21"/>
        <w:szCs w:val="21"/>
      </w:rPr>
    </w:pPr>
    <w:r w:rsidRPr="002E139E">
      <w:rPr>
        <w:rFonts w:ascii="宋体" w:eastAsia="宋体" w:hAnsi="宋体" w:hint="eastAsia"/>
        <w:sz w:val="21"/>
        <w:szCs w:val="21"/>
      </w:rPr>
      <w:t>成都大学本科毕业设计（论文）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Pr="00313E26" w:rsidRDefault="00CD346C" w:rsidP="00313E26">
    <w:pPr>
      <w:pStyle w:val="a3"/>
      <w:pBdr>
        <w:bottom w:val="single" w:sz="4" w:space="1" w:color="auto"/>
      </w:pBdr>
      <w:spacing w:line="300" w:lineRule="auto"/>
      <w:rPr>
        <w:rFonts w:ascii="宋体" w:eastAsia="宋体" w:hAnsi="宋体"/>
        <w:sz w:val="21"/>
        <w:szCs w:val="21"/>
      </w:rPr>
    </w:pPr>
    <w:r w:rsidRPr="002E139E">
      <w:rPr>
        <w:rFonts w:ascii="宋体" w:eastAsia="宋体" w:hAnsi="宋体" w:hint="eastAsia"/>
        <w:sz w:val="21"/>
        <w:szCs w:val="21"/>
      </w:rPr>
      <w:t>成都大学本科毕业设计（论文）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r>
      <w:pict>
        <v:rect id="文本框28" o:spid="_x0000_s2049" style="position:absolute;margin-left:0;margin-top:0;width:2in;height:2in;z-index:251661312;mso-wrap-style:none;mso-position-horizontal:center;mso-position-horizontal-relative:margin" filled="f" stroked="f">
          <v:textbox style="mso-next-textbox:#文本框28;mso-fit-shape-to-text:t" inset="0,0,0,0">
            <w:txbxContent>
              <w:p w:rsidR="00CD346C" w:rsidRDefault="00CD346C">
                <w:pP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w10:wrap anchorx="margin"/>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6C" w:rsidRDefault="00CD346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0000000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000000A"/>
    <w:multiLevelType w:val="multilevel"/>
    <w:tmpl w:val="0000000A"/>
    <w:lvl w:ilvl="0">
      <w:start w:val="1"/>
      <w:numFmt w:val="decimal"/>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
    <w:nsid w:val="0000000C"/>
    <w:multiLevelType w:val="multilevel"/>
    <w:tmpl w:val="0000000C"/>
    <w:lvl w:ilvl="0">
      <w:start w:val="1"/>
      <w:numFmt w:val="decimal"/>
      <w:lvlText w:val="%1)"/>
      <w:lvlJc w:val="left"/>
      <w:pPr>
        <w:tabs>
          <w:tab w:val="num" w:pos="704"/>
        </w:tabs>
        <w:ind w:left="704" w:hanging="420"/>
      </w:pPr>
      <w:rPr>
        <w:rFonts w:hint="eastAsia"/>
      </w:rPr>
    </w:lvl>
    <w:lvl w:ilvl="1">
      <w:start w:val="1"/>
      <w:numFmt w:val="lowerLetter"/>
      <w:lvlText w:val="%2)"/>
      <w:lvlJc w:val="left"/>
      <w:pPr>
        <w:tabs>
          <w:tab w:val="num" w:pos="1124"/>
        </w:tabs>
        <w:ind w:left="1124" w:hanging="420"/>
      </w:pPr>
    </w:lvl>
    <w:lvl w:ilvl="2">
      <w:start w:val="1"/>
      <w:numFmt w:val="lowerRoman"/>
      <w:lvlText w:val="%3."/>
      <w:lvlJc w:val="right"/>
      <w:pPr>
        <w:tabs>
          <w:tab w:val="num" w:pos="1544"/>
        </w:tabs>
        <w:ind w:left="1544" w:hanging="420"/>
      </w:pPr>
    </w:lvl>
    <w:lvl w:ilvl="3">
      <w:start w:val="1"/>
      <w:numFmt w:val="decimal"/>
      <w:lvlText w:val="%4."/>
      <w:lvlJc w:val="left"/>
      <w:pPr>
        <w:tabs>
          <w:tab w:val="num" w:pos="1964"/>
        </w:tabs>
        <w:ind w:left="1964" w:hanging="420"/>
      </w:pPr>
    </w:lvl>
    <w:lvl w:ilvl="4">
      <w:start w:val="1"/>
      <w:numFmt w:val="lowerLetter"/>
      <w:lvlText w:val="%5)"/>
      <w:lvlJc w:val="left"/>
      <w:pPr>
        <w:tabs>
          <w:tab w:val="num" w:pos="2384"/>
        </w:tabs>
        <w:ind w:left="2384" w:hanging="420"/>
      </w:pPr>
    </w:lvl>
    <w:lvl w:ilvl="5">
      <w:start w:val="1"/>
      <w:numFmt w:val="lowerRoman"/>
      <w:lvlText w:val="%6."/>
      <w:lvlJc w:val="right"/>
      <w:pPr>
        <w:tabs>
          <w:tab w:val="num" w:pos="2804"/>
        </w:tabs>
        <w:ind w:left="2804" w:hanging="420"/>
      </w:pPr>
    </w:lvl>
    <w:lvl w:ilvl="6">
      <w:start w:val="1"/>
      <w:numFmt w:val="decimal"/>
      <w:lvlText w:val="%7."/>
      <w:lvlJc w:val="left"/>
      <w:pPr>
        <w:tabs>
          <w:tab w:val="num" w:pos="3224"/>
        </w:tabs>
        <w:ind w:left="3224" w:hanging="420"/>
      </w:pPr>
    </w:lvl>
    <w:lvl w:ilvl="7">
      <w:start w:val="1"/>
      <w:numFmt w:val="lowerLetter"/>
      <w:lvlText w:val="%8)"/>
      <w:lvlJc w:val="left"/>
      <w:pPr>
        <w:tabs>
          <w:tab w:val="num" w:pos="3644"/>
        </w:tabs>
        <w:ind w:left="3644" w:hanging="420"/>
      </w:pPr>
    </w:lvl>
    <w:lvl w:ilvl="8">
      <w:start w:val="1"/>
      <w:numFmt w:val="lowerRoman"/>
      <w:lvlText w:val="%9."/>
      <w:lvlJc w:val="right"/>
      <w:pPr>
        <w:tabs>
          <w:tab w:val="num" w:pos="4064"/>
        </w:tabs>
        <w:ind w:left="4064" w:hanging="420"/>
      </w:pPr>
    </w:lvl>
  </w:abstractNum>
  <w:abstractNum w:abstractNumId="3">
    <w:nsid w:val="0000000E"/>
    <w:multiLevelType w:val="multilevel"/>
    <w:tmpl w:val="0000000E"/>
    <w:lvl w:ilvl="0">
      <w:start w:val="1"/>
      <w:numFmt w:val="bullet"/>
      <w:lvlText w:val=""/>
      <w:lvlJc w:val="left"/>
      <w:pPr>
        <w:tabs>
          <w:tab w:val="num" w:pos="0"/>
        </w:tabs>
        <w:ind w:left="0" w:hanging="420"/>
      </w:pPr>
      <w:rPr>
        <w:rFonts w:ascii="Wingdings" w:hAnsi="Wingdings" w:hint="default"/>
      </w:rPr>
    </w:lvl>
    <w:lvl w:ilvl="1">
      <w:start w:val="1"/>
      <w:numFmt w:val="bullet"/>
      <w:lvlText w:val=""/>
      <w:lvlJc w:val="left"/>
      <w:pPr>
        <w:tabs>
          <w:tab w:val="num" w:pos="420"/>
        </w:tabs>
        <w:ind w:left="420" w:hanging="420"/>
      </w:pPr>
      <w:rPr>
        <w:rFonts w:ascii="Wingdings" w:hAnsi="Wingdings" w:hint="default"/>
      </w:rPr>
    </w:lvl>
    <w:lvl w:ilvl="2">
      <w:start w:val="1"/>
      <w:numFmt w:val="bullet"/>
      <w:lvlText w:val=""/>
      <w:lvlJc w:val="left"/>
      <w:pPr>
        <w:tabs>
          <w:tab w:val="num" w:pos="840"/>
        </w:tabs>
        <w:ind w:left="840" w:hanging="420"/>
      </w:pPr>
      <w:rPr>
        <w:rFonts w:ascii="Wingdings" w:hAnsi="Wingdings" w:hint="default"/>
      </w:rPr>
    </w:lvl>
    <w:lvl w:ilvl="3">
      <w:start w:val="1"/>
      <w:numFmt w:val="bullet"/>
      <w:lvlText w:val=""/>
      <w:lvlJc w:val="left"/>
      <w:pPr>
        <w:tabs>
          <w:tab w:val="num" w:pos="1260"/>
        </w:tabs>
        <w:ind w:left="1260" w:hanging="420"/>
      </w:pPr>
      <w:rPr>
        <w:rFonts w:ascii="Wingdings" w:hAnsi="Wingdings" w:hint="default"/>
      </w:rPr>
    </w:lvl>
    <w:lvl w:ilvl="4">
      <w:start w:val="1"/>
      <w:numFmt w:val="bullet"/>
      <w:lvlText w:val=""/>
      <w:lvlJc w:val="left"/>
      <w:pPr>
        <w:tabs>
          <w:tab w:val="num" w:pos="1680"/>
        </w:tabs>
        <w:ind w:left="1680" w:hanging="420"/>
      </w:pPr>
      <w:rPr>
        <w:rFonts w:ascii="Wingdings" w:hAnsi="Wingdings" w:hint="default"/>
      </w:rPr>
    </w:lvl>
    <w:lvl w:ilvl="5">
      <w:start w:val="1"/>
      <w:numFmt w:val="bullet"/>
      <w:lvlText w:val=""/>
      <w:lvlJc w:val="left"/>
      <w:pPr>
        <w:tabs>
          <w:tab w:val="num" w:pos="2100"/>
        </w:tabs>
        <w:ind w:left="2100" w:hanging="420"/>
      </w:pPr>
      <w:rPr>
        <w:rFonts w:ascii="Wingdings" w:hAnsi="Wingdings" w:hint="default"/>
      </w:rPr>
    </w:lvl>
    <w:lvl w:ilvl="6">
      <w:start w:val="1"/>
      <w:numFmt w:val="bullet"/>
      <w:lvlText w:val=""/>
      <w:lvlJc w:val="left"/>
      <w:pPr>
        <w:tabs>
          <w:tab w:val="num" w:pos="2520"/>
        </w:tabs>
        <w:ind w:left="2520" w:hanging="420"/>
      </w:pPr>
      <w:rPr>
        <w:rFonts w:ascii="Wingdings" w:hAnsi="Wingdings" w:hint="default"/>
      </w:rPr>
    </w:lvl>
    <w:lvl w:ilvl="7">
      <w:start w:val="1"/>
      <w:numFmt w:val="bullet"/>
      <w:lvlText w:val=""/>
      <w:lvlJc w:val="left"/>
      <w:pPr>
        <w:tabs>
          <w:tab w:val="num" w:pos="2940"/>
        </w:tabs>
        <w:ind w:left="2940" w:hanging="420"/>
      </w:pPr>
      <w:rPr>
        <w:rFonts w:ascii="Wingdings" w:hAnsi="Wingdings" w:hint="default"/>
      </w:rPr>
    </w:lvl>
    <w:lvl w:ilvl="8">
      <w:start w:val="1"/>
      <w:numFmt w:val="bullet"/>
      <w:lvlText w:val=""/>
      <w:lvlJc w:val="left"/>
      <w:pPr>
        <w:tabs>
          <w:tab w:val="num" w:pos="3360"/>
        </w:tabs>
        <w:ind w:left="3360" w:hanging="420"/>
      </w:pPr>
      <w:rPr>
        <w:rFonts w:ascii="Wingdings" w:hAnsi="Wingdings" w:hint="default"/>
      </w:rPr>
    </w:lvl>
  </w:abstractNum>
  <w:abstractNum w:abstractNumId="4">
    <w:nsid w:val="5E867AC9"/>
    <w:multiLevelType w:val="multilevel"/>
    <w:tmpl w:val="00000000"/>
    <w:lvl w:ilvl="0">
      <w:start w:val="1"/>
      <w:numFmt w:val="decimal"/>
      <w:lvlText w:val="%1)"/>
      <w:lvlJc w:val="left"/>
      <w:pPr>
        <w:tabs>
          <w:tab w:val="num" w:pos="0"/>
        </w:tabs>
        <w:ind w:left="0" w:hanging="420"/>
      </w:pPr>
      <w:rPr>
        <w:rFonts w:hint="eastAsia"/>
      </w:rPr>
    </w:lvl>
    <w:lvl w:ilvl="1">
      <w:start w:val="1"/>
      <w:numFmt w:val="bullet"/>
      <w:lvlText w:val=""/>
      <w:lvlJc w:val="left"/>
      <w:pPr>
        <w:tabs>
          <w:tab w:val="num" w:pos="420"/>
        </w:tabs>
        <w:ind w:left="420" w:hanging="420"/>
      </w:pPr>
      <w:rPr>
        <w:rFonts w:ascii="Wingdings" w:hAnsi="Wingdings" w:hint="default"/>
      </w:rPr>
    </w:lvl>
    <w:lvl w:ilvl="2">
      <w:start w:val="1"/>
      <w:numFmt w:val="bullet"/>
      <w:lvlText w:val=""/>
      <w:lvlJc w:val="left"/>
      <w:pPr>
        <w:tabs>
          <w:tab w:val="num" w:pos="840"/>
        </w:tabs>
        <w:ind w:left="840" w:hanging="420"/>
      </w:pPr>
      <w:rPr>
        <w:rFonts w:ascii="Wingdings" w:hAnsi="Wingdings" w:hint="default"/>
      </w:rPr>
    </w:lvl>
    <w:lvl w:ilvl="3">
      <w:start w:val="1"/>
      <w:numFmt w:val="bullet"/>
      <w:lvlText w:val=""/>
      <w:lvlJc w:val="left"/>
      <w:pPr>
        <w:tabs>
          <w:tab w:val="num" w:pos="1260"/>
        </w:tabs>
        <w:ind w:left="1260" w:hanging="420"/>
      </w:pPr>
      <w:rPr>
        <w:rFonts w:ascii="Wingdings" w:hAnsi="Wingdings" w:hint="default"/>
      </w:rPr>
    </w:lvl>
    <w:lvl w:ilvl="4">
      <w:start w:val="1"/>
      <w:numFmt w:val="bullet"/>
      <w:lvlText w:val=""/>
      <w:lvlJc w:val="left"/>
      <w:pPr>
        <w:tabs>
          <w:tab w:val="num" w:pos="1680"/>
        </w:tabs>
        <w:ind w:left="1680" w:hanging="420"/>
      </w:pPr>
      <w:rPr>
        <w:rFonts w:ascii="Wingdings" w:hAnsi="Wingdings" w:hint="default"/>
      </w:rPr>
    </w:lvl>
    <w:lvl w:ilvl="5">
      <w:start w:val="1"/>
      <w:numFmt w:val="bullet"/>
      <w:lvlText w:val=""/>
      <w:lvlJc w:val="left"/>
      <w:pPr>
        <w:tabs>
          <w:tab w:val="num" w:pos="2100"/>
        </w:tabs>
        <w:ind w:left="2100" w:hanging="420"/>
      </w:pPr>
      <w:rPr>
        <w:rFonts w:ascii="Wingdings" w:hAnsi="Wingdings" w:hint="default"/>
      </w:rPr>
    </w:lvl>
    <w:lvl w:ilvl="6">
      <w:start w:val="1"/>
      <w:numFmt w:val="bullet"/>
      <w:lvlText w:val=""/>
      <w:lvlJc w:val="left"/>
      <w:pPr>
        <w:tabs>
          <w:tab w:val="num" w:pos="2520"/>
        </w:tabs>
        <w:ind w:left="2520" w:hanging="420"/>
      </w:pPr>
      <w:rPr>
        <w:rFonts w:ascii="Wingdings" w:hAnsi="Wingdings" w:hint="default"/>
      </w:rPr>
    </w:lvl>
    <w:lvl w:ilvl="7">
      <w:start w:val="1"/>
      <w:numFmt w:val="bullet"/>
      <w:lvlText w:val=""/>
      <w:lvlJc w:val="left"/>
      <w:pPr>
        <w:tabs>
          <w:tab w:val="num" w:pos="2940"/>
        </w:tabs>
        <w:ind w:left="2940" w:hanging="420"/>
      </w:pPr>
      <w:rPr>
        <w:rFonts w:ascii="Wingdings" w:hAnsi="Wingdings" w:hint="default"/>
      </w:rPr>
    </w:lvl>
    <w:lvl w:ilvl="8">
      <w:start w:val="1"/>
      <w:numFmt w:val="bullet"/>
      <w:lvlText w:val=""/>
      <w:lvlJc w:val="left"/>
      <w:pPr>
        <w:tabs>
          <w:tab w:val="num" w:pos="3360"/>
        </w:tabs>
        <w:ind w:left="3360" w:hanging="42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3AD"/>
    <w:rsid w:val="000013DB"/>
    <w:rsid w:val="0000193E"/>
    <w:rsid w:val="00015E1F"/>
    <w:rsid w:val="0001771B"/>
    <w:rsid w:val="00031286"/>
    <w:rsid w:val="00031EFF"/>
    <w:rsid w:val="00034F3A"/>
    <w:rsid w:val="000451A2"/>
    <w:rsid w:val="00062060"/>
    <w:rsid w:val="00066B41"/>
    <w:rsid w:val="00075B5A"/>
    <w:rsid w:val="000A00D3"/>
    <w:rsid w:val="000A0B22"/>
    <w:rsid w:val="000B3750"/>
    <w:rsid w:val="000C3920"/>
    <w:rsid w:val="000D3B75"/>
    <w:rsid w:val="000D60F8"/>
    <w:rsid w:val="000E0245"/>
    <w:rsid w:val="000F5FC4"/>
    <w:rsid w:val="001057BA"/>
    <w:rsid w:val="001220B8"/>
    <w:rsid w:val="00125992"/>
    <w:rsid w:val="001279B1"/>
    <w:rsid w:val="00133ADE"/>
    <w:rsid w:val="00160E19"/>
    <w:rsid w:val="00186DF4"/>
    <w:rsid w:val="001905F1"/>
    <w:rsid w:val="001936E8"/>
    <w:rsid w:val="00194DB8"/>
    <w:rsid w:val="001A106A"/>
    <w:rsid w:val="001B6591"/>
    <w:rsid w:val="001D754D"/>
    <w:rsid w:val="001F361A"/>
    <w:rsid w:val="0021319A"/>
    <w:rsid w:val="00236A2D"/>
    <w:rsid w:val="00240C02"/>
    <w:rsid w:val="0024470B"/>
    <w:rsid w:val="00261C13"/>
    <w:rsid w:val="00263008"/>
    <w:rsid w:val="00266355"/>
    <w:rsid w:val="00274B30"/>
    <w:rsid w:val="00284D59"/>
    <w:rsid w:val="002A2051"/>
    <w:rsid w:val="002B06BF"/>
    <w:rsid w:val="002D1470"/>
    <w:rsid w:val="002D152D"/>
    <w:rsid w:val="002E139E"/>
    <w:rsid w:val="002E325C"/>
    <w:rsid w:val="002E32FC"/>
    <w:rsid w:val="002F033D"/>
    <w:rsid w:val="002F72AE"/>
    <w:rsid w:val="003027E5"/>
    <w:rsid w:val="00313E26"/>
    <w:rsid w:val="003150D7"/>
    <w:rsid w:val="00351DFB"/>
    <w:rsid w:val="00376AC9"/>
    <w:rsid w:val="00384D81"/>
    <w:rsid w:val="003D61EA"/>
    <w:rsid w:val="003E3CDE"/>
    <w:rsid w:val="003F2B81"/>
    <w:rsid w:val="003F5D94"/>
    <w:rsid w:val="00402500"/>
    <w:rsid w:val="00402C0F"/>
    <w:rsid w:val="0040347B"/>
    <w:rsid w:val="004179EB"/>
    <w:rsid w:val="0043268D"/>
    <w:rsid w:val="00447DEB"/>
    <w:rsid w:val="00461839"/>
    <w:rsid w:val="004722A2"/>
    <w:rsid w:val="00477AE3"/>
    <w:rsid w:val="004B624F"/>
    <w:rsid w:val="004F06D8"/>
    <w:rsid w:val="004F143C"/>
    <w:rsid w:val="004F5A97"/>
    <w:rsid w:val="00500749"/>
    <w:rsid w:val="005057F6"/>
    <w:rsid w:val="00512C25"/>
    <w:rsid w:val="00543521"/>
    <w:rsid w:val="00557E01"/>
    <w:rsid w:val="00587BCA"/>
    <w:rsid w:val="00592A1B"/>
    <w:rsid w:val="005931D6"/>
    <w:rsid w:val="00597DA6"/>
    <w:rsid w:val="005A2512"/>
    <w:rsid w:val="005A52F6"/>
    <w:rsid w:val="005A53AD"/>
    <w:rsid w:val="005C7DC8"/>
    <w:rsid w:val="005E2278"/>
    <w:rsid w:val="005F51F3"/>
    <w:rsid w:val="0060421B"/>
    <w:rsid w:val="0062033B"/>
    <w:rsid w:val="00647A8A"/>
    <w:rsid w:val="006550E5"/>
    <w:rsid w:val="006670A7"/>
    <w:rsid w:val="00672B15"/>
    <w:rsid w:val="00674CD7"/>
    <w:rsid w:val="00674DC9"/>
    <w:rsid w:val="006C4300"/>
    <w:rsid w:val="006D573F"/>
    <w:rsid w:val="006F3820"/>
    <w:rsid w:val="007001F2"/>
    <w:rsid w:val="00736F72"/>
    <w:rsid w:val="007C3BD0"/>
    <w:rsid w:val="007C4748"/>
    <w:rsid w:val="007F2980"/>
    <w:rsid w:val="00815786"/>
    <w:rsid w:val="00833D6E"/>
    <w:rsid w:val="0083541A"/>
    <w:rsid w:val="00837A39"/>
    <w:rsid w:val="00845744"/>
    <w:rsid w:val="00856424"/>
    <w:rsid w:val="00870710"/>
    <w:rsid w:val="008857CB"/>
    <w:rsid w:val="00886C19"/>
    <w:rsid w:val="0089438E"/>
    <w:rsid w:val="008B76AC"/>
    <w:rsid w:val="008D0AB6"/>
    <w:rsid w:val="008D5AC9"/>
    <w:rsid w:val="008F6BC5"/>
    <w:rsid w:val="009224DF"/>
    <w:rsid w:val="00933999"/>
    <w:rsid w:val="009532A2"/>
    <w:rsid w:val="00957C70"/>
    <w:rsid w:val="00967586"/>
    <w:rsid w:val="0098235C"/>
    <w:rsid w:val="009A02D9"/>
    <w:rsid w:val="009B1FF7"/>
    <w:rsid w:val="009D481F"/>
    <w:rsid w:val="00A005FF"/>
    <w:rsid w:val="00A15745"/>
    <w:rsid w:val="00A320AB"/>
    <w:rsid w:val="00A75129"/>
    <w:rsid w:val="00AB4770"/>
    <w:rsid w:val="00AC1780"/>
    <w:rsid w:val="00AD07C4"/>
    <w:rsid w:val="00AE6C21"/>
    <w:rsid w:val="00AE79A0"/>
    <w:rsid w:val="00AF26B3"/>
    <w:rsid w:val="00AF6946"/>
    <w:rsid w:val="00B11FA0"/>
    <w:rsid w:val="00B37D64"/>
    <w:rsid w:val="00B4346E"/>
    <w:rsid w:val="00B552E2"/>
    <w:rsid w:val="00B8221F"/>
    <w:rsid w:val="00B82E7A"/>
    <w:rsid w:val="00B975F6"/>
    <w:rsid w:val="00BA35FF"/>
    <w:rsid w:val="00BA4D4C"/>
    <w:rsid w:val="00BC6D60"/>
    <w:rsid w:val="00BE71F8"/>
    <w:rsid w:val="00BF3872"/>
    <w:rsid w:val="00C01E8F"/>
    <w:rsid w:val="00C055E9"/>
    <w:rsid w:val="00C123C3"/>
    <w:rsid w:val="00C21676"/>
    <w:rsid w:val="00C23338"/>
    <w:rsid w:val="00C23BA6"/>
    <w:rsid w:val="00C2517A"/>
    <w:rsid w:val="00C27C67"/>
    <w:rsid w:val="00C4263E"/>
    <w:rsid w:val="00C65EE3"/>
    <w:rsid w:val="00CA0B03"/>
    <w:rsid w:val="00CB00D1"/>
    <w:rsid w:val="00CB0290"/>
    <w:rsid w:val="00CB382E"/>
    <w:rsid w:val="00CB4303"/>
    <w:rsid w:val="00CC4F40"/>
    <w:rsid w:val="00CD1DE8"/>
    <w:rsid w:val="00CD346C"/>
    <w:rsid w:val="00CE1982"/>
    <w:rsid w:val="00CE4914"/>
    <w:rsid w:val="00CE7622"/>
    <w:rsid w:val="00D03C1F"/>
    <w:rsid w:val="00D122A0"/>
    <w:rsid w:val="00D12478"/>
    <w:rsid w:val="00D1468C"/>
    <w:rsid w:val="00D17D99"/>
    <w:rsid w:val="00D27EC8"/>
    <w:rsid w:val="00D506FC"/>
    <w:rsid w:val="00D51341"/>
    <w:rsid w:val="00D54B41"/>
    <w:rsid w:val="00D62022"/>
    <w:rsid w:val="00D65107"/>
    <w:rsid w:val="00D82162"/>
    <w:rsid w:val="00D8485B"/>
    <w:rsid w:val="00D87482"/>
    <w:rsid w:val="00DC16A1"/>
    <w:rsid w:val="00DC509B"/>
    <w:rsid w:val="00DD297B"/>
    <w:rsid w:val="00DF1A6D"/>
    <w:rsid w:val="00E11617"/>
    <w:rsid w:val="00E11BE1"/>
    <w:rsid w:val="00E15842"/>
    <w:rsid w:val="00E2645B"/>
    <w:rsid w:val="00E51B90"/>
    <w:rsid w:val="00E550C2"/>
    <w:rsid w:val="00E5735A"/>
    <w:rsid w:val="00E76200"/>
    <w:rsid w:val="00E83A8E"/>
    <w:rsid w:val="00E85D03"/>
    <w:rsid w:val="00E9340E"/>
    <w:rsid w:val="00EC2163"/>
    <w:rsid w:val="00EC3D7F"/>
    <w:rsid w:val="00ED2BF8"/>
    <w:rsid w:val="00EF4736"/>
    <w:rsid w:val="00F02FB4"/>
    <w:rsid w:val="00F0585F"/>
    <w:rsid w:val="00F32BFF"/>
    <w:rsid w:val="00F50399"/>
    <w:rsid w:val="00F57038"/>
    <w:rsid w:val="00F62B3C"/>
    <w:rsid w:val="00F84EFB"/>
    <w:rsid w:val="00FA777E"/>
    <w:rsid w:val="00FB139C"/>
    <w:rsid w:val="00FB3A46"/>
    <w:rsid w:val="00FC0EE5"/>
    <w:rsid w:val="00FD44B9"/>
    <w:rsid w:val="00FD75EF"/>
    <w:rsid w:val="00FE0826"/>
    <w:rsid w:val="00FF0B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139E"/>
    <w:pPr>
      <w:widowControl w:val="0"/>
      <w:adjustRightInd w:val="0"/>
      <w:snapToGrid w:val="0"/>
      <w:spacing w:line="300" w:lineRule="auto"/>
    </w:pPr>
    <w:rPr>
      <w:rFonts w:ascii="Times New Roman" w:eastAsia="宋体" w:hAnsi="Times New Roman" w:cs="Times New Roman"/>
      <w:sz w:val="24"/>
      <w:szCs w:val="24"/>
    </w:rPr>
  </w:style>
  <w:style w:type="paragraph" w:styleId="1">
    <w:name w:val="heading 1"/>
    <w:basedOn w:val="a"/>
    <w:next w:val="a"/>
    <w:link w:val="1Char"/>
    <w:qFormat/>
    <w:rsid w:val="00313E26"/>
    <w:pPr>
      <w:keepNext/>
      <w:keepLines/>
      <w:widowControl/>
      <w:tabs>
        <w:tab w:val="left" w:pos="377"/>
      </w:tabs>
      <w:adjustRightInd/>
      <w:snapToGrid/>
      <w:spacing w:after="220" w:line="360" w:lineRule="auto"/>
      <w:jc w:val="both"/>
      <w:outlineLvl w:val="0"/>
    </w:pPr>
    <w:rPr>
      <w:rFonts w:ascii="黑体" w:eastAsia="黑体"/>
      <w:bCs/>
      <w:spacing w:val="-5"/>
      <w:kern w:val="44"/>
      <w:sz w:val="30"/>
      <w:szCs w:val="30"/>
    </w:rPr>
  </w:style>
  <w:style w:type="paragraph" w:styleId="2">
    <w:name w:val="heading 2"/>
    <w:basedOn w:val="a"/>
    <w:next w:val="a"/>
    <w:link w:val="2Char"/>
    <w:uiPriority w:val="99"/>
    <w:qFormat/>
    <w:rsid w:val="00313E26"/>
    <w:pPr>
      <w:keepNext/>
      <w:keepLines/>
      <w:widowControl/>
      <w:tabs>
        <w:tab w:val="left" w:pos="377"/>
      </w:tabs>
      <w:adjustRightInd/>
      <w:snapToGrid/>
      <w:spacing w:beforeLines="50" w:before="156" w:line="360" w:lineRule="auto"/>
      <w:jc w:val="both"/>
      <w:outlineLvl w:val="1"/>
    </w:pPr>
    <w:rPr>
      <w:rFonts w:ascii="黑体" w:eastAsia="黑体"/>
      <w:bCs/>
      <w:spacing w:val="-5"/>
      <w:kern w:val="0"/>
      <w:sz w:val="28"/>
      <w:szCs w:val="28"/>
    </w:rPr>
  </w:style>
  <w:style w:type="paragraph" w:styleId="3">
    <w:name w:val="heading 3"/>
    <w:basedOn w:val="a"/>
    <w:next w:val="a"/>
    <w:link w:val="3Char"/>
    <w:uiPriority w:val="99"/>
    <w:qFormat/>
    <w:rsid w:val="00313E26"/>
    <w:pPr>
      <w:keepNext/>
      <w:keepLines/>
      <w:widowControl/>
      <w:tabs>
        <w:tab w:val="left" w:pos="377"/>
      </w:tabs>
      <w:adjustRightInd/>
      <w:snapToGrid/>
      <w:spacing w:beforeLines="50" w:before="156" w:line="360" w:lineRule="auto"/>
      <w:jc w:val="both"/>
      <w:outlineLvl w:val="2"/>
    </w:pPr>
    <w:rPr>
      <w:rFonts w:ascii="黑体" w:eastAsia="黑体"/>
      <w:bCs/>
      <w:spacing w:val="-5"/>
      <w:kern w:val="0"/>
      <w:szCs w:val="32"/>
    </w:rPr>
  </w:style>
  <w:style w:type="paragraph" w:styleId="4">
    <w:name w:val="heading 4"/>
    <w:basedOn w:val="a"/>
    <w:next w:val="a"/>
    <w:link w:val="4Char"/>
    <w:unhideWhenUsed/>
    <w:qFormat/>
    <w:rsid w:val="00313E26"/>
    <w:pPr>
      <w:keepNext/>
      <w:keepLines/>
      <w:widowControl/>
      <w:tabs>
        <w:tab w:val="left" w:pos="377"/>
      </w:tabs>
      <w:adjustRightInd/>
      <w:snapToGrid/>
      <w:spacing w:before="280" w:after="290" w:line="376" w:lineRule="auto"/>
      <w:jc w:val="both"/>
      <w:outlineLvl w:val="3"/>
    </w:pPr>
    <w:rPr>
      <w:rFonts w:ascii="Cambria" w:hAnsi="Cambria"/>
      <w:b/>
      <w:bCs/>
      <w:spacing w:val="-5"/>
      <w:kern w:val="0"/>
      <w:sz w:val="28"/>
      <w:szCs w:val="28"/>
    </w:rPr>
  </w:style>
  <w:style w:type="paragraph" w:styleId="5">
    <w:name w:val="heading 5"/>
    <w:basedOn w:val="a"/>
    <w:next w:val="a"/>
    <w:link w:val="5Char"/>
    <w:unhideWhenUsed/>
    <w:qFormat/>
    <w:rsid w:val="00313E26"/>
    <w:pPr>
      <w:keepNext/>
      <w:keepLines/>
      <w:widowControl/>
      <w:tabs>
        <w:tab w:val="left" w:pos="377"/>
      </w:tabs>
      <w:adjustRightInd/>
      <w:snapToGrid/>
      <w:spacing w:before="280" w:after="290" w:line="376" w:lineRule="auto"/>
      <w:jc w:val="both"/>
      <w:outlineLvl w:val="4"/>
    </w:pPr>
    <w:rPr>
      <w:b/>
      <w:bCs/>
      <w:spacing w:val="-5"/>
      <w:kern w:val="0"/>
      <w:sz w:val="28"/>
      <w:szCs w:val="28"/>
    </w:rPr>
  </w:style>
  <w:style w:type="paragraph" w:styleId="6">
    <w:name w:val="heading 6"/>
    <w:basedOn w:val="a"/>
    <w:next w:val="a"/>
    <w:link w:val="6Char"/>
    <w:unhideWhenUsed/>
    <w:qFormat/>
    <w:rsid w:val="00313E26"/>
    <w:pPr>
      <w:keepNext/>
      <w:keepLines/>
      <w:widowControl/>
      <w:tabs>
        <w:tab w:val="left" w:pos="377"/>
      </w:tabs>
      <w:adjustRightInd/>
      <w:snapToGrid/>
      <w:spacing w:before="240" w:after="64" w:line="320" w:lineRule="auto"/>
      <w:jc w:val="both"/>
      <w:outlineLvl w:val="5"/>
    </w:pPr>
    <w:rPr>
      <w:rFonts w:ascii="Cambria" w:hAnsi="Cambria"/>
      <w:b/>
      <w:bCs/>
      <w:spacing w:val="-5"/>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139E"/>
    <w:pPr>
      <w:pBdr>
        <w:bottom w:val="single" w:sz="6" w:space="1" w:color="auto"/>
      </w:pBdr>
      <w:tabs>
        <w:tab w:val="center" w:pos="4153"/>
        <w:tab w:val="right" w:pos="8306"/>
      </w:tabs>
      <w:adjustRightInd/>
      <w:spacing w:line="240" w:lineRule="auto"/>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E139E"/>
    <w:rPr>
      <w:sz w:val="18"/>
      <w:szCs w:val="18"/>
    </w:rPr>
  </w:style>
  <w:style w:type="paragraph" w:styleId="a4">
    <w:name w:val="footer"/>
    <w:basedOn w:val="a"/>
    <w:link w:val="Char0"/>
    <w:uiPriority w:val="99"/>
    <w:unhideWhenUsed/>
    <w:rsid w:val="002E139E"/>
    <w:pPr>
      <w:tabs>
        <w:tab w:val="center" w:pos="4153"/>
        <w:tab w:val="right" w:pos="8306"/>
      </w:tabs>
      <w:adjustRightInd/>
      <w:spacing w:line="240" w:lineRule="auto"/>
    </w:pPr>
    <w:rPr>
      <w:rFonts w:asciiTheme="minorHAnsi" w:eastAsiaTheme="minorEastAsia" w:hAnsiTheme="minorHAnsi" w:cstheme="minorBidi"/>
      <w:sz w:val="18"/>
      <w:szCs w:val="18"/>
    </w:rPr>
  </w:style>
  <w:style w:type="character" w:customStyle="1" w:styleId="Char0">
    <w:name w:val="页脚 Char"/>
    <w:basedOn w:val="a0"/>
    <w:link w:val="a4"/>
    <w:uiPriority w:val="99"/>
    <w:rsid w:val="002E139E"/>
    <w:rPr>
      <w:sz w:val="18"/>
      <w:szCs w:val="18"/>
    </w:rPr>
  </w:style>
  <w:style w:type="character" w:customStyle="1" w:styleId="Char1">
    <w:name w:val="关键词题头 Char"/>
    <w:uiPriority w:val="99"/>
    <w:rsid w:val="002E139E"/>
    <w:rPr>
      <w:rFonts w:ascii="黑体" w:eastAsia="黑体"/>
      <w:sz w:val="24"/>
    </w:rPr>
  </w:style>
  <w:style w:type="character" w:customStyle="1" w:styleId="Char2">
    <w:name w:val="关键词 Char"/>
    <w:uiPriority w:val="99"/>
    <w:rsid w:val="002E139E"/>
    <w:rPr>
      <w:rFonts w:ascii="仿宋_GB2312" w:eastAsia="宋体"/>
      <w:sz w:val="21"/>
    </w:rPr>
  </w:style>
  <w:style w:type="character" w:customStyle="1" w:styleId="CharChar">
    <w:name w:val="关键词 英文 Char Char"/>
    <w:link w:val="a5"/>
    <w:uiPriority w:val="99"/>
    <w:locked/>
    <w:rsid w:val="002E139E"/>
    <w:rPr>
      <w:sz w:val="24"/>
    </w:rPr>
  </w:style>
  <w:style w:type="paragraph" w:customStyle="1" w:styleId="Abstract">
    <w:name w:val="Abstract"/>
    <w:basedOn w:val="a"/>
    <w:uiPriority w:val="99"/>
    <w:rsid w:val="002E139E"/>
    <w:pPr>
      <w:spacing w:after="240" w:line="360" w:lineRule="auto"/>
      <w:jc w:val="center"/>
    </w:pPr>
    <w:rPr>
      <w:sz w:val="30"/>
    </w:rPr>
  </w:style>
  <w:style w:type="paragraph" w:customStyle="1" w:styleId="a6">
    <w:name w:val="摘要标题 中文"/>
    <w:basedOn w:val="a"/>
    <w:uiPriority w:val="99"/>
    <w:rsid w:val="002E139E"/>
    <w:pPr>
      <w:spacing w:after="240" w:line="360" w:lineRule="auto"/>
      <w:jc w:val="center"/>
    </w:pPr>
    <w:rPr>
      <w:rFonts w:ascii="黑体" w:eastAsia="黑体" w:hAnsi="黑体" w:cs="黑体"/>
      <w:sz w:val="36"/>
      <w:szCs w:val="36"/>
    </w:rPr>
  </w:style>
  <w:style w:type="paragraph" w:customStyle="1" w:styleId="a7">
    <w:name w:val="原创声明"/>
    <w:basedOn w:val="a"/>
    <w:uiPriority w:val="99"/>
    <w:rsid w:val="002E139E"/>
    <w:pPr>
      <w:tabs>
        <w:tab w:val="left" w:pos="377"/>
      </w:tabs>
      <w:spacing w:after="240" w:line="360" w:lineRule="auto"/>
      <w:jc w:val="center"/>
    </w:pPr>
    <w:rPr>
      <w:rFonts w:ascii="黑体" w:eastAsia="黑体" w:hAnsi="黑体" w:cs="黑体"/>
      <w:bCs/>
      <w:color w:val="000000"/>
      <w:sz w:val="36"/>
      <w:szCs w:val="44"/>
    </w:rPr>
  </w:style>
  <w:style w:type="paragraph" w:customStyle="1" w:styleId="a8">
    <w:name w:val="授权声明"/>
    <w:basedOn w:val="a"/>
    <w:uiPriority w:val="99"/>
    <w:rsid w:val="002E139E"/>
    <w:pPr>
      <w:spacing w:after="240" w:line="360" w:lineRule="auto"/>
      <w:jc w:val="center"/>
    </w:pPr>
    <w:rPr>
      <w:rFonts w:ascii="黑体" w:eastAsia="黑体" w:hAnsi="黑体" w:cs="黑体"/>
      <w:bCs/>
      <w:color w:val="000000"/>
      <w:sz w:val="36"/>
      <w:szCs w:val="44"/>
    </w:rPr>
  </w:style>
  <w:style w:type="paragraph" w:customStyle="1" w:styleId="a9">
    <w:name w:val="摘要标题 英文"/>
    <w:basedOn w:val="a"/>
    <w:uiPriority w:val="99"/>
    <w:rsid w:val="002E139E"/>
    <w:pPr>
      <w:spacing w:after="240" w:line="360" w:lineRule="auto"/>
      <w:jc w:val="center"/>
    </w:pPr>
    <w:rPr>
      <w:b/>
      <w:color w:val="000000"/>
      <w:sz w:val="36"/>
      <w:szCs w:val="36"/>
    </w:rPr>
  </w:style>
  <w:style w:type="paragraph" w:customStyle="1" w:styleId="a5">
    <w:name w:val="关键词 英文"/>
    <w:basedOn w:val="a"/>
    <w:link w:val="CharChar"/>
    <w:uiPriority w:val="99"/>
    <w:rsid w:val="002E139E"/>
    <w:pPr>
      <w:tabs>
        <w:tab w:val="left" w:pos="377"/>
      </w:tabs>
      <w:spacing w:beforeLines="100" w:before="318"/>
      <w:ind w:firstLine="482"/>
    </w:pPr>
    <w:rPr>
      <w:rFonts w:asciiTheme="minorHAnsi" w:eastAsiaTheme="minorEastAsia" w:hAnsiTheme="minorHAnsi" w:cstheme="minorBidi"/>
      <w:szCs w:val="22"/>
    </w:rPr>
  </w:style>
  <w:style w:type="character" w:customStyle="1" w:styleId="1Char">
    <w:name w:val="标题 1 Char"/>
    <w:basedOn w:val="a0"/>
    <w:link w:val="1"/>
    <w:rsid w:val="00313E26"/>
    <w:rPr>
      <w:rFonts w:ascii="黑体" w:eastAsia="黑体" w:hAnsi="Times New Roman" w:cs="Times New Roman"/>
      <w:bCs/>
      <w:spacing w:val="-5"/>
      <w:kern w:val="44"/>
      <w:sz w:val="30"/>
      <w:szCs w:val="30"/>
    </w:rPr>
  </w:style>
  <w:style w:type="character" w:customStyle="1" w:styleId="2Char">
    <w:name w:val="标题 2 Char"/>
    <w:basedOn w:val="a0"/>
    <w:link w:val="2"/>
    <w:uiPriority w:val="99"/>
    <w:rsid w:val="00313E26"/>
    <w:rPr>
      <w:rFonts w:ascii="黑体" w:eastAsia="黑体" w:hAnsi="Times New Roman" w:cs="Times New Roman"/>
      <w:bCs/>
      <w:spacing w:val="-5"/>
      <w:kern w:val="0"/>
      <w:sz w:val="28"/>
      <w:szCs w:val="28"/>
    </w:rPr>
  </w:style>
  <w:style w:type="character" w:customStyle="1" w:styleId="3Char">
    <w:name w:val="标题 3 Char"/>
    <w:basedOn w:val="a0"/>
    <w:link w:val="3"/>
    <w:uiPriority w:val="99"/>
    <w:rsid w:val="00313E26"/>
    <w:rPr>
      <w:rFonts w:ascii="黑体" w:eastAsia="黑体" w:hAnsi="Times New Roman" w:cs="Times New Roman"/>
      <w:bCs/>
      <w:spacing w:val="-5"/>
      <w:kern w:val="0"/>
      <w:sz w:val="24"/>
      <w:szCs w:val="32"/>
    </w:rPr>
  </w:style>
  <w:style w:type="character" w:customStyle="1" w:styleId="4Char">
    <w:name w:val="标题 4 Char"/>
    <w:basedOn w:val="a0"/>
    <w:link w:val="4"/>
    <w:rsid w:val="00313E26"/>
    <w:rPr>
      <w:rFonts w:ascii="Cambria" w:eastAsia="宋体" w:hAnsi="Cambria" w:cs="Times New Roman"/>
      <w:b/>
      <w:bCs/>
      <w:spacing w:val="-5"/>
      <w:kern w:val="0"/>
      <w:sz w:val="28"/>
      <w:szCs w:val="28"/>
    </w:rPr>
  </w:style>
  <w:style w:type="character" w:customStyle="1" w:styleId="5Char">
    <w:name w:val="标题 5 Char"/>
    <w:basedOn w:val="a0"/>
    <w:link w:val="5"/>
    <w:rsid w:val="00313E26"/>
    <w:rPr>
      <w:rFonts w:ascii="Times New Roman" w:eastAsia="宋体" w:hAnsi="Times New Roman" w:cs="Times New Roman"/>
      <w:b/>
      <w:bCs/>
      <w:spacing w:val="-5"/>
      <w:kern w:val="0"/>
      <w:sz w:val="28"/>
      <w:szCs w:val="28"/>
    </w:rPr>
  </w:style>
  <w:style w:type="character" w:customStyle="1" w:styleId="6Char">
    <w:name w:val="标题 6 Char"/>
    <w:basedOn w:val="a0"/>
    <w:link w:val="6"/>
    <w:rsid w:val="00313E26"/>
    <w:rPr>
      <w:rFonts w:ascii="Cambria" w:eastAsia="宋体" w:hAnsi="Cambria" w:cs="Times New Roman"/>
      <w:b/>
      <w:bCs/>
      <w:spacing w:val="-5"/>
      <w:kern w:val="0"/>
      <w:sz w:val="24"/>
      <w:szCs w:val="24"/>
    </w:rPr>
  </w:style>
  <w:style w:type="character" w:styleId="aa">
    <w:name w:val="Hyperlink"/>
    <w:uiPriority w:val="99"/>
    <w:rsid w:val="00313E26"/>
    <w:rPr>
      <w:color w:val="0000FF"/>
      <w:u w:val="single"/>
    </w:rPr>
  </w:style>
  <w:style w:type="character" w:customStyle="1" w:styleId="high-light-bg">
    <w:name w:val="high-light-bg"/>
    <w:basedOn w:val="a0"/>
    <w:rsid w:val="00313E26"/>
  </w:style>
  <w:style w:type="character" w:customStyle="1" w:styleId="apple-converted-space">
    <w:name w:val="apple-converted-space"/>
    <w:basedOn w:val="a0"/>
    <w:rsid w:val="00313E26"/>
  </w:style>
  <w:style w:type="character" w:customStyle="1" w:styleId="22Char">
    <w:name w:val="样式 样式 样式 首行缩进:  2 字符 + 居中 + 首行缩进:  2 字符 Char"/>
    <w:link w:val="22"/>
    <w:rsid w:val="00313E26"/>
    <w:rPr>
      <w:rFonts w:eastAsia="宋体" w:cs="宋体"/>
      <w:sz w:val="24"/>
    </w:rPr>
  </w:style>
  <w:style w:type="paragraph" w:styleId="ab">
    <w:name w:val="table of authorities"/>
    <w:basedOn w:val="a"/>
    <w:next w:val="a"/>
    <w:rsid w:val="00313E26"/>
    <w:pPr>
      <w:adjustRightInd/>
      <w:snapToGrid/>
      <w:spacing w:line="360" w:lineRule="atLeast"/>
      <w:ind w:leftChars="200" w:left="420" w:firstLineChars="200" w:firstLine="200"/>
      <w:jc w:val="both"/>
    </w:pPr>
    <w:rPr>
      <w:sz w:val="21"/>
      <w:szCs w:val="20"/>
    </w:rPr>
  </w:style>
  <w:style w:type="paragraph" w:styleId="30">
    <w:name w:val="toc 3"/>
    <w:basedOn w:val="a"/>
    <w:next w:val="a"/>
    <w:uiPriority w:val="39"/>
    <w:qFormat/>
    <w:rsid w:val="00313E26"/>
    <w:pPr>
      <w:widowControl/>
      <w:adjustRightInd/>
      <w:snapToGrid/>
      <w:spacing w:line="312" w:lineRule="auto"/>
      <w:ind w:leftChars="400" w:left="840"/>
      <w:jc w:val="both"/>
    </w:pPr>
    <w:rPr>
      <w:spacing w:val="-5"/>
      <w:kern w:val="0"/>
    </w:rPr>
  </w:style>
  <w:style w:type="paragraph" w:styleId="ac">
    <w:name w:val="Plain Text"/>
    <w:basedOn w:val="a"/>
    <w:link w:val="Char3"/>
    <w:rsid w:val="00313E26"/>
    <w:pPr>
      <w:adjustRightInd/>
      <w:snapToGrid/>
      <w:spacing w:line="240" w:lineRule="auto"/>
      <w:jc w:val="both"/>
    </w:pPr>
    <w:rPr>
      <w:rFonts w:ascii="宋体" w:hAnsi="Courier New"/>
      <w:sz w:val="21"/>
      <w:szCs w:val="20"/>
    </w:rPr>
  </w:style>
  <w:style w:type="character" w:customStyle="1" w:styleId="Char3">
    <w:name w:val="纯文本 Char"/>
    <w:basedOn w:val="a0"/>
    <w:link w:val="ac"/>
    <w:rsid w:val="00313E26"/>
    <w:rPr>
      <w:rFonts w:ascii="宋体" w:eastAsia="宋体" w:hAnsi="Courier New" w:cs="Times New Roman"/>
      <w:szCs w:val="20"/>
    </w:rPr>
  </w:style>
  <w:style w:type="paragraph" w:styleId="ad">
    <w:name w:val="Normal (Web)"/>
    <w:basedOn w:val="a"/>
    <w:rsid w:val="00313E26"/>
    <w:pPr>
      <w:widowControl/>
      <w:adjustRightInd/>
      <w:snapToGrid/>
      <w:spacing w:before="100" w:beforeAutospacing="1" w:after="100" w:afterAutospacing="1" w:line="240" w:lineRule="auto"/>
    </w:pPr>
    <w:rPr>
      <w:rFonts w:ascii="宋体" w:hAnsi="宋体" w:cs="宋体"/>
      <w:kern w:val="0"/>
    </w:rPr>
  </w:style>
  <w:style w:type="paragraph" w:styleId="10">
    <w:name w:val="toc 1"/>
    <w:basedOn w:val="a"/>
    <w:next w:val="a"/>
    <w:uiPriority w:val="39"/>
    <w:qFormat/>
    <w:rsid w:val="00E9340E"/>
    <w:pPr>
      <w:widowControl/>
      <w:adjustRightInd/>
      <w:snapToGrid/>
    </w:pPr>
    <w:rPr>
      <w:spacing w:val="-5"/>
      <w:kern w:val="0"/>
    </w:rPr>
  </w:style>
  <w:style w:type="paragraph" w:styleId="20">
    <w:name w:val="toc 2"/>
    <w:basedOn w:val="a"/>
    <w:next w:val="a"/>
    <w:uiPriority w:val="39"/>
    <w:qFormat/>
    <w:rsid w:val="00313E26"/>
    <w:pPr>
      <w:widowControl/>
      <w:adjustRightInd/>
      <w:snapToGrid/>
      <w:spacing w:line="312" w:lineRule="auto"/>
      <w:ind w:leftChars="200" w:left="420"/>
      <w:jc w:val="both"/>
    </w:pPr>
    <w:rPr>
      <w:spacing w:val="-5"/>
      <w:kern w:val="0"/>
    </w:rPr>
  </w:style>
  <w:style w:type="paragraph" w:customStyle="1" w:styleId="11">
    <w:name w:val="样式 标题 1 + 小三 非加粗"/>
    <w:basedOn w:val="1"/>
    <w:rsid w:val="00313E26"/>
    <w:pPr>
      <w:widowControl w:val="0"/>
      <w:tabs>
        <w:tab w:val="clear" w:pos="377"/>
      </w:tabs>
      <w:spacing w:before="80" w:after="80" w:line="240" w:lineRule="auto"/>
    </w:pPr>
    <w:rPr>
      <w:rFonts w:hAnsi="宋体"/>
      <w:bCs w:val="0"/>
      <w:spacing w:val="0"/>
      <w:sz w:val="28"/>
      <w:szCs w:val="28"/>
      <w:lang w:val="en-GB"/>
    </w:rPr>
  </w:style>
  <w:style w:type="paragraph" w:customStyle="1" w:styleId="ordinary-output">
    <w:name w:val="ordinary-output"/>
    <w:basedOn w:val="a"/>
    <w:rsid w:val="00313E26"/>
    <w:pPr>
      <w:widowControl/>
      <w:adjustRightInd/>
      <w:snapToGrid/>
      <w:spacing w:before="100" w:beforeAutospacing="1" w:after="100" w:afterAutospacing="1" w:line="240" w:lineRule="auto"/>
    </w:pPr>
    <w:rPr>
      <w:rFonts w:ascii="宋体" w:hAnsi="宋体" w:cs="宋体"/>
      <w:kern w:val="0"/>
    </w:rPr>
  </w:style>
  <w:style w:type="paragraph" w:customStyle="1" w:styleId="22">
    <w:name w:val="样式 样式 样式 首行缩进:  2 字符 + 居中 + 首行缩进:  2 字符"/>
    <w:basedOn w:val="a"/>
    <w:link w:val="22Char"/>
    <w:rsid w:val="00313E26"/>
    <w:pPr>
      <w:adjustRightInd/>
      <w:snapToGrid/>
      <w:spacing w:line="360" w:lineRule="auto"/>
      <w:jc w:val="center"/>
    </w:pPr>
    <w:rPr>
      <w:rFonts w:asciiTheme="minorHAnsi" w:hAnsiTheme="minorHAnsi" w:cs="宋体"/>
      <w:szCs w:val="22"/>
    </w:rPr>
  </w:style>
  <w:style w:type="paragraph" w:styleId="ae">
    <w:name w:val="Balloon Text"/>
    <w:basedOn w:val="a"/>
    <w:link w:val="Char4"/>
    <w:uiPriority w:val="99"/>
    <w:semiHidden/>
    <w:unhideWhenUsed/>
    <w:rsid w:val="00313E26"/>
    <w:pPr>
      <w:spacing w:line="240" w:lineRule="auto"/>
    </w:pPr>
    <w:rPr>
      <w:sz w:val="18"/>
      <w:szCs w:val="18"/>
    </w:rPr>
  </w:style>
  <w:style w:type="character" w:customStyle="1" w:styleId="Char4">
    <w:name w:val="批注框文本 Char"/>
    <w:basedOn w:val="a0"/>
    <w:link w:val="ae"/>
    <w:uiPriority w:val="99"/>
    <w:semiHidden/>
    <w:rsid w:val="00313E2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D506FC"/>
    <w:rPr>
      <w:rFonts w:ascii="Courier New" w:hAnsi="Courier New" w:cs="Courier New"/>
      <w:sz w:val="20"/>
      <w:szCs w:val="20"/>
    </w:rPr>
  </w:style>
  <w:style w:type="character" w:customStyle="1" w:styleId="HTMLChar">
    <w:name w:val="HTML 预设格式 Char"/>
    <w:basedOn w:val="a0"/>
    <w:link w:val="HTML"/>
    <w:uiPriority w:val="99"/>
    <w:semiHidden/>
    <w:rsid w:val="00D506FC"/>
    <w:rPr>
      <w:rFonts w:ascii="Courier New" w:eastAsia="宋体" w:hAnsi="Courier New" w:cs="Courier New"/>
      <w:sz w:val="20"/>
      <w:szCs w:val="20"/>
    </w:rPr>
  </w:style>
  <w:style w:type="table" w:styleId="af">
    <w:name w:val="Table Grid"/>
    <w:basedOn w:val="a1"/>
    <w:uiPriority w:val="59"/>
    <w:rsid w:val="00A1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图名 Char"/>
    <w:link w:val="af0"/>
    <w:uiPriority w:val="99"/>
    <w:locked/>
    <w:rsid w:val="00031286"/>
    <w:rPr>
      <w:rFonts w:ascii="黑体" w:eastAsia="黑体" w:hAnsi="黑体"/>
    </w:rPr>
  </w:style>
  <w:style w:type="character" w:customStyle="1" w:styleId="Char6">
    <w:name w:val="表名称 Char"/>
    <w:link w:val="af1"/>
    <w:uiPriority w:val="99"/>
    <w:locked/>
    <w:rsid w:val="00031286"/>
    <w:rPr>
      <w:rFonts w:ascii="黑体" w:eastAsia="黑体" w:hAnsi="黑体"/>
    </w:rPr>
  </w:style>
  <w:style w:type="paragraph" w:customStyle="1" w:styleId="af1">
    <w:name w:val="表名称"/>
    <w:basedOn w:val="af0"/>
    <w:link w:val="Char6"/>
    <w:uiPriority w:val="99"/>
    <w:rsid w:val="00031286"/>
    <w:pPr>
      <w:spacing w:afterLines="0" w:after="0"/>
    </w:pPr>
  </w:style>
  <w:style w:type="paragraph" w:customStyle="1" w:styleId="af0">
    <w:name w:val="图名"/>
    <w:basedOn w:val="a"/>
    <w:link w:val="Char5"/>
    <w:uiPriority w:val="99"/>
    <w:rsid w:val="00031286"/>
    <w:pPr>
      <w:spacing w:afterLines="100" w:after="100" w:line="240" w:lineRule="auto"/>
      <w:jc w:val="center"/>
    </w:pPr>
    <w:rPr>
      <w:rFonts w:ascii="黑体" w:eastAsia="黑体" w:hAnsi="黑体" w:cstheme="minorBidi"/>
      <w:sz w:val="21"/>
      <w:szCs w:val="22"/>
    </w:rPr>
  </w:style>
  <w:style w:type="paragraph" w:styleId="TOC">
    <w:name w:val="TOC Heading"/>
    <w:basedOn w:val="1"/>
    <w:next w:val="a"/>
    <w:uiPriority w:val="39"/>
    <w:semiHidden/>
    <w:unhideWhenUsed/>
    <w:qFormat/>
    <w:rsid w:val="00C65EE3"/>
    <w:pPr>
      <w:tabs>
        <w:tab w:val="clear" w:pos="377"/>
      </w:tabs>
      <w:spacing w:before="480" w:after="0" w:line="276" w:lineRule="auto"/>
      <w:jc w:val="left"/>
      <w:outlineLvl w:val="9"/>
    </w:pPr>
    <w:rPr>
      <w:rFonts w:asciiTheme="majorHAnsi" w:eastAsiaTheme="majorEastAsia" w:hAnsiTheme="majorHAnsi" w:cstheme="majorBidi"/>
      <w:b/>
      <w:color w:val="365F91" w:themeColor="accent1" w:themeShade="BF"/>
      <w:spacing w:val="0"/>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139E"/>
    <w:pPr>
      <w:widowControl w:val="0"/>
      <w:adjustRightInd w:val="0"/>
      <w:snapToGrid w:val="0"/>
      <w:spacing w:line="300" w:lineRule="auto"/>
    </w:pPr>
    <w:rPr>
      <w:rFonts w:ascii="Times New Roman" w:eastAsia="宋体" w:hAnsi="Times New Roman" w:cs="Times New Roman"/>
      <w:sz w:val="24"/>
      <w:szCs w:val="24"/>
    </w:rPr>
  </w:style>
  <w:style w:type="paragraph" w:styleId="1">
    <w:name w:val="heading 1"/>
    <w:basedOn w:val="a"/>
    <w:next w:val="a"/>
    <w:link w:val="1Char"/>
    <w:qFormat/>
    <w:rsid w:val="00313E26"/>
    <w:pPr>
      <w:keepNext/>
      <w:keepLines/>
      <w:widowControl/>
      <w:tabs>
        <w:tab w:val="left" w:pos="377"/>
      </w:tabs>
      <w:adjustRightInd/>
      <w:snapToGrid/>
      <w:spacing w:after="220" w:line="360" w:lineRule="auto"/>
      <w:jc w:val="both"/>
      <w:outlineLvl w:val="0"/>
    </w:pPr>
    <w:rPr>
      <w:rFonts w:ascii="黑体" w:eastAsia="黑体"/>
      <w:bCs/>
      <w:spacing w:val="-5"/>
      <w:kern w:val="44"/>
      <w:sz w:val="30"/>
      <w:szCs w:val="30"/>
    </w:rPr>
  </w:style>
  <w:style w:type="paragraph" w:styleId="2">
    <w:name w:val="heading 2"/>
    <w:basedOn w:val="a"/>
    <w:next w:val="a"/>
    <w:link w:val="2Char"/>
    <w:uiPriority w:val="99"/>
    <w:qFormat/>
    <w:rsid w:val="00313E26"/>
    <w:pPr>
      <w:keepNext/>
      <w:keepLines/>
      <w:widowControl/>
      <w:tabs>
        <w:tab w:val="left" w:pos="377"/>
      </w:tabs>
      <w:adjustRightInd/>
      <w:snapToGrid/>
      <w:spacing w:beforeLines="50" w:before="156" w:line="360" w:lineRule="auto"/>
      <w:jc w:val="both"/>
      <w:outlineLvl w:val="1"/>
    </w:pPr>
    <w:rPr>
      <w:rFonts w:ascii="黑体" w:eastAsia="黑体"/>
      <w:bCs/>
      <w:spacing w:val="-5"/>
      <w:kern w:val="0"/>
      <w:sz w:val="28"/>
      <w:szCs w:val="28"/>
    </w:rPr>
  </w:style>
  <w:style w:type="paragraph" w:styleId="3">
    <w:name w:val="heading 3"/>
    <w:basedOn w:val="a"/>
    <w:next w:val="a"/>
    <w:link w:val="3Char"/>
    <w:uiPriority w:val="99"/>
    <w:qFormat/>
    <w:rsid w:val="00313E26"/>
    <w:pPr>
      <w:keepNext/>
      <w:keepLines/>
      <w:widowControl/>
      <w:tabs>
        <w:tab w:val="left" w:pos="377"/>
      </w:tabs>
      <w:adjustRightInd/>
      <w:snapToGrid/>
      <w:spacing w:beforeLines="50" w:before="156" w:line="360" w:lineRule="auto"/>
      <w:jc w:val="both"/>
      <w:outlineLvl w:val="2"/>
    </w:pPr>
    <w:rPr>
      <w:rFonts w:ascii="黑体" w:eastAsia="黑体"/>
      <w:bCs/>
      <w:spacing w:val="-5"/>
      <w:kern w:val="0"/>
      <w:szCs w:val="32"/>
    </w:rPr>
  </w:style>
  <w:style w:type="paragraph" w:styleId="4">
    <w:name w:val="heading 4"/>
    <w:basedOn w:val="a"/>
    <w:next w:val="a"/>
    <w:link w:val="4Char"/>
    <w:unhideWhenUsed/>
    <w:qFormat/>
    <w:rsid w:val="00313E26"/>
    <w:pPr>
      <w:keepNext/>
      <w:keepLines/>
      <w:widowControl/>
      <w:tabs>
        <w:tab w:val="left" w:pos="377"/>
      </w:tabs>
      <w:adjustRightInd/>
      <w:snapToGrid/>
      <w:spacing w:before="280" w:after="290" w:line="376" w:lineRule="auto"/>
      <w:jc w:val="both"/>
      <w:outlineLvl w:val="3"/>
    </w:pPr>
    <w:rPr>
      <w:rFonts w:ascii="Cambria" w:hAnsi="Cambria"/>
      <w:b/>
      <w:bCs/>
      <w:spacing w:val="-5"/>
      <w:kern w:val="0"/>
      <w:sz w:val="28"/>
      <w:szCs w:val="28"/>
    </w:rPr>
  </w:style>
  <w:style w:type="paragraph" w:styleId="5">
    <w:name w:val="heading 5"/>
    <w:basedOn w:val="a"/>
    <w:next w:val="a"/>
    <w:link w:val="5Char"/>
    <w:unhideWhenUsed/>
    <w:qFormat/>
    <w:rsid w:val="00313E26"/>
    <w:pPr>
      <w:keepNext/>
      <w:keepLines/>
      <w:widowControl/>
      <w:tabs>
        <w:tab w:val="left" w:pos="377"/>
      </w:tabs>
      <w:adjustRightInd/>
      <w:snapToGrid/>
      <w:spacing w:before="280" w:after="290" w:line="376" w:lineRule="auto"/>
      <w:jc w:val="both"/>
      <w:outlineLvl w:val="4"/>
    </w:pPr>
    <w:rPr>
      <w:b/>
      <w:bCs/>
      <w:spacing w:val="-5"/>
      <w:kern w:val="0"/>
      <w:sz w:val="28"/>
      <w:szCs w:val="28"/>
    </w:rPr>
  </w:style>
  <w:style w:type="paragraph" w:styleId="6">
    <w:name w:val="heading 6"/>
    <w:basedOn w:val="a"/>
    <w:next w:val="a"/>
    <w:link w:val="6Char"/>
    <w:unhideWhenUsed/>
    <w:qFormat/>
    <w:rsid w:val="00313E26"/>
    <w:pPr>
      <w:keepNext/>
      <w:keepLines/>
      <w:widowControl/>
      <w:tabs>
        <w:tab w:val="left" w:pos="377"/>
      </w:tabs>
      <w:adjustRightInd/>
      <w:snapToGrid/>
      <w:spacing w:before="240" w:after="64" w:line="320" w:lineRule="auto"/>
      <w:jc w:val="both"/>
      <w:outlineLvl w:val="5"/>
    </w:pPr>
    <w:rPr>
      <w:rFonts w:ascii="Cambria" w:hAnsi="Cambria"/>
      <w:b/>
      <w:bCs/>
      <w:spacing w:val="-5"/>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139E"/>
    <w:pPr>
      <w:pBdr>
        <w:bottom w:val="single" w:sz="6" w:space="1" w:color="auto"/>
      </w:pBdr>
      <w:tabs>
        <w:tab w:val="center" w:pos="4153"/>
        <w:tab w:val="right" w:pos="8306"/>
      </w:tabs>
      <w:adjustRightInd/>
      <w:spacing w:line="240" w:lineRule="auto"/>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E139E"/>
    <w:rPr>
      <w:sz w:val="18"/>
      <w:szCs w:val="18"/>
    </w:rPr>
  </w:style>
  <w:style w:type="paragraph" w:styleId="a4">
    <w:name w:val="footer"/>
    <w:basedOn w:val="a"/>
    <w:link w:val="Char0"/>
    <w:uiPriority w:val="99"/>
    <w:unhideWhenUsed/>
    <w:rsid w:val="002E139E"/>
    <w:pPr>
      <w:tabs>
        <w:tab w:val="center" w:pos="4153"/>
        <w:tab w:val="right" w:pos="8306"/>
      </w:tabs>
      <w:adjustRightInd/>
      <w:spacing w:line="240" w:lineRule="auto"/>
    </w:pPr>
    <w:rPr>
      <w:rFonts w:asciiTheme="minorHAnsi" w:eastAsiaTheme="minorEastAsia" w:hAnsiTheme="minorHAnsi" w:cstheme="minorBidi"/>
      <w:sz w:val="18"/>
      <w:szCs w:val="18"/>
    </w:rPr>
  </w:style>
  <w:style w:type="character" w:customStyle="1" w:styleId="Char0">
    <w:name w:val="页脚 Char"/>
    <w:basedOn w:val="a0"/>
    <w:link w:val="a4"/>
    <w:uiPriority w:val="99"/>
    <w:rsid w:val="002E139E"/>
    <w:rPr>
      <w:sz w:val="18"/>
      <w:szCs w:val="18"/>
    </w:rPr>
  </w:style>
  <w:style w:type="character" w:customStyle="1" w:styleId="Char1">
    <w:name w:val="关键词题头 Char"/>
    <w:uiPriority w:val="99"/>
    <w:rsid w:val="002E139E"/>
    <w:rPr>
      <w:rFonts w:ascii="黑体" w:eastAsia="黑体"/>
      <w:sz w:val="24"/>
    </w:rPr>
  </w:style>
  <w:style w:type="character" w:customStyle="1" w:styleId="Char2">
    <w:name w:val="关键词 Char"/>
    <w:uiPriority w:val="99"/>
    <w:rsid w:val="002E139E"/>
    <w:rPr>
      <w:rFonts w:ascii="仿宋_GB2312" w:eastAsia="宋体"/>
      <w:sz w:val="21"/>
    </w:rPr>
  </w:style>
  <w:style w:type="character" w:customStyle="1" w:styleId="CharChar">
    <w:name w:val="关键词 英文 Char Char"/>
    <w:link w:val="a5"/>
    <w:uiPriority w:val="99"/>
    <w:locked/>
    <w:rsid w:val="002E139E"/>
    <w:rPr>
      <w:sz w:val="24"/>
    </w:rPr>
  </w:style>
  <w:style w:type="paragraph" w:customStyle="1" w:styleId="Abstract">
    <w:name w:val="Abstract"/>
    <w:basedOn w:val="a"/>
    <w:uiPriority w:val="99"/>
    <w:rsid w:val="002E139E"/>
    <w:pPr>
      <w:spacing w:after="240" w:line="360" w:lineRule="auto"/>
      <w:jc w:val="center"/>
    </w:pPr>
    <w:rPr>
      <w:sz w:val="30"/>
    </w:rPr>
  </w:style>
  <w:style w:type="paragraph" w:customStyle="1" w:styleId="a6">
    <w:name w:val="摘要标题 中文"/>
    <w:basedOn w:val="a"/>
    <w:uiPriority w:val="99"/>
    <w:rsid w:val="002E139E"/>
    <w:pPr>
      <w:spacing w:after="240" w:line="360" w:lineRule="auto"/>
      <w:jc w:val="center"/>
    </w:pPr>
    <w:rPr>
      <w:rFonts w:ascii="黑体" w:eastAsia="黑体" w:hAnsi="黑体" w:cs="黑体"/>
      <w:sz w:val="36"/>
      <w:szCs w:val="36"/>
    </w:rPr>
  </w:style>
  <w:style w:type="paragraph" w:customStyle="1" w:styleId="a7">
    <w:name w:val="原创声明"/>
    <w:basedOn w:val="a"/>
    <w:uiPriority w:val="99"/>
    <w:rsid w:val="002E139E"/>
    <w:pPr>
      <w:tabs>
        <w:tab w:val="left" w:pos="377"/>
      </w:tabs>
      <w:spacing w:after="240" w:line="360" w:lineRule="auto"/>
      <w:jc w:val="center"/>
    </w:pPr>
    <w:rPr>
      <w:rFonts w:ascii="黑体" w:eastAsia="黑体" w:hAnsi="黑体" w:cs="黑体"/>
      <w:bCs/>
      <w:color w:val="000000"/>
      <w:sz w:val="36"/>
      <w:szCs w:val="44"/>
    </w:rPr>
  </w:style>
  <w:style w:type="paragraph" w:customStyle="1" w:styleId="a8">
    <w:name w:val="授权声明"/>
    <w:basedOn w:val="a"/>
    <w:uiPriority w:val="99"/>
    <w:rsid w:val="002E139E"/>
    <w:pPr>
      <w:spacing w:after="240" w:line="360" w:lineRule="auto"/>
      <w:jc w:val="center"/>
    </w:pPr>
    <w:rPr>
      <w:rFonts w:ascii="黑体" w:eastAsia="黑体" w:hAnsi="黑体" w:cs="黑体"/>
      <w:bCs/>
      <w:color w:val="000000"/>
      <w:sz w:val="36"/>
      <w:szCs w:val="44"/>
    </w:rPr>
  </w:style>
  <w:style w:type="paragraph" w:customStyle="1" w:styleId="a9">
    <w:name w:val="摘要标题 英文"/>
    <w:basedOn w:val="a"/>
    <w:uiPriority w:val="99"/>
    <w:rsid w:val="002E139E"/>
    <w:pPr>
      <w:spacing w:after="240" w:line="360" w:lineRule="auto"/>
      <w:jc w:val="center"/>
    </w:pPr>
    <w:rPr>
      <w:b/>
      <w:color w:val="000000"/>
      <w:sz w:val="36"/>
      <w:szCs w:val="36"/>
    </w:rPr>
  </w:style>
  <w:style w:type="paragraph" w:customStyle="1" w:styleId="a5">
    <w:name w:val="关键词 英文"/>
    <w:basedOn w:val="a"/>
    <w:link w:val="CharChar"/>
    <w:uiPriority w:val="99"/>
    <w:rsid w:val="002E139E"/>
    <w:pPr>
      <w:tabs>
        <w:tab w:val="left" w:pos="377"/>
      </w:tabs>
      <w:spacing w:beforeLines="100" w:before="318"/>
      <w:ind w:firstLine="482"/>
    </w:pPr>
    <w:rPr>
      <w:rFonts w:asciiTheme="minorHAnsi" w:eastAsiaTheme="minorEastAsia" w:hAnsiTheme="minorHAnsi" w:cstheme="minorBidi"/>
      <w:szCs w:val="22"/>
    </w:rPr>
  </w:style>
  <w:style w:type="character" w:customStyle="1" w:styleId="1Char">
    <w:name w:val="标题 1 Char"/>
    <w:basedOn w:val="a0"/>
    <w:link w:val="1"/>
    <w:rsid w:val="00313E26"/>
    <w:rPr>
      <w:rFonts w:ascii="黑体" w:eastAsia="黑体" w:hAnsi="Times New Roman" w:cs="Times New Roman"/>
      <w:bCs/>
      <w:spacing w:val="-5"/>
      <w:kern w:val="44"/>
      <w:sz w:val="30"/>
      <w:szCs w:val="30"/>
    </w:rPr>
  </w:style>
  <w:style w:type="character" w:customStyle="1" w:styleId="2Char">
    <w:name w:val="标题 2 Char"/>
    <w:basedOn w:val="a0"/>
    <w:link w:val="2"/>
    <w:uiPriority w:val="99"/>
    <w:rsid w:val="00313E26"/>
    <w:rPr>
      <w:rFonts w:ascii="黑体" w:eastAsia="黑体" w:hAnsi="Times New Roman" w:cs="Times New Roman"/>
      <w:bCs/>
      <w:spacing w:val="-5"/>
      <w:kern w:val="0"/>
      <w:sz w:val="28"/>
      <w:szCs w:val="28"/>
    </w:rPr>
  </w:style>
  <w:style w:type="character" w:customStyle="1" w:styleId="3Char">
    <w:name w:val="标题 3 Char"/>
    <w:basedOn w:val="a0"/>
    <w:link w:val="3"/>
    <w:uiPriority w:val="99"/>
    <w:rsid w:val="00313E26"/>
    <w:rPr>
      <w:rFonts w:ascii="黑体" w:eastAsia="黑体" w:hAnsi="Times New Roman" w:cs="Times New Roman"/>
      <w:bCs/>
      <w:spacing w:val="-5"/>
      <w:kern w:val="0"/>
      <w:sz w:val="24"/>
      <w:szCs w:val="32"/>
    </w:rPr>
  </w:style>
  <w:style w:type="character" w:customStyle="1" w:styleId="4Char">
    <w:name w:val="标题 4 Char"/>
    <w:basedOn w:val="a0"/>
    <w:link w:val="4"/>
    <w:rsid w:val="00313E26"/>
    <w:rPr>
      <w:rFonts w:ascii="Cambria" w:eastAsia="宋体" w:hAnsi="Cambria" w:cs="Times New Roman"/>
      <w:b/>
      <w:bCs/>
      <w:spacing w:val="-5"/>
      <w:kern w:val="0"/>
      <w:sz w:val="28"/>
      <w:szCs w:val="28"/>
    </w:rPr>
  </w:style>
  <w:style w:type="character" w:customStyle="1" w:styleId="5Char">
    <w:name w:val="标题 5 Char"/>
    <w:basedOn w:val="a0"/>
    <w:link w:val="5"/>
    <w:rsid w:val="00313E26"/>
    <w:rPr>
      <w:rFonts w:ascii="Times New Roman" w:eastAsia="宋体" w:hAnsi="Times New Roman" w:cs="Times New Roman"/>
      <w:b/>
      <w:bCs/>
      <w:spacing w:val="-5"/>
      <w:kern w:val="0"/>
      <w:sz w:val="28"/>
      <w:szCs w:val="28"/>
    </w:rPr>
  </w:style>
  <w:style w:type="character" w:customStyle="1" w:styleId="6Char">
    <w:name w:val="标题 6 Char"/>
    <w:basedOn w:val="a0"/>
    <w:link w:val="6"/>
    <w:rsid w:val="00313E26"/>
    <w:rPr>
      <w:rFonts w:ascii="Cambria" w:eastAsia="宋体" w:hAnsi="Cambria" w:cs="Times New Roman"/>
      <w:b/>
      <w:bCs/>
      <w:spacing w:val="-5"/>
      <w:kern w:val="0"/>
      <w:sz w:val="24"/>
      <w:szCs w:val="24"/>
    </w:rPr>
  </w:style>
  <w:style w:type="character" w:styleId="aa">
    <w:name w:val="Hyperlink"/>
    <w:uiPriority w:val="99"/>
    <w:rsid w:val="00313E26"/>
    <w:rPr>
      <w:color w:val="0000FF"/>
      <w:u w:val="single"/>
    </w:rPr>
  </w:style>
  <w:style w:type="character" w:customStyle="1" w:styleId="high-light-bg">
    <w:name w:val="high-light-bg"/>
    <w:basedOn w:val="a0"/>
    <w:rsid w:val="00313E26"/>
  </w:style>
  <w:style w:type="character" w:customStyle="1" w:styleId="apple-converted-space">
    <w:name w:val="apple-converted-space"/>
    <w:basedOn w:val="a0"/>
    <w:rsid w:val="00313E26"/>
  </w:style>
  <w:style w:type="character" w:customStyle="1" w:styleId="22Char">
    <w:name w:val="样式 样式 样式 首行缩进:  2 字符 + 居中 + 首行缩进:  2 字符 Char"/>
    <w:link w:val="22"/>
    <w:rsid w:val="00313E26"/>
    <w:rPr>
      <w:rFonts w:eastAsia="宋体" w:cs="宋体"/>
      <w:sz w:val="24"/>
    </w:rPr>
  </w:style>
  <w:style w:type="paragraph" w:styleId="ab">
    <w:name w:val="table of authorities"/>
    <w:basedOn w:val="a"/>
    <w:next w:val="a"/>
    <w:rsid w:val="00313E26"/>
    <w:pPr>
      <w:adjustRightInd/>
      <w:snapToGrid/>
      <w:spacing w:line="360" w:lineRule="atLeast"/>
      <w:ind w:leftChars="200" w:left="420" w:firstLineChars="200" w:firstLine="200"/>
      <w:jc w:val="both"/>
    </w:pPr>
    <w:rPr>
      <w:sz w:val="21"/>
      <w:szCs w:val="20"/>
    </w:rPr>
  </w:style>
  <w:style w:type="paragraph" w:styleId="30">
    <w:name w:val="toc 3"/>
    <w:basedOn w:val="a"/>
    <w:next w:val="a"/>
    <w:uiPriority w:val="39"/>
    <w:qFormat/>
    <w:rsid w:val="00313E26"/>
    <w:pPr>
      <w:widowControl/>
      <w:adjustRightInd/>
      <w:snapToGrid/>
      <w:spacing w:line="312" w:lineRule="auto"/>
      <w:ind w:leftChars="400" w:left="840"/>
      <w:jc w:val="both"/>
    </w:pPr>
    <w:rPr>
      <w:spacing w:val="-5"/>
      <w:kern w:val="0"/>
    </w:rPr>
  </w:style>
  <w:style w:type="paragraph" w:styleId="ac">
    <w:name w:val="Plain Text"/>
    <w:basedOn w:val="a"/>
    <w:link w:val="Char3"/>
    <w:rsid w:val="00313E26"/>
    <w:pPr>
      <w:adjustRightInd/>
      <w:snapToGrid/>
      <w:spacing w:line="240" w:lineRule="auto"/>
      <w:jc w:val="both"/>
    </w:pPr>
    <w:rPr>
      <w:rFonts w:ascii="宋体" w:hAnsi="Courier New"/>
      <w:sz w:val="21"/>
      <w:szCs w:val="20"/>
    </w:rPr>
  </w:style>
  <w:style w:type="character" w:customStyle="1" w:styleId="Char3">
    <w:name w:val="纯文本 Char"/>
    <w:basedOn w:val="a0"/>
    <w:link w:val="ac"/>
    <w:rsid w:val="00313E26"/>
    <w:rPr>
      <w:rFonts w:ascii="宋体" w:eastAsia="宋体" w:hAnsi="Courier New" w:cs="Times New Roman"/>
      <w:szCs w:val="20"/>
    </w:rPr>
  </w:style>
  <w:style w:type="paragraph" w:styleId="ad">
    <w:name w:val="Normal (Web)"/>
    <w:basedOn w:val="a"/>
    <w:rsid w:val="00313E26"/>
    <w:pPr>
      <w:widowControl/>
      <w:adjustRightInd/>
      <w:snapToGrid/>
      <w:spacing w:before="100" w:beforeAutospacing="1" w:after="100" w:afterAutospacing="1" w:line="240" w:lineRule="auto"/>
    </w:pPr>
    <w:rPr>
      <w:rFonts w:ascii="宋体" w:hAnsi="宋体" w:cs="宋体"/>
      <w:kern w:val="0"/>
    </w:rPr>
  </w:style>
  <w:style w:type="paragraph" w:styleId="10">
    <w:name w:val="toc 1"/>
    <w:basedOn w:val="a"/>
    <w:next w:val="a"/>
    <w:uiPriority w:val="39"/>
    <w:qFormat/>
    <w:rsid w:val="00E9340E"/>
    <w:pPr>
      <w:widowControl/>
      <w:adjustRightInd/>
      <w:snapToGrid/>
    </w:pPr>
    <w:rPr>
      <w:spacing w:val="-5"/>
      <w:kern w:val="0"/>
    </w:rPr>
  </w:style>
  <w:style w:type="paragraph" w:styleId="20">
    <w:name w:val="toc 2"/>
    <w:basedOn w:val="a"/>
    <w:next w:val="a"/>
    <w:uiPriority w:val="39"/>
    <w:qFormat/>
    <w:rsid w:val="00313E26"/>
    <w:pPr>
      <w:widowControl/>
      <w:adjustRightInd/>
      <w:snapToGrid/>
      <w:spacing w:line="312" w:lineRule="auto"/>
      <w:ind w:leftChars="200" w:left="420"/>
      <w:jc w:val="both"/>
    </w:pPr>
    <w:rPr>
      <w:spacing w:val="-5"/>
      <w:kern w:val="0"/>
    </w:rPr>
  </w:style>
  <w:style w:type="paragraph" w:customStyle="1" w:styleId="11">
    <w:name w:val="样式 标题 1 + 小三 非加粗"/>
    <w:basedOn w:val="1"/>
    <w:rsid w:val="00313E26"/>
    <w:pPr>
      <w:widowControl w:val="0"/>
      <w:tabs>
        <w:tab w:val="clear" w:pos="377"/>
      </w:tabs>
      <w:spacing w:before="80" w:after="80" w:line="240" w:lineRule="auto"/>
    </w:pPr>
    <w:rPr>
      <w:rFonts w:hAnsi="宋体"/>
      <w:bCs w:val="0"/>
      <w:spacing w:val="0"/>
      <w:sz w:val="28"/>
      <w:szCs w:val="28"/>
      <w:lang w:val="en-GB"/>
    </w:rPr>
  </w:style>
  <w:style w:type="paragraph" w:customStyle="1" w:styleId="ordinary-output">
    <w:name w:val="ordinary-output"/>
    <w:basedOn w:val="a"/>
    <w:rsid w:val="00313E26"/>
    <w:pPr>
      <w:widowControl/>
      <w:adjustRightInd/>
      <w:snapToGrid/>
      <w:spacing w:before="100" w:beforeAutospacing="1" w:after="100" w:afterAutospacing="1" w:line="240" w:lineRule="auto"/>
    </w:pPr>
    <w:rPr>
      <w:rFonts w:ascii="宋体" w:hAnsi="宋体" w:cs="宋体"/>
      <w:kern w:val="0"/>
    </w:rPr>
  </w:style>
  <w:style w:type="paragraph" w:customStyle="1" w:styleId="22">
    <w:name w:val="样式 样式 样式 首行缩进:  2 字符 + 居中 + 首行缩进:  2 字符"/>
    <w:basedOn w:val="a"/>
    <w:link w:val="22Char"/>
    <w:rsid w:val="00313E26"/>
    <w:pPr>
      <w:adjustRightInd/>
      <w:snapToGrid/>
      <w:spacing w:line="360" w:lineRule="auto"/>
      <w:jc w:val="center"/>
    </w:pPr>
    <w:rPr>
      <w:rFonts w:asciiTheme="minorHAnsi" w:hAnsiTheme="minorHAnsi" w:cs="宋体"/>
      <w:szCs w:val="22"/>
    </w:rPr>
  </w:style>
  <w:style w:type="paragraph" w:styleId="ae">
    <w:name w:val="Balloon Text"/>
    <w:basedOn w:val="a"/>
    <w:link w:val="Char4"/>
    <w:uiPriority w:val="99"/>
    <w:semiHidden/>
    <w:unhideWhenUsed/>
    <w:rsid w:val="00313E26"/>
    <w:pPr>
      <w:spacing w:line="240" w:lineRule="auto"/>
    </w:pPr>
    <w:rPr>
      <w:sz w:val="18"/>
      <w:szCs w:val="18"/>
    </w:rPr>
  </w:style>
  <w:style w:type="character" w:customStyle="1" w:styleId="Char4">
    <w:name w:val="批注框文本 Char"/>
    <w:basedOn w:val="a0"/>
    <w:link w:val="ae"/>
    <w:uiPriority w:val="99"/>
    <w:semiHidden/>
    <w:rsid w:val="00313E2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D506FC"/>
    <w:rPr>
      <w:rFonts w:ascii="Courier New" w:hAnsi="Courier New" w:cs="Courier New"/>
      <w:sz w:val="20"/>
      <w:szCs w:val="20"/>
    </w:rPr>
  </w:style>
  <w:style w:type="character" w:customStyle="1" w:styleId="HTMLChar">
    <w:name w:val="HTML 预设格式 Char"/>
    <w:basedOn w:val="a0"/>
    <w:link w:val="HTML"/>
    <w:uiPriority w:val="99"/>
    <w:semiHidden/>
    <w:rsid w:val="00D506FC"/>
    <w:rPr>
      <w:rFonts w:ascii="Courier New" w:eastAsia="宋体" w:hAnsi="Courier New" w:cs="Courier New"/>
      <w:sz w:val="20"/>
      <w:szCs w:val="20"/>
    </w:rPr>
  </w:style>
  <w:style w:type="table" w:styleId="af">
    <w:name w:val="Table Grid"/>
    <w:basedOn w:val="a1"/>
    <w:uiPriority w:val="59"/>
    <w:rsid w:val="00A1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图名 Char"/>
    <w:link w:val="af0"/>
    <w:uiPriority w:val="99"/>
    <w:locked/>
    <w:rsid w:val="00031286"/>
    <w:rPr>
      <w:rFonts w:ascii="黑体" w:eastAsia="黑体" w:hAnsi="黑体"/>
    </w:rPr>
  </w:style>
  <w:style w:type="character" w:customStyle="1" w:styleId="Char6">
    <w:name w:val="表名称 Char"/>
    <w:link w:val="af1"/>
    <w:uiPriority w:val="99"/>
    <w:locked/>
    <w:rsid w:val="00031286"/>
    <w:rPr>
      <w:rFonts w:ascii="黑体" w:eastAsia="黑体" w:hAnsi="黑体"/>
    </w:rPr>
  </w:style>
  <w:style w:type="paragraph" w:customStyle="1" w:styleId="af1">
    <w:name w:val="表名称"/>
    <w:basedOn w:val="af0"/>
    <w:link w:val="Char6"/>
    <w:uiPriority w:val="99"/>
    <w:rsid w:val="00031286"/>
    <w:pPr>
      <w:spacing w:afterLines="0" w:after="0"/>
    </w:pPr>
  </w:style>
  <w:style w:type="paragraph" w:customStyle="1" w:styleId="af0">
    <w:name w:val="图名"/>
    <w:basedOn w:val="a"/>
    <w:link w:val="Char5"/>
    <w:uiPriority w:val="99"/>
    <w:rsid w:val="00031286"/>
    <w:pPr>
      <w:spacing w:afterLines="100" w:after="100" w:line="240" w:lineRule="auto"/>
      <w:jc w:val="center"/>
    </w:pPr>
    <w:rPr>
      <w:rFonts w:ascii="黑体" w:eastAsia="黑体" w:hAnsi="黑体" w:cstheme="minorBidi"/>
      <w:sz w:val="21"/>
      <w:szCs w:val="22"/>
    </w:rPr>
  </w:style>
  <w:style w:type="paragraph" w:styleId="TOC">
    <w:name w:val="TOC Heading"/>
    <w:basedOn w:val="1"/>
    <w:next w:val="a"/>
    <w:uiPriority w:val="39"/>
    <w:semiHidden/>
    <w:unhideWhenUsed/>
    <w:qFormat/>
    <w:rsid w:val="00C65EE3"/>
    <w:pPr>
      <w:tabs>
        <w:tab w:val="clear" w:pos="377"/>
      </w:tabs>
      <w:spacing w:before="480" w:after="0" w:line="276" w:lineRule="auto"/>
      <w:jc w:val="left"/>
      <w:outlineLvl w:val="9"/>
    </w:pPr>
    <w:rPr>
      <w:rFonts w:asciiTheme="majorHAnsi" w:eastAsiaTheme="majorEastAsia" w:hAnsiTheme="majorHAnsi" w:cstheme="majorBidi"/>
      <w:b/>
      <w:color w:val="365F91" w:themeColor="accent1" w:themeShade="BF"/>
      <w:spacing w:val="0"/>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564244">
      <w:bodyDiv w:val="1"/>
      <w:marLeft w:val="0"/>
      <w:marRight w:val="0"/>
      <w:marTop w:val="0"/>
      <w:marBottom w:val="0"/>
      <w:divBdr>
        <w:top w:val="none" w:sz="0" w:space="0" w:color="auto"/>
        <w:left w:val="none" w:sz="0" w:space="0" w:color="auto"/>
        <w:bottom w:val="none" w:sz="0" w:space="0" w:color="auto"/>
        <w:right w:val="none" w:sz="0" w:space="0" w:color="auto"/>
      </w:divBdr>
      <w:divsChild>
        <w:div w:id="1041128411">
          <w:marLeft w:val="0"/>
          <w:marRight w:val="0"/>
          <w:marTop w:val="0"/>
          <w:marBottom w:val="0"/>
          <w:divBdr>
            <w:top w:val="none" w:sz="0" w:space="0" w:color="auto"/>
            <w:left w:val="none" w:sz="0" w:space="0" w:color="auto"/>
            <w:bottom w:val="none" w:sz="0" w:space="0" w:color="auto"/>
            <w:right w:val="none" w:sz="0" w:space="0" w:color="auto"/>
          </w:divBdr>
        </w:div>
      </w:divsChild>
    </w:div>
    <w:div w:id="324212621">
      <w:bodyDiv w:val="1"/>
      <w:marLeft w:val="0"/>
      <w:marRight w:val="0"/>
      <w:marTop w:val="0"/>
      <w:marBottom w:val="0"/>
      <w:divBdr>
        <w:top w:val="none" w:sz="0" w:space="0" w:color="auto"/>
        <w:left w:val="none" w:sz="0" w:space="0" w:color="auto"/>
        <w:bottom w:val="none" w:sz="0" w:space="0" w:color="auto"/>
        <w:right w:val="none" w:sz="0" w:space="0" w:color="auto"/>
      </w:divBdr>
      <w:divsChild>
        <w:div w:id="216866725">
          <w:marLeft w:val="0"/>
          <w:marRight w:val="0"/>
          <w:marTop w:val="0"/>
          <w:marBottom w:val="0"/>
          <w:divBdr>
            <w:top w:val="none" w:sz="0" w:space="0" w:color="auto"/>
            <w:left w:val="none" w:sz="0" w:space="0" w:color="auto"/>
            <w:bottom w:val="none" w:sz="0" w:space="0" w:color="auto"/>
            <w:right w:val="none" w:sz="0" w:space="0" w:color="auto"/>
          </w:divBdr>
        </w:div>
      </w:divsChild>
    </w:div>
    <w:div w:id="468713522">
      <w:bodyDiv w:val="1"/>
      <w:marLeft w:val="0"/>
      <w:marRight w:val="0"/>
      <w:marTop w:val="0"/>
      <w:marBottom w:val="0"/>
      <w:divBdr>
        <w:top w:val="none" w:sz="0" w:space="0" w:color="auto"/>
        <w:left w:val="none" w:sz="0" w:space="0" w:color="auto"/>
        <w:bottom w:val="none" w:sz="0" w:space="0" w:color="auto"/>
        <w:right w:val="none" w:sz="0" w:space="0" w:color="auto"/>
      </w:divBdr>
      <w:divsChild>
        <w:div w:id="1859466618">
          <w:marLeft w:val="0"/>
          <w:marRight w:val="0"/>
          <w:marTop w:val="0"/>
          <w:marBottom w:val="0"/>
          <w:divBdr>
            <w:top w:val="none" w:sz="0" w:space="0" w:color="auto"/>
            <w:left w:val="none" w:sz="0" w:space="0" w:color="auto"/>
            <w:bottom w:val="none" w:sz="0" w:space="0" w:color="auto"/>
            <w:right w:val="none" w:sz="0" w:space="0" w:color="auto"/>
          </w:divBdr>
        </w:div>
      </w:divsChild>
    </w:div>
    <w:div w:id="479421631">
      <w:bodyDiv w:val="1"/>
      <w:marLeft w:val="0"/>
      <w:marRight w:val="0"/>
      <w:marTop w:val="0"/>
      <w:marBottom w:val="0"/>
      <w:divBdr>
        <w:top w:val="none" w:sz="0" w:space="0" w:color="auto"/>
        <w:left w:val="none" w:sz="0" w:space="0" w:color="auto"/>
        <w:bottom w:val="none" w:sz="0" w:space="0" w:color="auto"/>
        <w:right w:val="none" w:sz="0" w:space="0" w:color="auto"/>
      </w:divBdr>
      <w:divsChild>
        <w:div w:id="1301691050">
          <w:marLeft w:val="0"/>
          <w:marRight w:val="0"/>
          <w:marTop w:val="0"/>
          <w:marBottom w:val="0"/>
          <w:divBdr>
            <w:top w:val="none" w:sz="0" w:space="0" w:color="auto"/>
            <w:left w:val="none" w:sz="0" w:space="0" w:color="auto"/>
            <w:bottom w:val="none" w:sz="0" w:space="0" w:color="auto"/>
            <w:right w:val="none" w:sz="0" w:space="0" w:color="auto"/>
          </w:divBdr>
        </w:div>
      </w:divsChild>
    </w:div>
    <w:div w:id="480462698">
      <w:bodyDiv w:val="1"/>
      <w:marLeft w:val="0"/>
      <w:marRight w:val="0"/>
      <w:marTop w:val="0"/>
      <w:marBottom w:val="0"/>
      <w:divBdr>
        <w:top w:val="none" w:sz="0" w:space="0" w:color="auto"/>
        <w:left w:val="none" w:sz="0" w:space="0" w:color="auto"/>
        <w:bottom w:val="none" w:sz="0" w:space="0" w:color="auto"/>
        <w:right w:val="none" w:sz="0" w:space="0" w:color="auto"/>
      </w:divBdr>
      <w:divsChild>
        <w:div w:id="1190605414">
          <w:marLeft w:val="0"/>
          <w:marRight w:val="0"/>
          <w:marTop w:val="0"/>
          <w:marBottom w:val="0"/>
          <w:divBdr>
            <w:top w:val="none" w:sz="0" w:space="0" w:color="auto"/>
            <w:left w:val="none" w:sz="0" w:space="0" w:color="auto"/>
            <w:bottom w:val="none" w:sz="0" w:space="0" w:color="auto"/>
            <w:right w:val="none" w:sz="0" w:space="0" w:color="auto"/>
          </w:divBdr>
        </w:div>
      </w:divsChild>
    </w:div>
    <w:div w:id="521551240">
      <w:bodyDiv w:val="1"/>
      <w:marLeft w:val="0"/>
      <w:marRight w:val="0"/>
      <w:marTop w:val="0"/>
      <w:marBottom w:val="0"/>
      <w:divBdr>
        <w:top w:val="none" w:sz="0" w:space="0" w:color="auto"/>
        <w:left w:val="none" w:sz="0" w:space="0" w:color="auto"/>
        <w:bottom w:val="none" w:sz="0" w:space="0" w:color="auto"/>
        <w:right w:val="none" w:sz="0" w:space="0" w:color="auto"/>
      </w:divBdr>
      <w:divsChild>
        <w:div w:id="805774926">
          <w:marLeft w:val="0"/>
          <w:marRight w:val="0"/>
          <w:marTop w:val="0"/>
          <w:marBottom w:val="0"/>
          <w:divBdr>
            <w:top w:val="none" w:sz="0" w:space="0" w:color="auto"/>
            <w:left w:val="none" w:sz="0" w:space="0" w:color="auto"/>
            <w:bottom w:val="none" w:sz="0" w:space="0" w:color="auto"/>
            <w:right w:val="none" w:sz="0" w:space="0" w:color="auto"/>
          </w:divBdr>
        </w:div>
      </w:divsChild>
    </w:div>
    <w:div w:id="528571780">
      <w:bodyDiv w:val="1"/>
      <w:marLeft w:val="0"/>
      <w:marRight w:val="0"/>
      <w:marTop w:val="0"/>
      <w:marBottom w:val="0"/>
      <w:divBdr>
        <w:top w:val="none" w:sz="0" w:space="0" w:color="auto"/>
        <w:left w:val="none" w:sz="0" w:space="0" w:color="auto"/>
        <w:bottom w:val="none" w:sz="0" w:space="0" w:color="auto"/>
        <w:right w:val="none" w:sz="0" w:space="0" w:color="auto"/>
      </w:divBdr>
    </w:div>
    <w:div w:id="628560241">
      <w:bodyDiv w:val="1"/>
      <w:marLeft w:val="0"/>
      <w:marRight w:val="0"/>
      <w:marTop w:val="0"/>
      <w:marBottom w:val="0"/>
      <w:divBdr>
        <w:top w:val="none" w:sz="0" w:space="0" w:color="auto"/>
        <w:left w:val="none" w:sz="0" w:space="0" w:color="auto"/>
        <w:bottom w:val="none" w:sz="0" w:space="0" w:color="auto"/>
        <w:right w:val="none" w:sz="0" w:space="0" w:color="auto"/>
      </w:divBdr>
      <w:divsChild>
        <w:div w:id="937297011">
          <w:marLeft w:val="0"/>
          <w:marRight w:val="0"/>
          <w:marTop w:val="0"/>
          <w:marBottom w:val="0"/>
          <w:divBdr>
            <w:top w:val="none" w:sz="0" w:space="0" w:color="auto"/>
            <w:left w:val="none" w:sz="0" w:space="0" w:color="auto"/>
            <w:bottom w:val="none" w:sz="0" w:space="0" w:color="auto"/>
            <w:right w:val="none" w:sz="0" w:space="0" w:color="auto"/>
          </w:divBdr>
        </w:div>
        <w:div w:id="1207110644">
          <w:marLeft w:val="0"/>
          <w:marRight w:val="0"/>
          <w:marTop w:val="0"/>
          <w:marBottom w:val="0"/>
          <w:divBdr>
            <w:top w:val="none" w:sz="0" w:space="0" w:color="auto"/>
            <w:left w:val="none" w:sz="0" w:space="0" w:color="auto"/>
            <w:bottom w:val="none" w:sz="0" w:space="0" w:color="auto"/>
            <w:right w:val="none" w:sz="0" w:space="0" w:color="auto"/>
          </w:divBdr>
        </w:div>
      </w:divsChild>
    </w:div>
    <w:div w:id="687877830">
      <w:bodyDiv w:val="1"/>
      <w:marLeft w:val="0"/>
      <w:marRight w:val="0"/>
      <w:marTop w:val="0"/>
      <w:marBottom w:val="0"/>
      <w:divBdr>
        <w:top w:val="none" w:sz="0" w:space="0" w:color="auto"/>
        <w:left w:val="none" w:sz="0" w:space="0" w:color="auto"/>
        <w:bottom w:val="none" w:sz="0" w:space="0" w:color="auto"/>
        <w:right w:val="none" w:sz="0" w:space="0" w:color="auto"/>
      </w:divBdr>
      <w:divsChild>
        <w:div w:id="1227761257">
          <w:marLeft w:val="0"/>
          <w:marRight w:val="0"/>
          <w:marTop w:val="0"/>
          <w:marBottom w:val="0"/>
          <w:divBdr>
            <w:top w:val="none" w:sz="0" w:space="0" w:color="auto"/>
            <w:left w:val="none" w:sz="0" w:space="0" w:color="auto"/>
            <w:bottom w:val="none" w:sz="0" w:space="0" w:color="auto"/>
            <w:right w:val="none" w:sz="0" w:space="0" w:color="auto"/>
          </w:divBdr>
        </w:div>
      </w:divsChild>
    </w:div>
    <w:div w:id="754010144">
      <w:bodyDiv w:val="1"/>
      <w:marLeft w:val="0"/>
      <w:marRight w:val="0"/>
      <w:marTop w:val="0"/>
      <w:marBottom w:val="0"/>
      <w:divBdr>
        <w:top w:val="none" w:sz="0" w:space="0" w:color="auto"/>
        <w:left w:val="none" w:sz="0" w:space="0" w:color="auto"/>
        <w:bottom w:val="none" w:sz="0" w:space="0" w:color="auto"/>
        <w:right w:val="none" w:sz="0" w:space="0" w:color="auto"/>
      </w:divBdr>
      <w:divsChild>
        <w:div w:id="374307506">
          <w:marLeft w:val="0"/>
          <w:marRight w:val="0"/>
          <w:marTop w:val="0"/>
          <w:marBottom w:val="0"/>
          <w:divBdr>
            <w:top w:val="none" w:sz="0" w:space="0" w:color="auto"/>
            <w:left w:val="none" w:sz="0" w:space="0" w:color="auto"/>
            <w:bottom w:val="none" w:sz="0" w:space="0" w:color="auto"/>
            <w:right w:val="none" w:sz="0" w:space="0" w:color="auto"/>
          </w:divBdr>
        </w:div>
      </w:divsChild>
    </w:div>
    <w:div w:id="1098793909">
      <w:bodyDiv w:val="1"/>
      <w:marLeft w:val="0"/>
      <w:marRight w:val="0"/>
      <w:marTop w:val="0"/>
      <w:marBottom w:val="0"/>
      <w:divBdr>
        <w:top w:val="none" w:sz="0" w:space="0" w:color="auto"/>
        <w:left w:val="none" w:sz="0" w:space="0" w:color="auto"/>
        <w:bottom w:val="none" w:sz="0" w:space="0" w:color="auto"/>
        <w:right w:val="none" w:sz="0" w:space="0" w:color="auto"/>
      </w:divBdr>
    </w:div>
    <w:div w:id="1163159232">
      <w:bodyDiv w:val="1"/>
      <w:marLeft w:val="0"/>
      <w:marRight w:val="0"/>
      <w:marTop w:val="0"/>
      <w:marBottom w:val="0"/>
      <w:divBdr>
        <w:top w:val="none" w:sz="0" w:space="0" w:color="auto"/>
        <w:left w:val="none" w:sz="0" w:space="0" w:color="auto"/>
        <w:bottom w:val="none" w:sz="0" w:space="0" w:color="auto"/>
        <w:right w:val="none" w:sz="0" w:space="0" w:color="auto"/>
      </w:divBdr>
      <w:divsChild>
        <w:div w:id="816579149">
          <w:marLeft w:val="0"/>
          <w:marRight w:val="0"/>
          <w:marTop w:val="0"/>
          <w:marBottom w:val="0"/>
          <w:divBdr>
            <w:top w:val="none" w:sz="0" w:space="0" w:color="auto"/>
            <w:left w:val="none" w:sz="0" w:space="0" w:color="auto"/>
            <w:bottom w:val="none" w:sz="0" w:space="0" w:color="auto"/>
            <w:right w:val="none" w:sz="0" w:space="0" w:color="auto"/>
          </w:divBdr>
        </w:div>
      </w:divsChild>
    </w:div>
    <w:div w:id="1218009507">
      <w:bodyDiv w:val="1"/>
      <w:marLeft w:val="0"/>
      <w:marRight w:val="0"/>
      <w:marTop w:val="0"/>
      <w:marBottom w:val="0"/>
      <w:divBdr>
        <w:top w:val="none" w:sz="0" w:space="0" w:color="auto"/>
        <w:left w:val="none" w:sz="0" w:space="0" w:color="auto"/>
        <w:bottom w:val="none" w:sz="0" w:space="0" w:color="auto"/>
        <w:right w:val="none" w:sz="0" w:space="0" w:color="auto"/>
      </w:divBdr>
      <w:divsChild>
        <w:div w:id="630280883">
          <w:marLeft w:val="0"/>
          <w:marRight w:val="0"/>
          <w:marTop w:val="0"/>
          <w:marBottom w:val="0"/>
          <w:divBdr>
            <w:top w:val="none" w:sz="0" w:space="0" w:color="auto"/>
            <w:left w:val="none" w:sz="0" w:space="0" w:color="auto"/>
            <w:bottom w:val="none" w:sz="0" w:space="0" w:color="auto"/>
            <w:right w:val="none" w:sz="0" w:space="0" w:color="auto"/>
          </w:divBdr>
        </w:div>
      </w:divsChild>
    </w:div>
    <w:div w:id="1248072162">
      <w:bodyDiv w:val="1"/>
      <w:marLeft w:val="0"/>
      <w:marRight w:val="0"/>
      <w:marTop w:val="0"/>
      <w:marBottom w:val="0"/>
      <w:divBdr>
        <w:top w:val="none" w:sz="0" w:space="0" w:color="auto"/>
        <w:left w:val="none" w:sz="0" w:space="0" w:color="auto"/>
        <w:bottom w:val="none" w:sz="0" w:space="0" w:color="auto"/>
        <w:right w:val="none" w:sz="0" w:space="0" w:color="auto"/>
      </w:divBdr>
      <w:divsChild>
        <w:div w:id="1658411363">
          <w:marLeft w:val="0"/>
          <w:marRight w:val="0"/>
          <w:marTop w:val="0"/>
          <w:marBottom w:val="0"/>
          <w:divBdr>
            <w:top w:val="none" w:sz="0" w:space="0" w:color="auto"/>
            <w:left w:val="none" w:sz="0" w:space="0" w:color="auto"/>
            <w:bottom w:val="none" w:sz="0" w:space="0" w:color="auto"/>
            <w:right w:val="none" w:sz="0" w:space="0" w:color="auto"/>
          </w:divBdr>
        </w:div>
      </w:divsChild>
    </w:div>
    <w:div w:id="1295528622">
      <w:bodyDiv w:val="1"/>
      <w:marLeft w:val="0"/>
      <w:marRight w:val="0"/>
      <w:marTop w:val="0"/>
      <w:marBottom w:val="0"/>
      <w:divBdr>
        <w:top w:val="none" w:sz="0" w:space="0" w:color="auto"/>
        <w:left w:val="none" w:sz="0" w:space="0" w:color="auto"/>
        <w:bottom w:val="none" w:sz="0" w:space="0" w:color="auto"/>
        <w:right w:val="none" w:sz="0" w:space="0" w:color="auto"/>
      </w:divBdr>
      <w:divsChild>
        <w:div w:id="1314992327">
          <w:marLeft w:val="0"/>
          <w:marRight w:val="0"/>
          <w:marTop w:val="0"/>
          <w:marBottom w:val="0"/>
          <w:divBdr>
            <w:top w:val="none" w:sz="0" w:space="0" w:color="auto"/>
            <w:left w:val="none" w:sz="0" w:space="0" w:color="auto"/>
            <w:bottom w:val="none" w:sz="0" w:space="0" w:color="auto"/>
            <w:right w:val="none" w:sz="0" w:space="0" w:color="auto"/>
          </w:divBdr>
        </w:div>
      </w:divsChild>
    </w:div>
    <w:div w:id="1473325121">
      <w:bodyDiv w:val="1"/>
      <w:marLeft w:val="0"/>
      <w:marRight w:val="0"/>
      <w:marTop w:val="0"/>
      <w:marBottom w:val="0"/>
      <w:divBdr>
        <w:top w:val="none" w:sz="0" w:space="0" w:color="auto"/>
        <w:left w:val="none" w:sz="0" w:space="0" w:color="auto"/>
        <w:bottom w:val="none" w:sz="0" w:space="0" w:color="auto"/>
        <w:right w:val="none" w:sz="0" w:space="0" w:color="auto"/>
      </w:divBdr>
    </w:div>
    <w:div w:id="1532458199">
      <w:bodyDiv w:val="1"/>
      <w:marLeft w:val="0"/>
      <w:marRight w:val="0"/>
      <w:marTop w:val="0"/>
      <w:marBottom w:val="0"/>
      <w:divBdr>
        <w:top w:val="none" w:sz="0" w:space="0" w:color="auto"/>
        <w:left w:val="none" w:sz="0" w:space="0" w:color="auto"/>
        <w:bottom w:val="none" w:sz="0" w:space="0" w:color="auto"/>
        <w:right w:val="none" w:sz="0" w:space="0" w:color="auto"/>
      </w:divBdr>
      <w:divsChild>
        <w:div w:id="86509641">
          <w:marLeft w:val="0"/>
          <w:marRight w:val="0"/>
          <w:marTop w:val="0"/>
          <w:marBottom w:val="0"/>
          <w:divBdr>
            <w:top w:val="none" w:sz="0" w:space="0" w:color="auto"/>
            <w:left w:val="none" w:sz="0" w:space="0" w:color="auto"/>
            <w:bottom w:val="none" w:sz="0" w:space="0" w:color="auto"/>
            <w:right w:val="none" w:sz="0" w:space="0" w:color="auto"/>
          </w:divBdr>
        </w:div>
      </w:divsChild>
    </w:div>
    <w:div w:id="1868448802">
      <w:bodyDiv w:val="1"/>
      <w:marLeft w:val="0"/>
      <w:marRight w:val="0"/>
      <w:marTop w:val="0"/>
      <w:marBottom w:val="0"/>
      <w:divBdr>
        <w:top w:val="none" w:sz="0" w:space="0" w:color="auto"/>
        <w:left w:val="none" w:sz="0" w:space="0" w:color="auto"/>
        <w:bottom w:val="none" w:sz="0" w:space="0" w:color="auto"/>
        <w:right w:val="none" w:sz="0" w:space="0" w:color="auto"/>
      </w:divBdr>
      <w:divsChild>
        <w:div w:id="1359046332">
          <w:marLeft w:val="0"/>
          <w:marRight w:val="0"/>
          <w:marTop w:val="0"/>
          <w:marBottom w:val="0"/>
          <w:divBdr>
            <w:top w:val="none" w:sz="0" w:space="0" w:color="auto"/>
            <w:left w:val="none" w:sz="0" w:space="0" w:color="auto"/>
            <w:bottom w:val="none" w:sz="0" w:space="0" w:color="auto"/>
            <w:right w:val="none" w:sz="0" w:space="0" w:color="auto"/>
          </w:divBdr>
        </w:div>
      </w:divsChild>
    </w:div>
    <w:div w:id="2070104787">
      <w:bodyDiv w:val="1"/>
      <w:marLeft w:val="0"/>
      <w:marRight w:val="0"/>
      <w:marTop w:val="0"/>
      <w:marBottom w:val="0"/>
      <w:divBdr>
        <w:top w:val="none" w:sz="0" w:space="0" w:color="auto"/>
        <w:left w:val="none" w:sz="0" w:space="0" w:color="auto"/>
        <w:bottom w:val="none" w:sz="0" w:space="0" w:color="auto"/>
        <w:right w:val="none" w:sz="0" w:space="0" w:color="auto"/>
      </w:divBdr>
      <w:divsChild>
        <w:div w:id="859272380">
          <w:marLeft w:val="0"/>
          <w:marRight w:val="0"/>
          <w:marTop w:val="0"/>
          <w:marBottom w:val="0"/>
          <w:divBdr>
            <w:top w:val="none" w:sz="0" w:space="0" w:color="auto"/>
            <w:left w:val="none" w:sz="0" w:space="0" w:color="auto"/>
            <w:bottom w:val="none" w:sz="0" w:space="0" w:color="auto"/>
            <w:right w:val="none" w:sz="0" w:space="0" w:color="auto"/>
          </w:divBdr>
        </w:div>
      </w:divsChild>
    </w:div>
    <w:div w:id="2119788758">
      <w:bodyDiv w:val="1"/>
      <w:marLeft w:val="0"/>
      <w:marRight w:val="0"/>
      <w:marTop w:val="0"/>
      <w:marBottom w:val="0"/>
      <w:divBdr>
        <w:top w:val="none" w:sz="0" w:space="0" w:color="auto"/>
        <w:left w:val="none" w:sz="0" w:space="0" w:color="auto"/>
        <w:bottom w:val="none" w:sz="0" w:space="0" w:color="auto"/>
        <w:right w:val="none" w:sz="0" w:space="0" w:color="auto"/>
      </w:divBdr>
      <w:divsChild>
        <w:div w:id="1524974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5.emf"/><Relationship Id="rId21" Type="http://schemas.openxmlformats.org/officeDocument/2006/relationships/image" Target="media/image2.png"/><Relationship Id="rId34" Type="http://schemas.openxmlformats.org/officeDocument/2006/relationships/package" Target="embeddings/Microsoft_Visio___3.vsdx"/><Relationship Id="rId42" Type="http://schemas.openxmlformats.org/officeDocument/2006/relationships/package" Target="embeddings/Microsoft_Visio___7.vsdx"/><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package" Target="embeddings/Microsoft_Visio___2.vsdx"/><Relationship Id="rId37" Type="http://schemas.openxmlformats.org/officeDocument/2006/relationships/image" Target="media/image14.emf"/><Relationship Id="rId40" Type="http://schemas.openxmlformats.org/officeDocument/2006/relationships/package" Target="embeddings/Microsoft_Visio___6.vsdx"/><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emf"/><Relationship Id="rId38" Type="http://schemas.openxmlformats.org/officeDocument/2006/relationships/package" Target="embeddings/Microsoft_Visio___5.vsdx"/><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6.e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8.png"/><Relationship Id="rId36" Type="http://schemas.openxmlformats.org/officeDocument/2006/relationships/package" Target="embeddings/Microsoft_Visio___4.vsdx"/><Relationship Id="rId49" Type="http://schemas.openxmlformats.org/officeDocument/2006/relationships/image" Target="media/image23.png"/><Relationship Id="rId57" Type="http://schemas.openxmlformats.org/officeDocument/2006/relationships/footer" Target="footer7.xml"/><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3D5EC-57B0-466D-9CFE-513673C36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3976</TotalTime>
  <Pages>44</Pages>
  <Words>4609</Words>
  <Characters>26273</Characters>
  <Application>Microsoft Office Word</Application>
  <DocSecurity>0</DocSecurity>
  <Lines>218</Lines>
  <Paragraphs>61</Paragraphs>
  <ScaleCrop>false</ScaleCrop>
  <Company/>
  <LinksUpToDate>false</LinksUpToDate>
  <CharactersWithSpaces>30821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49</cp:revision>
  <dcterms:created xsi:type="dcterms:W3CDTF">2019-04-29T01:12:00Z</dcterms:created>
  <dcterms:modified xsi:type="dcterms:W3CDTF">2019-05-11T03:10:00Z</dcterms:modified>
</cp:coreProperties>
</file>